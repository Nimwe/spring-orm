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0760483" w14:textId="799A65C8" w:rsidR="000B7D18" w:rsidRDefault="0068128C" w:rsidP="00476499">
      <w:r>
        <w:rPr>
          <w:noProof/>
          <w:lang w:eastAsia="fr-FR"/>
        </w:rPr>
        <w:drawing>
          <wp:anchor distT="0" distB="0" distL="114300" distR="114300" simplePos="0" relativeHeight="251698176" behindDoc="0" locked="0" layoutInCell="1" allowOverlap="1" wp14:anchorId="5E84AE5C" wp14:editId="15FA83FC">
            <wp:simplePos x="0" y="0"/>
            <wp:positionH relativeFrom="column">
              <wp:posOffset>4623435</wp:posOffset>
            </wp:positionH>
            <wp:positionV relativeFrom="paragraph">
              <wp:posOffset>71120</wp:posOffset>
            </wp:positionV>
            <wp:extent cx="1281497" cy="66813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283020" cy="6689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97DFFF" w14:textId="77777777" w:rsidR="000B7D18" w:rsidRDefault="000B7D18" w:rsidP="00476499"/>
    <w:p w14:paraId="7F78FB45" w14:textId="77777777" w:rsidR="000B7D18" w:rsidRPr="009E2E00" w:rsidRDefault="000B7D18" w:rsidP="00476499"/>
    <w:p w14:paraId="5F4C8AC3" w14:textId="77777777" w:rsidR="000B7D18" w:rsidRPr="009E2E00" w:rsidRDefault="000B7D18" w:rsidP="00476499"/>
    <w:p w14:paraId="16744F0E" w14:textId="77777777" w:rsidR="000B7D18" w:rsidRPr="009E2E00" w:rsidRDefault="000B7D18" w:rsidP="00476499"/>
    <w:p w14:paraId="07099B5D" w14:textId="77777777" w:rsidR="000B7D18" w:rsidRPr="009E2E00" w:rsidRDefault="000B7D18" w:rsidP="00476499"/>
    <w:p w14:paraId="1699F902" w14:textId="77777777" w:rsidR="000B7D18" w:rsidRDefault="000B7D18" w:rsidP="00476499"/>
    <w:p w14:paraId="2BF27A60" w14:textId="77777777" w:rsidR="000B7D18" w:rsidRDefault="000B7D18" w:rsidP="00476499"/>
    <w:p w14:paraId="104D74A4" w14:textId="77777777" w:rsidR="000B7D18" w:rsidRDefault="000B7D18" w:rsidP="00476499"/>
    <w:p w14:paraId="06808129" w14:textId="77777777" w:rsidR="00CE060B" w:rsidRDefault="00CE060B" w:rsidP="00476499">
      <w:pPr>
        <w:pStyle w:val="En-tte"/>
      </w:pPr>
    </w:p>
    <w:p w14:paraId="0AE7C39C" w14:textId="77777777" w:rsidR="00CE060B" w:rsidRDefault="00851554" w:rsidP="00476499">
      <w:r>
        <w:rPr>
          <w:noProof/>
          <w:lang w:eastAsia="fr-FR"/>
        </w:rPr>
        <mc:AlternateContent>
          <mc:Choice Requires="wps">
            <w:drawing>
              <wp:anchor distT="0" distB="0" distL="114300" distR="114300" simplePos="0" relativeHeight="251637759" behindDoc="0" locked="0" layoutInCell="1" allowOverlap="1" wp14:anchorId="5E84AE5E" wp14:editId="5E84AE5F">
                <wp:simplePos x="0" y="0"/>
                <wp:positionH relativeFrom="column">
                  <wp:posOffset>570585</wp:posOffset>
                </wp:positionH>
                <wp:positionV relativeFrom="paragraph">
                  <wp:posOffset>220714</wp:posOffset>
                </wp:positionV>
                <wp:extent cx="4940300" cy="4737100"/>
                <wp:effectExtent l="0" t="0" r="0" b="6350"/>
                <wp:wrapNone/>
                <wp:docPr id="1" name="Zone de texte 1"/>
                <wp:cNvGraphicFramePr/>
                <a:graphic xmlns:a="http://schemas.openxmlformats.org/drawingml/2006/main">
                  <a:graphicData uri="http://schemas.microsoft.com/office/word/2010/wordprocessingShape">
                    <wps:wsp>
                      <wps:cNvSpPr txBox="1"/>
                      <wps:spPr>
                        <a:xfrm>
                          <a:off x="0" y="0"/>
                          <a:ext cx="4940300" cy="4737100"/>
                        </a:xfrm>
                        <a:prstGeom prst="rect">
                          <a:avLst/>
                        </a:prstGeom>
                        <a:blipFill>
                          <a:blip r:embed="rId14"/>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14:paraId="703B524F" w14:textId="77777777" w:rsidR="00851554" w:rsidRDefault="00851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E84AE5E" id="_x0000_t202" coordsize="21600,21600" o:spt="202" path="m,l,21600r21600,l21600,xe">
                <v:stroke joinstyle="miter"/>
                <v:path gradientshapeok="t" o:connecttype="rect"/>
              </v:shapetype>
              <v:shape id="Zone de texte 1" o:spid="_x0000_s1026" type="#_x0000_t202" style="position:absolute;left:0;text-align:left;margin-left:44.95pt;margin-top:17.4pt;width:389pt;height:373pt;z-index:2516377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" stroked="f" strokeweight=".5pt">
                <v:fill r:id="rId15" o:title="" recolor="t" rotate="t" type="frame"/>
                <v:textbox>
                  <w:txbxContent>
                    <w:p w14:paraId="703B524F" w14:textId="77777777" w:rsidR="00851554" w:rsidRDefault="00851554"/>
                  </w:txbxContent>
                </v:textbox>
              </v:shape>
            </w:pict>
          </mc:Fallback>
        </mc:AlternateContent>
      </w:r>
    </w:p>
    <w:p w14:paraId="2ED19404" w14:textId="77777777" w:rsidR="00CE060B" w:rsidRDefault="00002D72" w:rsidP="00476499">
      <w:r>
        <w:rPr>
          <w:noProof/>
          <w:lang w:eastAsia="fr-FR"/>
        </w:rPr>
        <mc:AlternateContent>
          <mc:Choice Requires="wpg">
            <w:drawing>
              <wp:anchor distT="0" distB="0" distL="114300" distR="114300" simplePos="0" relativeHeight="251696128" behindDoc="0" locked="0" layoutInCell="1" allowOverlap="1" wp14:anchorId="5E84AE60" wp14:editId="5E84AE61">
                <wp:simplePos x="0" y="0"/>
                <wp:positionH relativeFrom="column">
                  <wp:posOffset>630245</wp:posOffset>
                </wp:positionH>
                <wp:positionV relativeFrom="paragraph">
                  <wp:posOffset>78814</wp:posOffset>
                </wp:positionV>
                <wp:extent cx="4802162" cy="4460483"/>
                <wp:effectExtent l="0" t="0" r="17780" b="16510"/>
                <wp:wrapNone/>
                <wp:docPr id="5" name="Groupe 5"/>
                <wp:cNvGraphicFramePr/>
                <a:graphic xmlns:a="http://schemas.openxmlformats.org/drawingml/2006/main">
                  <a:graphicData uri="http://schemas.microsoft.com/office/word/2010/wordprocessingGroup">
                    <wpg:wgp>
                      <wpg:cNvGrpSpPr/>
                      <wpg:grpSpPr>
                        <a:xfrm>
                          <a:off x="0" y="0"/>
                          <a:ext cx="4802162" cy="4460483"/>
                          <a:chOff x="-568788" y="26629"/>
                          <a:chExt cx="4802162" cy="4460483"/>
                        </a:xfrm>
                      </wpg:grpSpPr>
                      <wpg:grpSp>
                        <wpg:cNvPr id="79" name="Groupe 79"/>
                        <wpg:cNvGrpSpPr/>
                        <wpg:grpSpPr>
                          <a:xfrm>
                            <a:off x="-568788" y="26629"/>
                            <a:ext cx="4802162" cy="4460483"/>
                            <a:chOff x="-568788" y="26629"/>
                            <a:chExt cx="4802162" cy="4460483"/>
                          </a:xfrm>
                        </wpg:grpSpPr>
                        <wps:wsp>
                          <wps:cNvPr id="73" name="Text Box 3"/>
                          <wps:cNvSpPr txBox="1">
                            <a:spLocks noChangeArrowheads="1"/>
                          </wps:cNvSpPr>
                          <wps:spPr bwMode="auto">
                            <a:xfrm>
                              <a:off x="1349067" y="1994982"/>
                              <a:ext cx="2794000" cy="248158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5F5F21" w14:textId="77777777" w:rsidR="00843BD5" w:rsidRDefault="00843BD5" w:rsidP="00476499"/>
                              <w:p w14:paraId="78D13905" w14:textId="77777777" w:rsidR="00843BD5" w:rsidRDefault="00843BD5" w:rsidP="00476499"/>
                              <w:p w14:paraId="0D857253" w14:textId="77777777" w:rsidR="00843BD5" w:rsidRDefault="00843BD5" w:rsidP="00476499"/>
                            </w:txbxContent>
                          </wps:txbx>
                          <wps:bodyPr rot="0" vert="horz" wrap="square" lIns="0" tIns="0" rIns="0" bIns="0" anchor="t" anchorCtr="0" upright="1">
                            <a:noAutofit/>
                          </wps:bodyPr>
                        </wps:wsp>
                        <wps:wsp>
                          <wps:cNvPr id="70" name="Text Box 9"/>
                          <wps:cNvSpPr txBox="1">
                            <a:spLocks noChangeArrowheads="1"/>
                          </wps:cNvSpPr>
                          <wps:spPr bwMode="auto">
                            <a:xfrm>
                              <a:off x="-446576" y="26629"/>
                              <a:ext cx="4679950" cy="61150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E8F4B" w14:textId="77777777" w:rsidR="00843BD5" w:rsidRPr="001B1C41" w:rsidRDefault="00843BD5" w:rsidP="001B1C41">
                                <w:pPr>
                                  <w:jc w:val="center"/>
                                  <w:rPr>
                                    <w:sz w:val="32"/>
                                    <w:szCs w:val="32"/>
                                  </w:rPr>
                                </w:pPr>
                                <w:r w:rsidRPr="001B1C41">
                                  <w:rPr>
                                    <w:sz w:val="32"/>
                                    <w:szCs w:val="32"/>
                                  </w:rPr>
                                  <w:t>Secteur Tertiaire Informatique</w:t>
                                </w:r>
                              </w:p>
                              <w:p w14:paraId="0C2BE1B4" w14:textId="77777777" w:rsidR="00843BD5" w:rsidRDefault="00843BD5" w:rsidP="001B1C41">
                                <w:pPr>
                                  <w:jc w:val="center"/>
                                </w:pPr>
                                <w:r w:rsidRPr="001B1C41">
                                  <w:rPr>
                                    <w:sz w:val="32"/>
                                    <w:szCs w:val="32"/>
                                  </w:rPr>
                                  <w:t xml:space="preserve">Filière </w:t>
                                </w:r>
                                <w:r w:rsidR="00002D72">
                                  <w:rPr>
                                    <w:sz w:val="32"/>
                                    <w:szCs w:val="32"/>
                                  </w:rPr>
                                  <w:t>« </w:t>
                                </w:r>
                                <w:r w:rsidR="00002D72" w:rsidRPr="00765A03">
                                  <w:rPr>
                                    <w:rFonts w:ascii="Euphemia" w:hAnsi="Euphemia"/>
                                    <w:sz w:val="32"/>
                                    <w:szCs w:val="32"/>
                                  </w:rPr>
                                  <w:t>E</w:t>
                                </w:r>
                                <w:r w:rsidRPr="00765A03">
                                  <w:rPr>
                                    <w:rFonts w:ascii="Euphemia" w:hAnsi="Euphemia"/>
                                    <w:sz w:val="32"/>
                                    <w:szCs w:val="32"/>
                                  </w:rPr>
                                  <w:t>tude</w:t>
                                </w:r>
                                <w:r w:rsidR="00002D72" w:rsidRPr="00765A03">
                                  <w:rPr>
                                    <w:rFonts w:ascii="Euphemia" w:hAnsi="Euphemia"/>
                                    <w:sz w:val="32"/>
                                    <w:szCs w:val="32"/>
                                  </w:rPr>
                                  <w:t xml:space="preserve"> et</w:t>
                                </w:r>
                                <w:r w:rsidRPr="00765A03">
                                  <w:rPr>
                                    <w:rFonts w:ascii="Euphemia" w:hAnsi="Euphemia"/>
                                    <w:sz w:val="32"/>
                                    <w:szCs w:val="32"/>
                                  </w:rPr>
                                  <w:t xml:space="preserve"> développement</w:t>
                                </w:r>
                                <w:r w:rsidR="00002D72">
                                  <w:rPr>
                                    <w:sz w:val="32"/>
                                    <w:szCs w:val="32"/>
                                  </w:rPr>
                                  <w:t> »</w:t>
                                </w:r>
                              </w:p>
                            </w:txbxContent>
                          </wps:txbx>
                          <wps:bodyPr rot="0" vert="horz" wrap="square" lIns="0" tIns="0" rIns="0" bIns="0" anchor="ctr" anchorCtr="0" upright="1">
                            <a:noAutofit/>
                          </wps:bodyPr>
                        </wps:wsp>
                        <wps:wsp>
                          <wps:cNvPr id="72" name="Text Box 10"/>
                          <wps:cNvSpPr txBox="1">
                            <a:spLocks noChangeArrowheads="1"/>
                          </wps:cNvSpPr>
                          <wps:spPr bwMode="auto">
                            <a:xfrm>
                              <a:off x="-568788" y="1327948"/>
                              <a:ext cx="4679950" cy="61150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1F0C5" w14:textId="6DA82FE2" w:rsidR="00B26AC7" w:rsidRPr="00B26AC7" w:rsidRDefault="00E2523A" w:rsidP="00B26AC7">
                                <w:pPr>
                                  <w:jc w:val="center"/>
                                  <w:rPr>
                                    <w:b/>
                                    <w:color w:val="FFFFFF" w:themeColor="background1"/>
                                    <w:sz w:val="32"/>
                                    <w:szCs w:val="32"/>
                                  </w:rPr>
                                </w:pPr>
                                <w:r>
                                  <w:rPr>
                                    <w:b/>
                                    <w:color w:val="FFFFFF" w:themeColor="background1"/>
                                    <w:sz w:val="32"/>
                                    <w:szCs w:val="32"/>
                                  </w:rPr>
                                  <w:t>Java – ORM</w:t>
                                </w:r>
                                <w:r w:rsidR="004B0BD1">
                                  <w:rPr>
                                    <w:b/>
                                    <w:color w:val="FFFFFF" w:themeColor="background1"/>
                                    <w:sz w:val="32"/>
                                    <w:szCs w:val="32"/>
                                  </w:rPr>
                                  <w:t xml:space="preserve"> – </w:t>
                                </w:r>
                                <w:r>
                                  <w:rPr>
                                    <w:b/>
                                    <w:color w:val="FFFFFF" w:themeColor="background1"/>
                                    <w:sz w:val="32"/>
                                    <w:szCs w:val="32"/>
                                  </w:rPr>
                                  <w:t>S</w:t>
                                </w:r>
                                <w:r w:rsidR="004B0BD1">
                                  <w:rPr>
                                    <w:b/>
                                    <w:color w:val="FFFFFF" w:themeColor="background1"/>
                                    <w:sz w:val="32"/>
                                    <w:szCs w:val="32"/>
                                  </w:rPr>
                                  <w:t>p</w:t>
                                </w:r>
                                <w:r>
                                  <w:rPr>
                                    <w:b/>
                                    <w:color w:val="FFFFFF" w:themeColor="background1"/>
                                    <w:sz w:val="32"/>
                                    <w:szCs w:val="32"/>
                                  </w:rPr>
                                  <w:t>ring</w:t>
                                </w:r>
                              </w:p>
                            </w:txbxContent>
                          </wps:txbx>
                          <wps:bodyPr rot="0" vert="horz" wrap="square" lIns="0" tIns="0" rIns="0" bIns="0" anchor="ctr" anchorCtr="0" upright="1">
                            <a:noAutofit/>
                          </wps:bodyPr>
                        </wps:wsp>
                        <pic:pic xmlns:pic="http://schemas.openxmlformats.org/drawingml/2006/picture">
                          <pic:nvPicPr>
                            <pic:cNvPr id="77" name="Image 7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430353" y="2080260"/>
                              <a:ext cx="2522220" cy="2293620"/>
                            </a:xfrm>
                            <a:prstGeom prst="rect">
                              <a:avLst/>
                            </a:prstGeom>
                            <a:noFill/>
                            <a:ln>
                              <a:noFill/>
                            </a:ln>
                          </pic:spPr>
                        </pic:pic>
                        <wps:wsp>
                          <wps:cNvPr id="71" name="Text Box 9"/>
                          <wps:cNvSpPr txBox="1">
                            <a:spLocks noChangeArrowheads="1"/>
                          </wps:cNvSpPr>
                          <wps:spPr bwMode="auto">
                            <a:xfrm>
                              <a:off x="-536930" y="716443"/>
                              <a:ext cx="4679950" cy="61150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636BFF" w14:textId="51A21330" w:rsidR="006A4604" w:rsidRPr="006A4604" w:rsidRDefault="00E2523A" w:rsidP="006A4604">
                                <w:pPr>
                                  <w:jc w:val="center"/>
                                  <w:rPr>
                                    <w:b/>
                                    <w:sz w:val="32"/>
                                    <w:szCs w:val="32"/>
                                  </w:rPr>
                                </w:pPr>
                                <w:r>
                                  <w:rPr>
                                    <w:b/>
                                    <w:sz w:val="32"/>
                                    <w:szCs w:val="32"/>
                                  </w:rPr>
                                  <w:t>Création d’une API</w:t>
                                </w:r>
                                <w:r w:rsidR="005040EA">
                                  <w:rPr>
                                    <w:b/>
                                    <w:sz w:val="32"/>
                                    <w:szCs w:val="32"/>
                                  </w:rPr>
                                  <w:t xml:space="preserve"> </w:t>
                                </w:r>
                                <w:r w:rsidR="00490877">
                                  <w:rPr>
                                    <w:b/>
                                    <w:sz w:val="32"/>
                                    <w:szCs w:val="32"/>
                                  </w:rPr>
                                  <w:t>et configuration d’un ORM</w:t>
                                </w:r>
                              </w:p>
                            </w:txbxContent>
                          </wps:txbx>
                          <wps:bodyPr rot="0" vert="horz" wrap="square" lIns="0" tIns="0" rIns="0" bIns="0" anchor="ctr" anchorCtr="0" upright="1">
                            <a:noAutofit/>
                          </wps:bodyPr>
                        </wps:wsp>
                        <wps:wsp>
                          <wps:cNvPr id="76" name="Text Box 4"/>
                          <wps:cNvSpPr txBox="1">
                            <a:spLocks noChangeArrowheads="1"/>
                          </wps:cNvSpPr>
                          <wps:spPr bwMode="auto">
                            <a:xfrm>
                              <a:off x="-558005" y="3695267"/>
                              <a:ext cx="1835785" cy="79184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90170A" w14:textId="77777777" w:rsidR="00843BD5" w:rsidRPr="001B1C41" w:rsidRDefault="00843BD5" w:rsidP="001B1C41">
                                <w:pPr>
                                  <w:jc w:val="center"/>
                                  <w:rPr>
                                    <w:sz w:val="32"/>
                                    <w:szCs w:val="32"/>
                                  </w:rPr>
                                </w:pPr>
                                <w:r w:rsidRPr="001B1C41">
                                  <w:rPr>
                                    <w:sz w:val="32"/>
                                    <w:szCs w:val="32"/>
                                  </w:rPr>
                                  <w:t>Evaluation</w:t>
                                </w:r>
                              </w:p>
                            </w:txbxContent>
                          </wps:txbx>
                          <wps:bodyPr rot="0" vert="horz" wrap="square" lIns="0" tIns="0" rIns="0" bIns="0" anchor="ctr" anchorCtr="0" upright="1">
                            <a:noAutofit/>
                          </wps:bodyPr>
                        </wps:wsp>
                      </wpg:grpSp>
                      <wps:wsp>
                        <wps:cNvPr id="2" name="Text Box 7"/>
                        <wps:cNvSpPr txBox="1">
                          <a:spLocks noChangeArrowheads="1"/>
                        </wps:cNvSpPr>
                        <wps:spPr bwMode="auto">
                          <a:xfrm>
                            <a:off x="-558054" y="2825750"/>
                            <a:ext cx="1835785" cy="79121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357C59" w14:textId="77777777" w:rsidR="00002D72" w:rsidRPr="00F60087" w:rsidRDefault="00002D72" w:rsidP="00002D72">
                              <w:pPr>
                                <w:jc w:val="center"/>
                                <w:rPr>
                                  <w:color w:val="FFFFFF" w:themeColor="background1"/>
                                  <w:sz w:val="32"/>
                                  <w:szCs w:val="32"/>
                                </w:rPr>
                              </w:pPr>
                              <w:r w:rsidRPr="00F60087">
                                <w:rPr>
                                  <w:color w:val="FFFFFF" w:themeColor="background1"/>
                                  <w:sz w:val="32"/>
                                  <w:szCs w:val="32"/>
                                </w:rPr>
                                <w:t xml:space="preserve">Mise en </w:t>
                              </w:r>
                              <w:r w:rsidR="00542BA9" w:rsidRPr="00F60087">
                                <w:rPr>
                                  <w:color w:val="FFFFFF" w:themeColor="background1"/>
                                  <w:sz w:val="32"/>
                                  <w:szCs w:val="32"/>
                                </w:rPr>
                                <w:t>situation</w:t>
                              </w:r>
                            </w:p>
                          </w:txbxContent>
                        </wps:txbx>
                        <wps:bodyPr rot="0" vert="horz" wrap="square" lIns="0" tIns="0" rIns="0" bIns="0" anchor="ctr" anchorCtr="0" upright="1">
                          <a:noAutofit/>
                        </wps:bodyPr>
                      </wps:wsp>
                      <wps:wsp>
                        <wps:cNvPr id="4" name="Text Box 6"/>
                        <wps:cNvSpPr txBox="1">
                          <a:spLocks noChangeArrowheads="1"/>
                        </wps:cNvSpPr>
                        <wps:spPr bwMode="auto">
                          <a:xfrm>
                            <a:off x="-568737" y="2034539"/>
                            <a:ext cx="1835785" cy="79121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C9700C" w14:textId="77777777" w:rsidR="00002D72" w:rsidRPr="009C5D52" w:rsidRDefault="00002D72" w:rsidP="00002D72">
                              <w:pPr>
                                <w:jc w:val="center"/>
                                <w:rPr>
                                  <w:sz w:val="32"/>
                                  <w:szCs w:val="32"/>
                                </w:rPr>
                              </w:pPr>
                              <w:r w:rsidRPr="009C5D52">
                                <w:rPr>
                                  <w:sz w:val="32"/>
                                  <w:szCs w:val="32"/>
                                </w:rPr>
                                <w:t>Apprentissage</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E84AE60" id="Groupe 5" o:spid="_x0000_s1027" style="position:absolute;left:0;text-align:left;margin-left:49.65pt;margin-top:6.2pt;width:378.1pt;height:351.2pt;z-index:251696128;mso-width-relative:margin;mso-height-relative:margin" coordorigin="-5687,266" coordsize="48021,4460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">
                <v:group id="Groupe 79" o:spid="_x0000_s1028" style="position:absolute;left:-5687;top:266;width:48020;height:44605" coordorigin="-5687,266" coordsize="48021,4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3" o:spid="_x0000_s1029" type="#_x0000_t202" style="position:absolute;left:13490;top:19949;width:27940;height:24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2F5F5F21" w14:textId="77777777" w:rsidR="00843BD5" w:rsidRDefault="00843BD5" w:rsidP="00476499"/>
                        <w:p w14:paraId="78D13905" w14:textId="77777777" w:rsidR="00843BD5" w:rsidRDefault="00843BD5" w:rsidP="00476499"/>
                        <w:p w14:paraId="0D857253" w14:textId="77777777" w:rsidR="00843BD5" w:rsidRDefault="00843BD5" w:rsidP="00476499"/>
                      </w:txbxContent>
                    </v:textbox>
                  </v:shape>
                  <v:shape id="Text Box 9" o:spid="_x0000_s1030" type="#_x0000_t202" style="position:absolute;left:-4465;top:266;width:46798;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" filled="f" stroked="f">
                    <v:textbox inset="0,0,0,0">
                      <w:txbxContent>
                        <w:p w14:paraId="03DE8F4B" w14:textId="77777777" w:rsidR="00843BD5" w:rsidRPr="001B1C41" w:rsidRDefault="00843BD5" w:rsidP="001B1C41">
                          <w:pPr>
                            <w:jc w:val="center"/>
                            <w:rPr>
                              <w:sz w:val="32"/>
                              <w:szCs w:val="32"/>
                            </w:rPr>
                          </w:pPr>
                          <w:r w:rsidRPr="001B1C41">
                            <w:rPr>
                              <w:sz w:val="32"/>
                              <w:szCs w:val="32"/>
                            </w:rPr>
                            <w:t>Secteur Tertiaire Informatique</w:t>
                          </w:r>
                        </w:p>
                        <w:p w14:paraId="0C2BE1B4" w14:textId="77777777" w:rsidR="00843BD5" w:rsidRDefault="00843BD5" w:rsidP="001B1C41">
                          <w:pPr>
                            <w:jc w:val="center"/>
                          </w:pPr>
                          <w:r w:rsidRPr="001B1C41">
                            <w:rPr>
                              <w:sz w:val="32"/>
                              <w:szCs w:val="32"/>
                            </w:rPr>
                            <w:t xml:space="preserve">Filière </w:t>
                          </w:r>
                          <w:r w:rsidR="00002D72">
                            <w:rPr>
                              <w:sz w:val="32"/>
                              <w:szCs w:val="32"/>
                            </w:rPr>
                            <w:t>« </w:t>
                          </w:r>
                          <w:r w:rsidR="00002D72" w:rsidRPr="00765A03">
                            <w:rPr>
                              <w:rFonts w:ascii="Euphemia" w:hAnsi="Euphemia"/>
                              <w:sz w:val="32"/>
                              <w:szCs w:val="32"/>
                            </w:rPr>
                            <w:t>E</w:t>
                          </w:r>
                          <w:r w:rsidRPr="00765A03">
                            <w:rPr>
                              <w:rFonts w:ascii="Euphemia" w:hAnsi="Euphemia"/>
                              <w:sz w:val="32"/>
                              <w:szCs w:val="32"/>
                            </w:rPr>
                            <w:t>tude</w:t>
                          </w:r>
                          <w:r w:rsidR="00002D72" w:rsidRPr="00765A03">
                            <w:rPr>
                              <w:rFonts w:ascii="Euphemia" w:hAnsi="Euphemia"/>
                              <w:sz w:val="32"/>
                              <w:szCs w:val="32"/>
                            </w:rPr>
                            <w:t xml:space="preserve"> et</w:t>
                          </w:r>
                          <w:r w:rsidRPr="00765A03">
                            <w:rPr>
                              <w:rFonts w:ascii="Euphemia" w:hAnsi="Euphemia"/>
                              <w:sz w:val="32"/>
                              <w:szCs w:val="32"/>
                            </w:rPr>
                            <w:t xml:space="preserve"> développement</w:t>
                          </w:r>
                          <w:r w:rsidR="00002D72">
                            <w:rPr>
                              <w:sz w:val="32"/>
                              <w:szCs w:val="32"/>
                            </w:rPr>
                            <w:t> »</w:t>
                          </w:r>
                        </w:p>
                      </w:txbxContent>
                    </v:textbox>
                  </v:shape>
                  <v:shape id="Text Box 10" o:spid="_x0000_s1031" type="#_x0000_t202" style="position:absolute;left:-5687;top:13279;width:46798;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" filled="f" stroked="f">
                    <v:textbox inset="0,0,0,0">
                      <w:txbxContent>
                        <w:p w14:paraId="3171F0C5" w14:textId="6DA82FE2" w:rsidR="00B26AC7" w:rsidRPr="00B26AC7" w:rsidRDefault="00E2523A" w:rsidP="00B26AC7">
                          <w:pPr>
                            <w:jc w:val="center"/>
                            <w:rPr>
                              <w:b/>
                              <w:color w:val="FFFFFF" w:themeColor="background1"/>
                              <w:sz w:val="32"/>
                              <w:szCs w:val="32"/>
                            </w:rPr>
                          </w:pPr>
                          <w:r>
                            <w:rPr>
                              <w:b/>
                              <w:color w:val="FFFFFF" w:themeColor="background1"/>
                              <w:sz w:val="32"/>
                              <w:szCs w:val="32"/>
                            </w:rPr>
                            <w:t>Java – ORM</w:t>
                          </w:r>
                          <w:r w:rsidR="004B0BD1">
                            <w:rPr>
                              <w:b/>
                              <w:color w:val="FFFFFF" w:themeColor="background1"/>
                              <w:sz w:val="32"/>
                              <w:szCs w:val="32"/>
                            </w:rPr>
                            <w:t xml:space="preserve"> – </w:t>
                          </w:r>
                          <w:r>
                            <w:rPr>
                              <w:b/>
                              <w:color w:val="FFFFFF" w:themeColor="background1"/>
                              <w:sz w:val="32"/>
                              <w:szCs w:val="32"/>
                            </w:rPr>
                            <w:t>S</w:t>
                          </w:r>
                          <w:r w:rsidR="004B0BD1">
                            <w:rPr>
                              <w:b/>
                              <w:color w:val="FFFFFF" w:themeColor="background1"/>
                              <w:sz w:val="32"/>
                              <w:szCs w:val="32"/>
                            </w:rPr>
                            <w:t>p</w:t>
                          </w:r>
                          <w:r>
                            <w:rPr>
                              <w:b/>
                              <w:color w:val="FFFFFF" w:themeColor="background1"/>
                              <w:sz w:val="32"/>
                              <w:szCs w:val="32"/>
                            </w:rPr>
                            <w:t>ring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7" o:spid="_x0000_s1032" type="#_x0000_t75" style="position:absolute;left:14303;top:20802;width:25222;height:22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">
                    <v:imagedata r:id="rId17" o:title=""/>
                  </v:shape>
                  <v:shape id="Text Box 9" o:spid="_x0000_s1033" type="#_x0000_t202" style="position:absolute;left:-5369;top:7164;width:46799;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" filled="f" stroked="f">
                    <v:textbox inset="0,0,0,0">
                      <w:txbxContent>
                        <w:p w14:paraId="00636BFF" w14:textId="51A21330" w:rsidR="006A4604" w:rsidRPr="006A4604" w:rsidRDefault="00E2523A" w:rsidP="006A4604">
                          <w:pPr>
                            <w:jc w:val="center"/>
                            <w:rPr>
                              <w:b/>
                              <w:sz w:val="32"/>
                              <w:szCs w:val="32"/>
                            </w:rPr>
                          </w:pPr>
                          <w:r>
                            <w:rPr>
                              <w:b/>
                              <w:sz w:val="32"/>
                              <w:szCs w:val="32"/>
                            </w:rPr>
                            <w:t>Création d’une API</w:t>
                          </w:r>
                          <w:r w:rsidR="005040EA">
                            <w:rPr>
                              <w:b/>
                              <w:sz w:val="32"/>
                              <w:szCs w:val="32"/>
                            </w:rPr>
                            <w:t xml:space="preserve"> </w:t>
                          </w:r>
                          <w:r w:rsidR="00490877">
                            <w:rPr>
                              <w:b/>
                              <w:sz w:val="32"/>
                              <w:szCs w:val="32"/>
                            </w:rPr>
                            <w:t>et configuration d’un ORM</w:t>
                          </w:r>
                        </w:p>
                      </w:txbxContent>
                    </v:textbox>
                  </v:shape>
                  <v:shape id="Text Box 4" o:spid="_x0000_s1034" type="#_x0000_t202" style="position:absolute;left:-5580;top:36952;width:18357;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" filled="f" stroked="f">
                    <v:textbox inset="0,0,0,0">
                      <w:txbxContent>
                        <w:p w14:paraId="7090170A" w14:textId="77777777" w:rsidR="00843BD5" w:rsidRPr="001B1C41" w:rsidRDefault="00843BD5" w:rsidP="001B1C41">
                          <w:pPr>
                            <w:jc w:val="center"/>
                            <w:rPr>
                              <w:sz w:val="32"/>
                              <w:szCs w:val="32"/>
                            </w:rPr>
                          </w:pPr>
                          <w:r w:rsidRPr="001B1C41">
                            <w:rPr>
                              <w:sz w:val="32"/>
                              <w:szCs w:val="32"/>
                            </w:rPr>
                            <w:t>Evaluation</w:t>
                          </w:r>
                        </w:p>
                      </w:txbxContent>
                    </v:textbox>
                  </v:shape>
                </v:group>
                <v:shape id="Text Box 7" o:spid="_x0000_s1035" type="#_x0000_t202" style="position:absolute;left:-5580;top:28257;width:18357;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" filled="f" stroked="f">
                  <v:textbox inset="0,0,0,0">
                    <w:txbxContent>
                      <w:p w14:paraId="15357C59" w14:textId="77777777" w:rsidR="00002D72" w:rsidRPr="00F60087" w:rsidRDefault="00002D72" w:rsidP="00002D72">
                        <w:pPr>
                          <w:jc w:val="center"/>
                          <w:rPr>
                            <w:color w:val="FFFFFF" w:themeColor="background1"/>
                            <w:sz w:val="32"/>
                            <w:szCs w:val="32"/>
                          </w:rPr>
                        </w:pPr>
                        <w:r w:rsidRPr="00F60087">
                          <w:rPr>
                            <w:color w:val="FFFFFF" w:themeColor="background1"/>
                            <w:sz w:val="32"/>
                            <w:szCs w:val="32"/>
                          </w:rPr>
                          <w:t xml:space="preserve">Mise en </w:t>
                        </w:r>
                        <w:r w:rsidR="00542BA9" w:rsidRPr="00F60087">
                          <w:rPr>
                            <w:color w:val="FFFFFF" w:themeColor="background1"/>
                            <w:sz w:val="32"/>
                            <w:szCs w:val="32"/>
                          </w:rPr>
                          <w:t>situation</w:t>
                        </w:r>
                      </w:p>
                    </w:txbxContent>
                  </v:textbox>
                </v:shape>
                <v:shape id="Text Box 6" o:spid="_x0000_s1036" type="#_x0000_t202" style="position:absolute;left:-5687;top:20345;width:18357;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" filled="f" stroked="f">
                  <v:textbox inset="0,0,0,0">
                    <w:txbxContent>
                      <w:p w14:paraId="05C9700C" w14:textId="77777777" w:rsidR="00002D72" w:rsidRPr="009C5D52" w:rsidRDefault="00002D72" w:rsidP="00002D72">
                        <w:pPr>
                          <w:jc w:val="center"/>
                          <w:rPr>
                            <w:sz w:val="32"/>
                            <w:szCs w:val="32"/>
                          </w:rPr>
                        </w:pPr>
                        <w:r w:rsidRPr="009C5D52">
                          <w:rPr>
                            <w:sz w:val="32"/>
                            <w:szCs w:val="32"/>
                          </w:rPr>
                          <w:t>Apprentissage</w:t>
                        </w:r>
                      </w:p>
                    </w:txbxContent>
                  </v:textbox>
                </v:shape>
              </v:group>
            </w:pict>
          </mc:Fallback>
        </mc:AlternateContent>
      </w:r>
    </w:p>
    <w:p w14:paraId="1BDC1EC1" w14:textId="77777777" w:rsidR="00CE060B" w:rsidRDefault="00CE060B" w:rsidP="00476499"/>
    <w:p w14:paraId="669493E6" w14:textId="77777777" w:rsidR="00CE060B" w:rsidRDefault="00CE060B" w:rsidP="00476499"/>
    <w:p w14:paraId="6CFACAD3" w14:textId="77777777" w:rsidR="00CE060B" w:rsidRDefault="00CE060B" w:rsidP="00476499"/>
    <w:p w14:paraId="6C43EC8C" w14:textId="77777777" w:rsidR="00CE060B" w:rsidRDefault="00CE060B" w:rsidP="00476499"/>
    <w:p w14:paraId="04D6A648" w14:textId="77777777" w:rsidR="00CE060B" w:rsidRDefault="00CE060B" w:rsidP="00476499"/>
    <w:p w14:paraId="39B5CF87" w14:textId="77777777" w:rsidR="00CE060B" w:rsidRDefault="00CE060B" w:rsidP="00476499"/>
    <w:p w14:paraId="0EE750CD" w14:textId="77777777" w:rsidR="00CE060B" w:rsidRDefault="00CE060B" w:rsidP="00476499"/>
    <w:p w14:paraId="5B138B62" w14:textId="77777777" w:rsidR="00CE060B" w:rsidRDefault="00CE060B" w:rsidP="00476499"/>
    <w:p w14:paraId="17D71050" w14:textId="77777777" w:rsidR="00CE060B" w:rsidRDefault="00CE060B" w:rsidP="00476499"/>
    <w:p w14:paraId="30997B25" w14:textId="77777777" w:rsidR="00CE060B" w:rsidRDefault="00CE060B" w:rsidP="00476499"/>
    <w:p w14:paraId="0B16091F" w14:textId="77777777" w:rsidR="00CE060B" w:rsidRDefault="00CE060B" w:rsidP="00476499"/>
    <w:p w14:paraId="67689318" w14:textId="77777777" w:rsidR="00CE060B" w:rsidRDefault="00CE060B" w:rsidP="00476499"/>
    <w:p w14:paraId="31DFFFB3" w14:textId="77777777" w:rsidR="00CE060B" w:rsidRDefault="00CE060B" w:rsidP="00476499"/>
    <w:p w14:paraId="796132CA" w14:textId="77777777" w:rsidR="000B7D18" w:rsidRDefault="000B7D18" w:rsidP="00476499"/>
    <w:p w14:paraId="20E67B80" w14:textId="77777777" w:rsidR="000B7D18" w:rsidRDefault="000B7D18" w:rsidP="00476499"/>
    <w:p w14:paraId="451CAAC0" w14:textId="77777777" w:rsidR="000B7D18" w:rsidRDefault="000B7D18" w:rsidP="00476499"/>
    <w:p w14:paraId="77CF6C00" w14:textId="77777777" w:rsidR="000B7D18" w:rsidRDefault="000B7D18" w:rsidP="00476499"/>
    <w:p w14:paraId="6B6F3D8C" w14:textId="77777777" w:rsidR="000B7D18" w:rsidRDefault="000B7D18" w:rsidP="00476499"/>
    <w:p w14:paraId="25992650" w14:textId="77777777" w:rsidR="000B7D18" w:rsidRDefault="000B7D18" w:rsidP="00E2523A"/>
    <w:p w14:paraId="7F5F87AD" w14:textId="77777777" w:rsidR="000B7D18" w:rsidRDefault="000B7D18" w:rsidP="00476499"/>
    <w:p w14:paraId="0EE4F608" w14:textId="77777777" w:rsidR="000B7D18" w:rsidRDefault="000B7D18" w:rsidP="00476499"/>
    <w:p w14:paraId="1243E2C8" w14:textId="5F86A82D" w:rsidR="00CD5FBF" w:rsidRDefault="00CD5FBF">
      <w:pPr>
        <w:suppressAutoHyphens w:val="0"/>
        <w:spacing w:after="0" w:line="240" w:lineRule="auto"/>
        <w:ind w:right="0"/>
        <w:jc w:val="left"/>
      </w:pPr>
      <w:r>
        <w:br w:type="page"/>
      </w:r>
    </w:p>
    <w:sdt>
      <w:sdtPr>
        <w:rPr>
          <w:rFonts w:cs="Times New Roman"/>
          <w:b w:val="0"/>
          <w:bCs w:val="0"/>
          <w:smallCaps w:val="0"/>
          <w:color w:val="auto"/>
          <w:sz w:val="22"/>
          <w:szCs w:val="22"/>
        </w:rPr>
        <w:id w:val="1442727020"/>
        <w:docPartObj>
          <w:docPartGallery w:val="Table of Contents"/>
          <w:docPartUnique/>
        </w:docPartObj>
      </w:sdtPr>
      <w:sdtContent>
        <w:p w14:paraId="11BFBFF6" w14:textId="2652F2C9" w:rsidR="00CD5FBF" w:rsidRPr="009C706F" w:rsidRDefault="00CD5FBF">
          <w:pPr>
            <w:pStyle w:val="En-ttedetabledesmatires"/>
          </w:pPr>
        </w:p>
        <w:p w14:paraId="54FC3475" w14:textId="34378798" w:rsidR="009C706F" w:rsidRDefault="00CD5FBF">
          <w:pPr>
            <w:pStyle w:val="TM1"/>
            <w:tabs>
              <w:tab w:val="left" w:pos="600"/>
            </w:tabs>
            <w:rPr>
              <w:rFonts w:asciiTheme="minorHAnsi" w:eastAsiaTheme="minorEastAsia" w:hAnsiTheme="minorHAnsi" w:cstheme="minorBidi"/>
              <w:iCs w:val="0"/>
              <w:noProof/>
              <w:color w:val="auto"/>
              <w:kern w:val="2"/>
              <w:sz w:val="24"/>
              <w:szCs w:val="24"/>
              <w:lang w:eastAsia="fr-FR"/>
              <w14:ligatures w14:val="standardContextual"/>
            </w:rPr>
          </w:pPr>
          <w:r>
            <w:fldChar w:fldCharType="begin"/>
          </w:r>
          <w:r>
            <w:instrText xml:space="preserve"> TOC \o "1-3" \h \z \u </w:instrText>
          </w:r>
          <w:r>
            <w:fldChar w:fldCharType="separate"/>
          </w:r>
          <w:hyperlink w:anchor="_Toc179869054" w:history="1">
            <w:r w:rsidR="009C706F" w:rsidRPr="0018686A">
              <w:rPr>
                <w:rStyle w:val="Lienhypertexte"/>
                <w:noProof/>
              </w:rPr>
              <w:t>1.</w:t>
            </w:r>
            <w:r w:rsidR="009C706F">
              <w:rPr>
                <w:rFonts w:asciiTheme="minorHAnsi" w:eastAsiaTheme="minorEastAsia" w:hAnsiTheme="minorHAnsi" w:cstheme="minorBidi"/>
                <w:iCs w:val="0"/>
                <w:noProof/>
                <w:color w:val="auto"/>
                <w:kern w:val="2"/>
                <w:sz w:val="24"/>
                <w:szCs w:val="24"/>
                <w:lang w:eastAsia="fr-FR"/>
                <w14:ligatures w14:val="standardContextual"/>
              </w:rPr>
              <w:tab/>
            </w:r>
            <w:r w:rsidR="009C706F" w:rsidRPr="0018686A">
              <w:rPr>
                <w:rStyle w:val="Lienhypertexte"/>
                <w:noProof/>
              </w:rPr>
              <w:t>Introduction</w:t>
            </w:r>
            <w:r w:rsidR="009C706F">
              <w:rPr>
                <w:noProof/>
                <w:webHidden/>
              </w:rPr>
              <w:tab/>
            </w:r>
            <w:r w:rsidR="009C706F">
              <w:rPr>
                <w:noProof/>
                <w:webHidden/>
              </w:rPr>
              <w:fldChar w:fldCharType="begin"/>
            </w:r>
            <w:r w:rsidR="009C706F">
              <w:rPr>
                <w:noProof/>
                <w:webHidden/>
              </w:rPr>
              <w:instrText xml:space="preserve"> PAGEREF _Toc179869054 \h </w:instrText>
            </w:r>
            <w:r w:rsidR="009C706F">
              <w:rPr>
                <w:noProof/>
                <w:webHidden/>
              </w:rPr>
            </w:r>
            <w:r w:rsidR="009C706F">
              <w:rPr>
                <w:noProof/>
                <w:webHidden/>
              </w:rPr>
              <w:fldChar w:fldCharType="separate"/>
            </w:r>
            <w:r w:rsidR="00FB678A">
              <w:rPr>
                <w:noProof/>
                <w:webHidden/>
              </w:rPr>
              <w:t>3</w:t>
            </w:r>
            <w:r w:rsidR="009C706F">
              <w:rPr>
                <w:noProof/>
                <w:webHidden/>
              </w:rPr>
              <w:fldChar w:fldCharType="end"/>
            </w:r>
          </w:hyperlink>
        </w:p>
        <w:p w14:paraId="6A754B10" w14:textId="027435AE" w:rsidR="009C706F" w:rsidRDefault="009C706F">
          <w:pPr>
            <w:pStyle w:val="TM2"/>
            <w:tabs>
              <w:tab w:val="left" w:pos="800"/>
              <w:tab w:val="right" w:leader="dot" w:pos="9771"/>
            </w:tabs>
            <w:rPr>
              <w:rFonts w:asciiTheme="minorHAnsi" w:eastAsiaTheme="minorEastAsia" w:hAnsiTheme="minorHAnsi" w:cstheme="minorBidi"/>
              <w:noProof/>
              <w:kern w:val="2"/>
              <w:sz w:val="24"/>
              <w:szCs w:val="24"/>
              <w:lang w:eastAsia="fr-FR"/>
              <w14:ligatures w14:val="standardContextual"/>
            </w:rPr>
          </w:pPr>
          <w:hyperlink w:anchor="_Toc179869055" w:history="1">
            <w:r w:rsidRPr="0018686A">
              <w:rPr>
                <w:rStyle w:val="Lienhypertexte"/>
                <w:noProof/>
              </w:rPr>
              <w:t>1.1</w:t>
            </w:r>
            <w:r>
              <w:rPr>
                <w:rFonts w:asciiTheme="minorHAnsi" w:eastAsiaTheme="minorEastAsia" w:hAnsiTheme="minorHAnsi" w:cstheme="minorBidi"/>
                <w:noProof/>
                <w:kern w:val="2"/>
                <w:sz w:val="24"/>
                <w:szCs w:val="24"/>
                <w:lang w:eastAsia="fr-FR"/>
                <w14:ligatures w14:val="standardContextual"/>
              </w:rPr>
              <w:tab/>
            </w:r>
            <w:r w:rsidRPr="0018686A">
              <w:rPr>
                <w:rStyle w:val="Lienhypertexte"/>
                <w:noProof/>
              </w:rPr>
              <w:t>Objectif de développ</w:t>
            </w:r>
            <w:r w:rsidRPr="0018686A">
              <w:rPr>
                <w:rStyle w:val="Lienhypertexte"/>
                <w:noProof/>
              </w:rPr>
              <w:t>e</w:t>
            </w:r>
            <w:r w:rsidRPr="0018686A">
              <w:rPr>
                <w:rStyle w:val="Lienhypertexte"/>
                <w:noProof/>
              </w:rPr>
              <w:t>ment</w:t>
            </w:r>
            <w:r>
              <w:rPr>
                <w:noProof/>
                <w:webHidden/>
              </w:rPr>
              <w:tab/>
            </w:r>
            <w:r>
              <w:rPr>
                <w:noProof/>
                <w:webHidden/>
              </w:rPr>
              <w:fldChar w:fldCharType="begin"/>
            </w:r>
            <w:r>
              <w:rPr>
                <w:noProof/>
                <w:webHidden/>
              </w:rPr>
              <w:instrText xml:space="preserve"> PAGEREF _Toc179869055 \h </w:instrText>
            </w:r>
            <w:r>
              <w:rPr>
                <w:noProof/>
                <w:webHidden/>
              </w:rPr>
            </w:r>
            <w:r>
              <w:rPr>
                <w:noProof/>
                <w:webHidden/>
              </w:rPr>
              <w:fldChar w:fldCharType="separate"/>
            </w:r>
            <w:r w:rsidR="00FB678A">
              <w:rPr>
                <w:noProof/>
                <w:webHidden/>
              </w:rPr>
              <w:t>3</w:t>
            </w:r>
            <w:r>
              <w:rPr>
                <w:noProof/>
                <w:webHidden/>
              </w:rPr>
              <w:fldChar w:fldCharType="end"/>
            </w:r>
          </w:hyperlink>
        </w:p>
        <w:p w14:paraId="30CD877F" w14:textId="7B9B4CA5" w:rsidR="009C706F" w:rsidRDefault="009C706F">
          <w:pPr>
            <w:pStyle w:val="TM2"/>
            <w:tabs>
              <w:tab w:val="left" w:pos="800"/>
              <w:tab w:val="right" w:leader="dot" w:pos="9771"/>
            </w:tabs>
            <w:rPr>
              <w:rFonts w:asciiTheme="minorHAnsi" w:eastAsiaTheme="minorEastAsia" w:hAnsiTheme="minorHAnsi" w:cstheme="minorBidi"/>
              <w:noProof/>
              <w:kern w:val="2"/>
              <w:sz w:val="24"/>
              <w:szCs w:val="24"/>
              <w:lang w:eastAsia="fr-FR"/>
              <w14:ligatures w14:val="standardContextual"/>
            </w:rPr>
          </w:pPr>
          <w:hyperlink w:anchor="_Toc179869056" w:history="1">
            <w:r w:rsidRPr="0018686A">
              <w:rPr>
                <w:rStyle w:val="Lienhypertexte"/>
                <w:noProof/>
              </w:rPr>
              <w:t>1.2</w:t>
            </w:r>
            <w:r>
              <w:rPr>
                <w:rFonts w:asciiTheme="minorHAnsi" w:eastAsiaTheme="minorEastAsia" w:hAnsiTheme="minorHAnsi" w:cstheme="minorBidi"/>
                <w:noProof/>
                <w:kern w:val="2"/>
                <w:sz w:val="24"/>
                <w:szCs w:val="24"/>
                <w:lang w:eastAsia="fr-FR"/>
                <w14:ligatures w14:val="standardContextual"/>
              </w:rPr>
              <w:tab/>
            </w:r>
            <w:r w:rsidRPr="0018686A">
              <w:rPr>
                <w:rStyle w:val="Lienhypertexte"/>
                <w:noProof/>
              </w:rPr>
              <w:t>Règles métier</w:t>
            </w:r>
            <w:r>
              <w:rPr>
                <w:noProof/>
                <w:webHidden/>
              </w:rPr>
              <w:tab/>
            </w:r>
            <w:r>
              <w:rPr>
                <w:noProof/>
                <w:webHidden/>
              </w:rPr>
              <w:fldChar w:fldCharType="begin"/>
            </w:r>
            <w:r>
              <w:rPr>
                <w:noProof/>
                <w:webHidden/>
              </w:rPr>
              <w:instrText xml:space="preserve"> PAGEREF _Toc179869056 \h </w:instrText>
            </w:r>
            <w:r>
              <w:rPr>
                <w:noProof/>
                <w:webHidden/>
              </w:rPr>
            </w:r>
            <w:r>
              <w:rPr>
                <w:noProof/>
                <w:webHidden/>
              </w:rPr>
              <w:fldChar w:fldCharType="separate"/>
            </w:r>
            <w:r w:rsidR="00FB678A">
              <w:rPr>
                <w:noProof/>
                <w:webHidden/>
              </w:rPr>
              <w:t>3</w:t>
            </w:r>
            <w:r>
              <w:rPr>
                <w:noProof/>
                <w:webHidden/>
              </w:rPr>
              <w:fldChar w:fldCharType="end"/>
            </w:r>
          </w:hyperlink>
        </w:p>
        <w:p w14:paraId="57D3CF14" w14:textId="78E68130" w:rsidR="009C706F" w:rsidRDefault="009C706F">
          <w:pPr>
            <w:pStyle w:val="TM2"/>
            <w:tabs>
              <w:tab w:val="left" w:pos="800"/>
              <w:tab w:val="right" w:leader="dot" w:pos="9771"/>
            </w:tabs>
            <w:rPr>
              <w:rFonts w:asciiTheme="minorHAnsi" w:eastAsiaTheme="minorEastAsia" w:hAnsiTheme="minorHAnsi" w:cstheme="minorBidi"/>
              <w:noProof/>
              <w:kern w:val="2"/>
              <w:sz w:val="24"/>
              <w:szCs w:val="24"/>
              <w:lang w:eastAsia="fr-FR"/>
              <w14:ligatures w14:val="standardContextual"/>
            </w:rPr>
          </w:pPr>
          <w:hyperlink w:anchor="_Toc179869057" w:history="1">
            <w:r w:rsidRPr="0018686A">
              <w:rPr>
                <w:rStyle w:val="Lienhypertexte"/>
                <w:noProof/>
              </w:rPr>
              <w:t>1.3</w:t>
            </w:r>
            <w:r>
              <w:rPr>
                <w:rFonts w:asciiTheme="minorHAnsi" w:eastAsiaTheme="minorEastAsia" w:hAnsiTheme="minorHAnsi" w:cstheme="minorBidi"/>
                <w:noProof/>
                <w:kern w:val="2"/>
                <w:sz w:val="24"/>
                <w:szCs w:val="24"/>
                <w:lang w:eastAsia="fr-FR"/>
                <w14:ligatures w14:val="standardContextual"/>
              </w:rPr>
              <w:tab/>
            </w:r>
            <w:r w:rsidRPr="0018686A">
              <w:rPr>
                <w:rStyle w:val="Lienhypertexte"/>
                <w:noProof/>
              </w:rPr>
              <w:t>Stack technique</w:t>
            </w:r>
            <w:r>
              <w:rPr>
                <w:noProof/>
                <w:webHidden/>
              </w:rPr>
              <w:tab/>
            </w:r>
            <w:r>
              <w:rPr>
                <w:noProof/>
                <w:webHidden/>
              </w:rPr>
              <w:fldChar w:fldCharType="begin"/>
            </w:r>
            <w:r>
              <w:rPr>
                <w:noProof/>
                <w:webHidden/>
              </w:rPr>
              <w:instrText xml:space="preserve"> PAGEREF _Toc179869057 \h </w:instrText>
            </w:r>
            <w:r>
              <w:rPr>
                <w:noProof/>
                <w:webHidden/>
              </w:rPr>
            </w:r>
            <w:r>
              <w:rPr>
                <w:noProof/>
                <w:webHidden/>
              </w:rPr>
              <w:fldChar w:fldCharType="separate"/>
            </w:r>
            <w:r w:rsidR="00FB678A">
              <w:rPr>
                <w:noProof/>
                <w:webHidden/>
              </w:rPr>
              <w:t>4</w:t>
            </w:r>
            <w:r>
              <w:rPr>
                <w:noProof/>
                <w:webHidden/>
              </w:rPr>
              <w:fldChar w:fldCharType="end"/>
            </w:r>
          </w:hyperlink>
        </w:p>
        <w:p w14:paraId="73BC1817" w14:textId="4A3018F1" w:rsidR="009C706F" w:rsidRDefault="009C706F">
          <w:pPr>
            <w:pStyle w:val="TM1"/>
            <w:tabs>
              <w:tab w:val="left" w:pos="600"/>
            </w:tabs>
            <w:rPr>
              <w:rFonts w:asciiTheme="minorHAnsi" w:eastAsiaTheme="minorEastAsia" w:hAnsiTheme="minorHAnsi" w:cstheme="minorBidi"/>
              <w:iCs w:val="0"/>
              <w:noProof/>
              <w:color w:val="auto"/>
              <w:kern w:val="2"/>
              <w:sz w:val="24"/>
              <w:szCs w:val="24"/>
              <w:lang w:eastAsia="fr-FR"/>
              <w14:ligatures w14:val="standardContextual"/>
            </w:rPr>
          </w:pPr>
          <w:hyperlink w:anchor="_Toc179869058" w:history="1">
            <w:r w:rsidRPr="0018686A">
              <w:rPr>
                <w:rStyle w:val="Lienhypertexte"/>
                <w:noProof/>
              </w:rPr>
              <w:t>2.</w:t>
            </w:r>
            <w:r>
              <w:rPr>
                <w:rFonts w:asciiTheme="minorHAnsi" w:eastAsiaTheme="minorEastAsia" w:hAnsiTheme="minorHAnsi" w:cstheme="minorBidi"/>
                <w:iCs w:val="0"/>
                <w:noProof/>
                <w:color w:val="auto"/>
                <w:kern w:val="2"/>
                <w:sz w:val="24"/>
                <w:szCs w:val="24"/>
                <w:lang w:eastAsia="fr-FR"/>
                <w14:ligatures w14:val="standardContextual"/>
              </w:rPr>
              <w:tab/>
            </w:r>
            <w:r w:rsidRPr="0018686A">
              <w:rPr>
                <w:rStyle w:val="Lienhypertexte"/>
                <w:noProof/>
              </w:rPr>
              <w:t>Travail à effectuer</w:t>
            </w:r>
            <w:r>
              <w:rPr>
                <w:noProof/>
                <w:webHidden/>
              </w:rPr>
              <w:tab/>
            </w:r>
            <w:r>
              <w:rPr>
                <w:noProof/>
                <w:webHidden/>
              </w:rPr>
              <w:fldChar w:fldCharType="begin"/>
            </w:r>
            <w:r>
              <w:rPr>
                <w:noProof/>
                <w:webHidden/>
              </w:rPr>
              <w:instrText xml:space="preserve"> PAGEREF _Toc179869058 \h </w:instrText>
            </w:r>
            <w:r>
              <w:rPr>
                <w:noProof/>
                <w:webHidden/>
              </w:rPr>
            </w:r>
            <w:r>
              <w:rPr>
                <w:noProof/>
                <w:webHidden/>
              </w:rPr>
              <w:fldChar w:fldCharType="separate"/>
            </w:r>
            <w:r w:rsidR="00FB678A">
              <w:rPr>
                <w:noProof/>
                <w:webHidden/>
              </w:rPr>
              <w:t>4</w:t>
            </w:r>
            <w:r>
              <w:rPr>
                <w:noProof/>
                <w:webHidden/>
              </w:rPr>
              <w:fldChar w:fldCharType="end"/>
            </w:r>
          </w:hyperlink>
        </w:p>
        <w:p w14:paraId="11F524CB" w14:textId="6BD36C6F" w:rsidR="009C706F" w:rsidRDefault="009C706F">
          <w:pPr>
            <w:pStyle w:val="TM2"/>
            <w:tabs>
              <w:tab w:val="left" w:pos="800"/>
              <w:tab w:val="right" w:leader="dot" w:pos="9771"/>
            </w:tabs>
            <w:rPr>
              <w:rFonts w:asciiTheme="minorHAnsi" w:eastAsiaTheme="minorEastAsia" w:hAnsiTheme="minorHAnsi" w:cstheme="minorBidi"/>
              <w:noProof/>
              <w:kern w:val="2"/>
              <w:sz w:val="24"/>
              <w:szCs w:val="24"/>
              <w:lang w:eastAsia="fr-FR"/>
              <w14:ligatures w14:val="standardContextual"/>
            </w:rPr>
          </w:pPr>
          <w:hyperlink w:anchor="_Toc179869059" w:history="1">
            <w:r w:rsidRPr="0018686A">
              <w:rPr>
                <w:rStyle w:val="Lienhypertexte"/>
                <w:noProof/>
              </w:rPr>
              <w:t>2.1</w:t>
            </w:r>
            <w:r>
              <w:rPr>
                <w:rFonts w:asciiTheme="minorHAnsi" w:eastAsiaTheme="minorEastAsia" w:hAnsiTheme="minorHAnsi" w:cstheme="minorBidi"/>
                <w:noProof/>
                <w:kern w:val="2"/>
                <w:sz w:val="24"/>
                <w:szCs w:val="24"/>
                <w:lang w:eastAsia="fr-FR"/>
                <w14:ligatures w14:val="standardContextual"/>
              </w:rPr>
              <w:tab/>
            </w:r>
            <w:r w:rsidRPr="0018686A">
              <w:rPr>
                <w:rStyle w:val="Lienhypertexte"/>
                <w:noProof/>
              </w:rPr>
              <w:t>Fork du projet</w:t>
            </w:r>
            <w:r>
              <w:rPr>
                <w:noProof/>
                <w:webHidden/>
              </w:rPr>
              <w:tab/>
            </w:r>
            <w:r>
              <w:rPr>
                <w:noProof/>
                <w:webHidden/>
              </w:rPr>
              <w:fldChar w:fldCharType="begin"/>
            </w:r>
            <w:r>
              <w:rPr>
                <w:noProof/>
                <w:webHidden/>
              </w:rPr>
              <w:instrText xml:space="preserve"> PAGEREF _Toc179869059 \h </w:instrText>
            </w:r>
            <w:r>
              <w:rPr>
                <w:noProof/>
                <w:webHidden/>
              </w:rPr>
            </w:r>
            <w:r>
              <w:rPr>
                <w:noProof/>
                <w:webHidden/>
              </w:rPr>
              <w:fldChar w:fldCharType="separate"/>
            </w:r>
            <w:r w:rsidR="00FB678A">
              <w:rPr>
                <w:noProof/>
                <w:webHidden/>
              </w:rPr>
              <w:t>4</w:t>
            </w:r>
            <w:r>
              <w:rPr>
                <w:noProof/>
                <w:webHidden/>
              </w:rPr>
              <w:fldChar w:fldCharType="end"/>
            </w:r>
          </w:hyperlink>
        </w:p>
        <w:p w14:paraId="04912BBC" w14:textId="2E2598CB" w:rsidR="009C706F" w:rsidRDefault="009C706F">
          <w:pPr>
            <w:pStyle w:val="TM2"/>
            <w:tabs>
              <w:tab w:val="left" w:pos="800"/>
              <w:tab w:val="right" w:leader="dot" w:pos="9771"/>
            </w:tabs>
            <w:rPr>
              <w:rFonts w:asciiTheme="minorHAnsi" w:eastAsiaTheme="minorEastAsia" w:hAnsiTheme="minorHAnsi" w:cstheme="minorBidi"/>
              <w:noProof/>
              <w:kern w:val="2"/>
              <w:sz w:val="24"/>
              <w:szCs w:val="24"/>
              <w:lang w:eastAsia="fr-FR"/>
              <w14:ligatures w14:val="standardContextual"/>
            </w:rPr>
          </w:pPr>
          <w:hyperlink w:anchor="_Toc179869060" w:history="1">
            <w:r w:rsidRPr="0018686A">
              <w:rPr>
                <w:rStyle w:val="Lienhypertexte"/>
                <w:noProof/>
              </w:rPr>
              <w:t>2.2</w:t>
            </w:r>
            <w:r>
              <w:rPr>
                <w:rFonts w:asciiTheme="minorHAnsi" w:eastAsiaTheme="minorEastAsia" w:hAnsiTheme="minorHAnsi" w:cstheme="minorBidi"/>
                <w:noProof/>
                <w:kern w:val="2"/>
                <w:sz w:val="24"/>
                <w:szCs w:val="24"/>
                <w:lang w:eastAsia="fr-FR"/>
                <w14:ligatures w14:val="standardContextual"/>
              </w:rPr>
              <w:tab/>
            </w:r>
            <w:r w:rsidRPr="0018686A">
              <w:rPr>
                <w:rStyle w:val="Lienhypertexte"/>
                <w:noProof/>
              </w:rPr>
              <w:t>Mise en place de la base de données</w:t>
            </w:r>
            <w:r>
              <w:rPr>
                <w:noProof/>
                <w:webHidden/>
              </w:rPr>
              <w:tab/>
            </w:r>
            <w:r>
              <w:rPr>
                <w:noProof/>
                <w:webHidden/>
              </w:rPr>
              <w:fldChar w:fldCharType="begin"/>
            </w:r>
            <w:r>
              <w:rPr>
                <w:noProof/>
                <w:webHidden/>
              </w:rPr>
              <w:instrText xml:space="preserve"> PAGEREF _Toc179869060 \h </w:instrText>
            </w:r>
            <w:r>
              <w:rPr>
                <w:noProof/>
                <w:webHidden/>
              </w:rPr>
            </w:r>
            <w:r>
              <w:rPr>
                <w:noProof/>
                <w:webHidden/>
              </w:rPr>
              <w:fldChar w:fldCharType="separate"/>
            </w:r>
            <w:r w:rsidR="00FB678A">
              <w:rPr>
                <w:noProof/>
                <w:webHidden/>
              </w:rPr>
              <w:t>4</w:t>
            </w:r>
            <w:r>
              <w:rPr>
                <w:noProof/>
                <w:webHidden/>
              </w:rPr>
              <w:fldChar w:fldCharType="end"/>
            </w:r>
          </w:hyperlink>
        </w:p>
        <w:p w14:paraId="50477050" w14:textId="4B0C52B5" w:rsidR="009C706F" w:rsidRDefault="009C706F">
          <w:pPr>
            <w:pStyle w:val="TM2"/>
            <w:tabs>
              <w:tab w:val="left" w:pos="800"/>
              <w:tab w:val="right" w:leader="dot" w:pos="9771"/>
            </w:tabs>
            <w:rPr>
              <w:rFonts w:asciiTheme="minorHAnsi" w:eastAsiaTheme="minorEastAsia" w:hAnsiTheme="minorHAnsi" w:cstheme="minorBidi"/>
              <w:noProof/>
              <w:kern w:val="2"/>
              <w:sz w:val="24"/>
              <w:szCs w:val="24"/>
              <w:lang w:eastAsia="fr-FR"/>
              <w14:ligatures w14:val="standardContextual"/>
            </w:rPr>
          </w:pPr>
          <w:hyperlink w:anchor="_Toc179869061" w:history="1">
            <w:r w:rsidRPr="0018686A">
              <w:rPr>
                <w:rStyle w:val="Lienhypertexte"/>
                <w:noProof/>
              </w:rPr>
              <w:t>2.3</w:t>
            </w:r>
            <w:r>
              <w:rPr>
                <w:rFonts w:asciiTheme="minorHAnsi" w:eastAsiaTheme="minorEastAsia" w:hAnsiTheme="minorHAnsi" w:cstheme="minorBidi"/>
                <w:noProof/>
                <w:kern w:val="2"/>
                <w:sz w:val="24"/>
                <w:szCs w:val="24"/>
                <w:lang w:eastAsia="fr-FR"/>
                <w14:ligatures w14:val="standardContextual"/>
              </w:rPr>
              <w:tab/>
            </w:r>
            <w:r w:rsidRPr="0018686A">
              <w:rPr>
                <w:rStyle w:val="Lienhypertexte"/>
                <w:noProof/>
              </w:rPr>
              <w:t>Première entité : Account</w:t>
            </w:r>
            <w:r>
              <w:rPr>
                <w:noProof/>
                <w:webHidden/>
              </w:rPr>
              <w:tab/>
            </w:r>
            <w:r>
              <w:rPr>
                <w:noProof/>
                <w:webHidden/>
              </w:rPr>
              <w:fldChar w:fldCharType="begin"/>
            </w:r>
            <w:r>
              <w:rPr>
                <w:noProof/>
                <w:webHidden/>
              </w:rPr>
              <w:instrText xml:space="preserve"> PAGEREF _Toc179869061 \h </w:instrText>
            </w:r>
            <w:r>
              <w:rPr>
                <w:noProof/>
                <w:webHidden/>
              </w:rPr>
            </w:r>
            <w:r>
              <w:rPr>
                <w:noProof/>
                <w:webHidden/>
              </w:rPr>
              <w:fldChar w:fldCharType="separate"/>
            </w:r>
            <w:r w:rsidR="00FB678A">
              <w:rPr>
                <w:noProof/>
                <w:webHidden/>
              </w:rPr>
              <w:t>5</w:t>
            </w:r>
            <w:r>
              <w:rPr>
                <w:noProof/>
                <w:webHidden/>
              </w:rPr>
              <w:fldChar w:fldCharType="end"/>
            </w:r>
          </w:hyperlink>
        </w:p>
        <w:p w14:paraId="5FAC7C8F" w14:textId="1A8AB341" w:rsidR="009C706F" w:rsidRDefault="009C706F">
          <w:pPr>
            <w:pStyle w:val="TM3"/>
            <w:tabs>
              <w:tab w:val="left" w:pos="1200"/>
              <w:tab w:val="right" w:leader="dot" w:pos="9771"/>
            </w:tabs>
            <w:rPr>
              <w:rFonts w:asciiTheme="minorHAnsi" w:eastAsiaTheme="minorEastAsia" w:hAnsiTheme="minorHAnsi" w:cstheme="minorBidi"/>
              <w:noProof/>
              <w:kern w:val="2"/>
              <w:sz w:val="24"/>
              <w:szCs w:val="24"/>
              <w:lang w:eastAsia="fr-FR"/>
              <w14:ligatures w14:val="standardContextual"/>
            </w:rPr>
          </w:pPr>
          <w:hyperlink w:anchor="_Toc179869062" w:history="1">
            <w:r w:rsidRPr="0018686A">
              <w:rPr>
                <w:rStyle w:val="Lienhypertexte"/>
                <w:noProof/>
              </w:rPr>
              <w:t>2.3.1</w:t>
            </w:r>
            <w:r>
              <w:rPr>
                <w:rFonts w:asciiTheme="minorHAnsi" w:eastAsiaTheme="minorEastAsia" w:hAnsiTheme="minorHAnsi" w:cstheme="minorBidi"/>
                <w:noProof/>
                <w:kern w:val="2"/>
                <w:sz w:val="24"/>
                <w:szCs w:val="24"/>
                <w:lang w:eastAsia="fr-FR"/>
                <w14:ligatures w14:val="standardContextual"/>
              </w:rPr>
              <w:tab/>
            </w:r>
            <w:r w:rsidRPr="0018686A">
              <w:rPr>
                <w:rStyle w:val="Lienhypertexte"/>
                <w:noProof/>
              </w:rPr>
              <w:t>Passage de la classe  « Account » en « entity »</w:t>
            </w:r>
            <w:r>
              <w:rPr>
                <w:noProof/>
                <w:webHidden/>
              </w:rPr>
              <w:tab/>
            </w:r>
            <w:r>
              <w:rPr>
                <w:noProof/>
                <w:webHidden/>
              </w:rPr>
              <w:fldChar w:fldCharType="begin"/>
            </w:r>
            <w:r>
              <w:rPr>
                <w:noProof/>
                <w:webHidden/>
              </w:rPr>
              <w:instrText xml:space="preserve"> PAGEREF _Toc179869062 \h </w:instrText>
            </w:r>
            <w:r>
              <w:rPr>
                <w:noProof/>
                <w:webHidden/>
              </w:rPr>
            </w:r>
            <w:r>
              <w:rPr>
                <w:noProof/>
                <w:webHidden/>
              </w:rPr>
              <w:fldChar w:fldCharType="separate"/>
            </w:r>
            <w:r w:rsidR="00FB678A">
              <w:rPr>
                <w:noProof/>
                <w:webHidden/>
              </w:rPr>
              <w:t>5</w:t>
            </w:r>
            <w:r>
              <w:rPr>
                <w:noProof/>
                <w:webHidden/>
              </w:rPr>
              <w:fldChar w:fldCharType="end"/>
            </w:r>
          </w:hyperlink>
        </w:p>
        <w:p w14:paraId="77336F6F" w14:textId="1588A84D" w:rsidR="009C706F" w:rsidRDefault="009C706F">
          <w:pPr>
            <w:pStyle w:val="TM3"/>
            <w:tabs>
              <w:tab w:val="left" w:pos="1200"/>
              <w:tab w:val="right" w:leader="dot" w:pos="9771"/>
            </w:tabs>
            <w:rPr>
              <w:rFonts w:asciiTheme="minorHAnsi" w:eastAsiaTheme="minorEastAsia" w:hAnsiTheme="minorHAnsi" w:cstheme="minorBidi"/>
              <w:noProof/>
              <w:kern w:val="2"/>
              <w:sz w:val="24"/>
              <w:szCs w:val="24"/>
              <w:lang w:eastAsia="fr-FR"/>
              <w14:ligatures w14:val="standardContextual"/>
            </w:rPr>
          </w:pPr>
          <w:hyperlink w:anchor="_Toc179869063" w:history="1">
            <w:r w:rsidRPr="0018686A">
              <w:rPr>
                <w:rStyle w:val="Lienhypertexte"/>
                <w:noProof/>
              </w:rPr>
              <w:t>2.3.2</w:t>
            </w:r>
            <w:r>
              <w:rPr>
                <w:rFonts w:asciiTheme="minorHAnsi" w:eastAsiaTheme="minorEastAsia" w:hAnsiTheme="minorHAnsi" w:cstheme="minorBidi"/>
                <w:noProof/>
                <w:kern w:val="2"/>
                <w:sz w:val="24"/>
                <w:szCs w:val="24"/>
                <w:lang w:eastAsia="fr-FR"/>
                <w14:ligatures w14:val="standardContextual"/>
              </w:rPr>
              <w:tab/>
            </w:r>
            <w:r w:rsidRPr="0018686A">
              <w:rPr>
                <w:rStyle w:val="Lienhypertexte"/>
                <w:noProof/>
              </w:rPr>
              <w:t>Implémentation d’un « repository »</w:t>
            </w:r>
            <w:r>
              <w:rPr>
                <w:noProof/>
                <w:webHidden/>
              </w:rPr>
              <w:tab/>
            </w:r>
            <w:r>
              <w:rPr>
                <w:noProof/>
                <w:webHidden/>
              </w:rPr>
              <w:fldChar w:fldCharType="begin"/>
            </w:r>
            <w:r>
              <w:rPr>
                <w:noProof/>
                <w:webHidden/>
              </w:rPr>
              <w:instrText xml:space="preserve"> PAGEREF _Toc179869063 \h </w:instrText>
            </w:r>
            <w:r>
              <w:rPr>
                <w:noProof/>
                <w:webHidden/>
              </w:rPr>
            </w:r>
            <w:r>
              <w:rPr>
                <w:noProof/>
                <w:webHidden/>
              </w:rPr>
              <w:fldChar w:fldCharType="separate"/>
            </w:r>
            <w:r w:rsidR="00FB678A">
              <w:rPr>
                <w:noProof/>
                <w:webHidden/>
              </w:rPr>
              <w:t>6</w:t>
            </w:r>
            <w:r>
              <w:rPr>
                <w:noProof/>
                <w:webHidden/>
              </w:rPr>
              <w:fldChar w:fldCharType="end"/>
            </w:r>
          </w:hyperlink>
        </w:p>
        <w:p w14:paraId="0B46EE56" w14:textId="306ADD28" w:rsidR="009C706F" w:rsidRDefault="009C706F">
          <w:pPr>
            <w:pStyle w:val="TM3"/>
            <w:tabs>
              <w:tab w:val="left" w:pos="1200"/>
              <w:tab w:val="right" w:leader="dot" w:pos="9771"/>
            </w:tabs>
            <w:rPr>
              <w:rFonts w:asciiTheme="minorHAnsi" w:eastAsiaTheme="minorEastAsia" w:hAnsiTheme="minorHAnsi" w:cstheme="minorBidi"/>
              <w:noProof/>
              <w:kern w:val="2"/>
              <w:sz w:val="24"/>
              <w:szCs w:val="24"/>
              <w:lang w:eastAsia="fr-FR"/>
              <w14:ligatures w14:val="standardContextual"/>
            </w:rPr>
          </w:pPr>
          <w:hyperlink w:anchor="_Toc179869064" w:history="1">
            <w:r w:rsidRPr="0018686A">
              <w:rPr>
                <w:rStyle w:val="Lienhypertexte"/>
                <w:noProof/>
              </w:rPr>
              <w:t>2.3.3</w:t>
            </w:r>
            <w:r>
              <w:rPr>
                <w:rFonts w:asciiTheme="minorHAnsi" w:eastAsiaTheme="minorEastAsia" w:hAnsiTheme="minorHAnsi" w:cstheme="minorBidi"/>
                <w:noProof/>
                <w:kern w:val="2"/>
                <w:sz w:val="24"/>
                <w:szCs w:val="24"/>
                <w:lang w:eastAsia="fr-FR"/>
                <w14:ligatures w14:val="standardContextual"/>
              </w:rPr>
              <w:tab/>
            </w:r>
            <w:r w:rsidRPr="0018686A">
              <w:rPr>
                <w:rStyle w:val="Lienhypertexte"/>
                <w:noProof/>
              </w:rPr>
              <w:t>Implémentation du contrôleur Rest</w:t>
            </w:r>
            <w:r>
              <w:rPr>
                <w:noProof/>
                <w:webHidden/>
              </w:rPr>
              <w:tab/>
            </w:r>
            <w:r>
              <w:rPr>
                <w:noProof/>
                <w:webHidden/>
              </w:rPr>
              <w:fldChar w:fldCharType="begin"/>
            </w:r>
            <w:r>
              <w:rPr>
                <w:noProof/>
                <w:webHidden/>
              </w:rPr>
              <w:instrText xml:space="preserve"> PAGEREF _Toc179869064 \h </w:instrText>
            </w:r>
            <w:r>
              <w:rPr>
                <w:noProof/>
                <w:webHidden/>
              </w:rPr>
            </w:r>
            <w:r>
              <w:rPr>
                <w:noProof/>
                <w:webHidden/>
              </w:rPr>
              <w:fldChar w:fldCharType="separate"/>
            </w:r>
            <w:r w:rsidR="00FB678A">
              <w:rPr>
                <w:noProof/>
                <w:webHidden/>
              </w:rPr>
              <w:t>6</w:t>
            </w:r>
            <w:r>
              <w:rPr>
                <w:noProof/>
                <w:webHidden/>
              </w:rPr>
              <w:fldChar w:fldCharType="end"/>
            </w:r>
          </w:hyperlink>
        </w:p>
        <w:p w14:paraId="3B321A35" w14:textId="089590E1" w:rsidR="009C706F" w:rsidRDefault="009C706F">
          <w:pPr>
            <w:pStyle w:val="TM3"/>
            <w:tabs>
              <w:tab w:val="left" w:pos="1200"/>
              <w:tab w:val="right" w:leader="dot" w:pos="9771"/>
            </w:tabs>
            <w:rPr>
              <w:rFonts w:asciiTheme="minorHAnsi" w:eastAsiaTheme="minorEastAsia" w:hAnsiTheme="minorHAnsi" w:cstheme="minorBidi"/>
              <w:noProof/>
              <w:kern w:val="2"/>
              <w:sz w:val="24"/>
              <w:szCs w:val="24"/>
              <w:lang w:eastAsia="fr-FR"/>
              <w14:ligatures w14:val="standardContextual"/>
            </w:rPr>
          </w:pPr>
          <w:hyperlink w:anchor="_Toc179869065" w:history="1">
            <w:r w:rsidRPr="0018686A">
              <w:rPr>
                <w:rStyle w:val="Lienhypertexte"/>
                <w:noProof/>
              </w:rPr>
              <w:t>2.3.4</w:t>
            </w:r>
            <w:r>
              <w:rPr>
                <w:rFonts w:asciiTheme="minorHAnsi" w:eastAsiaTheme="minorEastAsia" w:hAnsiTheme="minorHAnsi" w:cstheme="minorBidi"/>
                <w:noProof/>
                <w:kern w:val="2"/>
                <w:sz w:val="24"/>
                <w:szCs w:val="24"/>
                <w:lang w:eastAsia="fr-FR"/>
                <w14:ligatures w14:val="standardContextual"/>
              </w:rPr>
              <w:tab/>
            </w:r>
            <w:r w:rsidRPr="0018686A">
              <w:rPr>
                <w:rStyle w:val="Lienhypertexte"/>
                <w:noProof/>
              </w:rPr>
              <w:t>Test des endpoints</w:t>
            </w:r>
            <w:r>
              <w:rPr>
                <w:noProof/>
                <w:webHidden/>
              </w:rPr>
              <w:tab/>
            </w:r>
            <w:r>
              <w:rPr>
                <w:noProof/>
                <w:webHidden/>
              </w:rPr>
              <w:fldChar w:fldCharType="begin"/>
            </w:r>
            <w:r>
              <w:rPr>
                <w:noProof/>
                <w:webHidden/>
              </w:rPr>
              <w:instrText xml:space="preserve"> PAGEREF _Toc179869065 \h </w:instrText>
            </w:r>
            <w:r>
              <w:rPr>
                <w:noProof/>
                <w:webHidden/>
              </w:rPr>
            </w:r>
            <w:r>
              <w:rPr>
                <w:noProof/>
                <w:webHidden/>
              </w:rPr>
              <w:fldChar w:fldCharType="separate"/>
            </w:r>
            <w:r w:rsidR="00FB678A">
              <w:rPr>
                <w:noProof/>
                <w:webHidden/>
              </w:rPr>
              <w:t>6</w:t>
            </w:r>
            <w:r>
              <w:rPr>
                <w:noProof/>
                <w:webHidden/>
              </w:rPr>
              <w:fldChar w:fldCharType="end"/>
            </w:r>
          </w:hyperlink>
        </w:p>
        <w:p w14:paraId="0C24293E" w14:textId="75EE5188" w:rsidR="009C706F" w:rsidRDefault="009C706F">
          <w:pPr>
            <w:pStyle w:val="TM2"/>
            <w:tabs>
              <w:tab w:val="left" w:pos="800"/>
              <w:tab w:val="right" w:leader="dot" w:pos="9771"/>
            </w:tabs>
            <w:rPr>
              <w:rFonts w:asciiTheme="minorHAnsi" w:eastAsiaTheme="minorEastAsia" w:hAnsiTheme="minorHAnsi" w:cstheme="minorBidi"/>
              <w:noProof/>
              <w:kern w:val="2"/>
              <w:sz w:val="24"/>
              <w:szCs w:val="24"/>
              <w:lang w:eastAsia="fr-FR"/>
              <w14:ligatures w14:val="standardContextual"/>
            </w:rPr>
          </w:pPr>
          <w:hyperlink w:anchor="_Toc179869066" w:history="1">
            <w:r w:rsidRPr="0018686A">
              <w:rPr>
                <w:rStyle w:val="Lienhypertexte"/>
                <w:noProof/>
              </w:rPr>
              <w:t>2.4</w:t>
            </w:r>
            <w:r>
              <w:rPr>
                <w:rFonts w:asciiTheme="minorHAnsi" w:eastAsiaTheme="minorEastAsia" w:hAnsiTheme="minorHAnsi" w:cstheme="minorBidi"/>
                <w:noProof/>
                <w:kern w:val="2"/>
                <w:sz w:val="24"/>
                <w:szCs w:val="24"/>
                <w:lang w:eastAsia="fr-FR"/>
                <w14:ligatures w14:val="standardContextual"/>
              </w:rPr>
              <w:tab/>
            </w:r>
            <w:r w:rsidRPr="0018686A">
              <w:rPr>
                <w:rStyle w:val="Lienhypertexte"/>
                <w:noProof/>
              </w:rPr>
              <w:t>Relation OneToMany</w:t>
            </w:r>
            <w:r>
              <w:rPr>
                <w:noProof/>
                <w:webHidden/>
              </w:rPr>
              <w:tab/>
            </w:r>
            <w:r>
              <w:rPr>
                <w:noProof/>
                <w:webHidden/>
              </w:rPr>
              <w:fldChar w:fldCharType="begin"/>
            </w:r>
            <w:r>
              <w:rPr>
                <w:noProof/>
                <w:webHidden/>
              </w:rPr>
              <w:instrText xml:space="preserve"> PAGEREF _Toc179869066 \h </w:instrText>
            </w:r>
            <w:r>
              <w:rPr>
                <w:noProof/>
                <w:webHidden/>
              </w:rPr>
            </w:r>
            <w:r>
              <w:rPr>
                <w:noProof/>
                <w:webHidden/>
              </w:rPr>
              <w:fldChar w:fldCharType="separate"/>
            </w:r>
            <w:r w:rsidR="00FB678A">
              <w:rPr>
                <w:noProof/>
                <w:webHidden/>
              </w:rPr>
              <w:t>7</w:t>
            </w:r>
            <w:r>
              <w:rPr>
                <w:noProof/>
                <w:webHidden/>
              </w:rPr>
              <w:fldChar w:fldCharType="end"/>
            </w:r>
          </w:hyperlink>
        </w:p>
        <w:p w14:paraId="624ED5A9" w14:textId="61B21E25" w:rsidR="009C706F" w:rsidRDefault="009C706F">
          <w:pPr>
            <w:pStyle w:val="TM3"/>
            <w:tabs>
              <w:tab w:val="left" w:pos="1200"/>
              <w:tab w:val="right" w:leader="dot" w:pos="9771"/>
            </w:tabs>
            <w:rPr>
              <w:rFonts w:asciiTheme="minorHAnsi" w:eastAsiaTheme="minorEastAsia" w:hAnsiTheme="minorHAnsi" w:cstheme="minorBidi"/>
              <w:noProof/>
              <w:kern w:val="2"/>
              <w:sz w:val="24"/>
              <w:szCs w:val="24"/>
              <w:lang w:eastAsia="fr-FR"/>
              <w14:ligatures w14:val="standardContextual"/>
            </w:rPr>
          </w:pPr>
          <w:hyperlink w:anchor="_Toc179869067" w:history="1">
            <w:r w:rsidRPr="0018686A">
              <w:rPr>
                <w:rStyle w:val="Lienhypertexte"/>
                <w:noProof/>
              </w:rPr>
              <w:t>2.4.1</w:t>
            </w:r>
            <w:r>
              <w:rPr>
                <w:rFonts w:asciiTheme="minorHAnsi" w:eastAsiaTheme="minorEastAsia" w:hAnsiTheme="minorHAnsi" w:cstheme="minorBidi"/>
                <w:noProof/>
                <w:kern w:val="2"/>
                <w:sz w:val="24"/>
                <w:szCs w:val="24"/>
                <w:lang w:eastAsia="fr-FR"/>
                <w14:ligatures w14:val="standardContextual"/>
              </w:rPr>
              <w:tab/>
            </w:r>
            <w:r w:rsidRPr="0018686A">
              <w:rPr>
                <w:rStyle w:val="Lienhypertexte"/>
                <w:noProof/>
              </w:rPr>
              <w:t>Modification de la base de données</w:t>
            </w:r>
            <w:r>
              <w:rPr>
                <w:noProof/>
                <w:webHidden/>
              </w:rPr>
              <w:tab/>
            </w:r>
            <w:r>
              <w:rPr>
                <w:noProof/>
                <w:webHidden/>
              </w:rPr>
              <w:fldChar w:fldCharType="begin"/>
            </w:r>
            <w:r>
              <w:rPr>
                <w:noProof/>
                <w:webHidden/>
              </w:rPr>
              <w:instrText xml:space="preserve"> PAGEREF _Toc179869067 \h </w:instrText>
            </w:r>
            <w:r>
              <w:rPr>
                <w:noProof/>
                <w:webHidden/>
              </w:rPr>
            </w:r>
            <w:r>
              <w:rPr>
                <w:noProof/>
                <w:webHidden/>
              </w:rPr>
              <w:fldChar w:fldCharType="separate"/>
            </w:r>
            <w:r w:rsidR="00FB678A">
              <w:rPr>
                <w:noProof/>
                <w:webHidden/>
              </w:rPr>
              <w:t>7</w:t>
            </w:r>
            <w:r>
              <w:rPr>
                <w:noProof/>
                <w:webHidden/>
              </w:rPr>
              <w:fldChar w:fldCharType="end"/>
            </w:r>
          </w:hyperlink>
        </w:p>
        <w:p w14:paraId="05679FB2" w14:textId="4402EC79" w:rsidR="009C706F" w:rsidRDefault="009C706F">
          <w:pPr>
            <w:pStyle w:val="TM3"/>
            <w:tabs>
              <w:tab w:val="left" w:pos="1200"/>
              <w:tab w:val="right" w:leader="dot" w:pos="9771"/>
            </w:tabs>
            <w:rPr>
              <w:rFonts w:asciiTheme="minorHAnsi" w:eastAsiaTheme="minorEastAsia" w:hAnsiTheme="minorHAnsi" w:cstheme="minorBidi"/>
              <w:noProof/>
              <w:kern w:val="2"/>
              <w:sz w:val="24"/>
              <w:szCs w:val="24"/>
              <w:lang w:eastAsia="fr-FR"/>
              <w14:ligatures w14:val="standardContextual"/>
            </w:rPr>
          </w:pPr>
          <w:hyperlink w:anchor="_Toc179869068" w:history="1">
            <w:r w:rsidRPr="0018686A">
              <w:rPr>
                <w:rStyle w:val="Lienhypertexte"/>
                <w:noProof/>
              </w:rPr>
              <w:t>2.4.2</w:t>
            </w:r>
            <w:r>
              <w:rPr>
                <w:rFonts w:asciiTheme="minorHAnsi" w:eastAsiaTheme="minorEastAsia" w:hAnsiTheme="minorHAnsi" w:cstheme="minorBidi"/>
                <w:noProof/>
                <w:kern w:val="2"/>
                <w:sz w:val="24"/>
                <w:szCs w:val="24"/>
                <w:lang w:eastAsia="fr-FR"/>
                <w14:ligatures w14:val="standardContextual"/>
              </w:rPr>
              <w:tab/>
            </w:r>
            <w:r w:rsidRPr="0018686A">
              <w:rPr>
                <w:rStyle w:val="Lienhypertexte"/>
                <w:noProof/>
              </w:rPr>
              <w:t>Ajout d’un jeu d’essai</w:t>
            </w:r>
            <w:r>
              <w:rPr>
                <w:noProof/>
                <w:webHidden/>
              </w:rPr>
              <w:tab/>
            </w:r>
            <w:r>
              <w:rPr>
                <w:noProof/>
                <w:webHidden/>
              </w:rPr>
              <w:fldChar w:fldCharType="begin"/>
            </w:r>
            <w:r>
              <w:rPr>
                <w:noProof/>
                <w:webHidden/>
              </w:rPr>
              <w:instrText xml:space="preserve"> PAGEREF _Toc179869068 \h </w:instrText>
            </w:r>
            <w:r>
              <w:rPr>
                <w:noProof/>
                <w:webHidden/>
              </w:rPr>
            </w:r>
            <w:r>
              <w:rPr>
                <w:noProof/>
                <w:webHidden/>
              </w:rPr>
              <w:fldChar w:fldCharType="separate"/>
            </w:r>
            <w:r w:rsidR="00FB678A">
              <w:rPr>
                <w:noProof/>
                <w:webHidden/>
              </w:rPr>
              <w:t>8</w:t>
            </w:r>
            <w:r>
              <w:rPr>
                <w:noProof/>
                <w:webHidden/>
              </w:rPr>
              <w:fldChar w:fldCharType="end"/>
            </w:r>
          </w:hyperlink>
        </w:p>
        <w:p w14:paraId="73662755" w14:textId="3194BA84" w:rsidR="009C706F" w:rsidRDefault="009C706F">
          <w:pPr>
            <w:pStyle w:val="TM3"/>
            <w:tabs>
              <w:tab w:val="left" w:pos="1200"/>
              <w:tab w:val="right" w:leader="dot" w:pos="9771"/>
            </w:tabs>
            <w:rPr>
              <w:rFonts w:asciiTheme="minorHAnsi" w:eastAsiaTheme="minorEastAsia" w:hAnsiTheme="minorHAnsi" w:cstheme="minorBidi"/>
              <w:noProof/>
              <w:kern w:val="2"/>
              <w:sz w:val="24"/>
              <w:szCs w:val="24"/>
              <w:lang w:eastAsia="fr-FR"/>
              <w14:ligatures w14:val="standardContextual"/>
            </w:rPr>
          </w:pPr>
          <w:hyperlink w:anchor="_Toc179869069" w:history="1">
            <w:r w:rsidRPr="0018686A">
              <w:rPr>
                <w:rStyle w:val="Lienhypertexte"/>
                <w:noProof/>
              </w:rPr>
              <w:t>2.4.3</w:t>
            </w:r>
            <w:r>
              <w:rPr>
                <w:rFonts w:asciiTheme="minorHAnsi" w:eastAsiaTheme="minorEastAsia" w:hAnsiTheme="minorHAnsi" w:cstheme="minorBidi"/>
                <w:noProof/>
                <w:kern w:val="2"/>
                <w:sz w:val="24"/>
                <w:szCs w:val="24"/>
                <w:lang w:eastAsia="fr-FR"/>
                <w14:ligatures w14:val="standardContextual"/>
              </w:rPr>
              <w:tab/>
            </w:r>
            <w:r w:rsidRPr="0018686A">
              <w:rPr>
                <w:rStyle w:val="Lienhypertexte"/>
                <w:noProof/>
              </w:rPr>
              <w:t>Implémentation des entités</w:t>
            </w:r>
            <w:r>
              <w:rPr>
                <w:noProof/>
                <w:webHidden/>
              </w:rPr>
              <w:tab/>
            </w:r>
            <w:r>
              <w:rPr>
                <w:noProof/>
                <w:webHidden/>
              </w:rPr>
              <w:fldChar w:fldCharType="begin"/>
            </w:r>
            <w:r>
              <w:rPr>
                <w:noProof/>
                <w:webHidden/>
              </w:rPr>
              <w:instrText xml:space="preserve"> PAGEREF _Toc179869069 \h </w:instrText>
            </w:r>
            <w:r>
              <w:rPr>
                <w:noProof/>
                <w:webHidden/>
              </w:rPr>
            </w:r>
            <w:r>
              <w:rPr>
                <w:noProof/>
                <w:webHidden/>
              </w:rPr>
              <w:fldChar w:fldCharType="separate"/>
            </w:r>
            <w:r w:rsidR="00FB678A">
              <w:rPr>
                <w:noProof/>
                <w:webHidden/>
              </w:rPr>
              <w:t>8</w:t>
            </w:r>
            <w:r>
              <w:rPr>
                <w:noProof/>
                <w:webHidden/>
              </w:rPr>
              <w:fldChar w:fldCharType="end"/>
            </w:r>
          </w:hyperlink>
        </w:p>
        <w:p w14:paraId="30FFE682" w14:textId="4BD08947" w:rsidR="009C706F" w:rsidRDefault="009C706F">
          <w:pPr>
            <w:pStyle w:val="TM3"/>
            <w:tabs>
              <w:tab w:val="left" w:pos="1200"/>
              <w:tab w:val="right" w:leader="dot" w:pos="9771"/>
            </w:tabs>
            <w:rPr>
              <w:rFonts w:asciiTheme="minorHAnsi" w:eastAsiaTheme="minorEastAsia" w:hAnsiTheme="minorHAnsi" w:cstheme="minorBidi"/>
              <w:noProof/>
              <w:kern w:val="2"/>
              <w:sz w:val="24"/>
              <w:szCs w:val="24"/>
              <w:lang w:eastAsia="fr-FR"/>
              <w14:ligatures w14:val="standardContextual"/>
            </w:rPr>
          </w:pPr>
          <w:hyperlink w:anchor="_Toc179869070" w:history="1">
            <w:r w:rsidRPr="0018686A">
              <w:rPr>
                <w:rStyle w:val="Lienhypertexte"/>
                <w:noProof/>
              </w:rPr>
              <w:t>2.4.4</w:t>
            </w:r>
            <w:r>
              <w:rPr>
                <w:rFonts w:asciiTheme="minorHAnsi" w:eastAsiaTheme="minorEastAsia" w:hAnsiTheme="minorHAnsi" w:cstheme="minorBidi"/>
                <w:noProof/>
                <w:kern w:val="2"/>
                <w:sz w:val="24"/>
                <w:szCs w:val="24"/>
                <w:lang w:eastAsia="fr-FR"/>
                <w14:ligatures w14:val="standardContextual"/>
              </w:rPr>
              <w:tab/>
            </w:r>
            <w:r w:rsidRPr="0018686A">
              <w:rPr>
                <w:rStyle w:val="Lienhypertexte"/>
                <w:noProof/>
              </w:rPr>
              <w:t>Implémentation et test de l’API</w:t>
            </w:r>
            <w:r>
              <w:rPr>
                <w:noProof/>
                <w:webHidden/>
              </w:rPr>
              <w:tab/>
            </w:r>
            <w:r>
              <w:rPr>
                <w:noProof/>
                <w:webHidden/>
              </w:rPr>
              <w:fldChar w:fldCharType="begin"/>
            </w:r>
            <w:r>
              <w:rPr>
                <w:noProof/>
                <w:webHidden/>
              </w:rPr>
              <w:instrText xml:space="preserve"> PAGEREF _Toc179869070 \h </w:instrText>
            </w:r>
            <w:r>
              <w:rPr>
                <w:noProof/>
                <w:webHidden/>
              </w:rPr>
            </w:r>
            <w:r>
              <w:rPr>
                <w:noProof/>
                <w:webHidden/>
              </w:rPr>
              <w:fldChar w:fldCharType="separate"/>
            </w:r>
            <w:r w:rsidR="00FB678A">
              <w:rPr>
                <w:noProof/>
                <w:webHidden/>
              </w:rPr>
              <w:t>9</w:t>
            </w:r>
            <w:r>
              <w:rPr>
                <w:noProof/>
                <w:webHidden/>
              </w:rPr>
              <w:fldChar w:fldCharType="end"/>
            </w:r>
          </w:hyperlink>
        </w:p>
        <w:p w14:paraId="643AE22A" w14:textId="1FD48CC7" w:rsidR="009C706F" w:rsidRDefault="009C706F">
          <w:pPr>
            <w:pStyle w:val="TM3"/>
            <w:tabs>
              <w:tab w:val="left" w:pos="1200"/>
              <w:tab w:val="right" w:leader="dot" w:pos="9771"/>
            </w:tabs>
            <w:rPr>
              <w:rFonts w:asciiTheme="minorHAnsi" w:eastAsiaTheme="minorEastAsia" w:hAnsiTheme="minorHAnsi" w:cstheme="minorBidi"/>
              <w:noProof/>
              <w:kern w:val="2"/>
              <w:sz w:val="24"/>
              <w:szCs w:val="24"/>
              <w:lang w:eastAsia="fr-FR"/>
              <w14:ligatures w14:val="standardContextual"/>
            </w:rPr>
          </w:pPr>
          <w:hyperlink w:anchor="_Toc179869071" w:history="1">
            <w:r w:rsidRPr="0018686A">
              <w:rPr>
                <w:rStyle w:val="Lienhypertexte"/>
                <w:noProof/>
              </w:rPr>
              <w:t>2.4.5</w:t>
            </w:r>
            <w:r>
              <w:rPr>
                <w:rFonts w:asciiTheme="minorHAnsi" w:eastAsiaTheme="minorEastAsia" w:hAnsiTheme="minorHAnsi" w:cstheme="minorBidi"/>
                <w:noProof/>
                <w:kern w:val="2"/>
                <w:sz w:val="24"/>
                <w:szCs w:val="24"/>
                <w:lang w:eastAsia="fr-FR"/>
                <w14:ligatures w14:val="standardContextual"/>
              </w:rPr>
              <w:tab/>
            </w:r>
            <w:r w:rsidRPr="0018686A">
              <w:rPr>
                <w:rStyle w:val="Lienhypertexte"/>
                <w:noProof/>
              </w:rPr>
              <w:t>Mise en place de DTO</w:t>
            </w:r>
            <w:r>
              <w:rPr>
                <w:noProof/>
                <w:webHidden/>
              </w:rPr>
              <w:tab/>
            </w:r>
            <w:r>
              <w:rPr>
                <w:noProof/>
                <w:webHidden/>
              </w:rPr>
              <w:fldChar w:fldCharType="begin"/>
            </w:r>
            <w:r>
              <w:rPr>
                <w:noProof/>
                <w:webHidden/>
              </w:rPr>
              <w:instrText xml:space="preserve"> PAGEREF _Toc179869071 \h </w:instrText>
            </w:r>
            <w:r>
              <w:rPr>
                <w:noProof/>
                <w:webHidden/>
              </w:rPr>
            </w:r>
            <w:r>
              <w:rPr>
                <w:noProof/>
                <w:webHidden/>
              </w:rPr>
              <w:fldChar w:fldCharType="separate"/>
            </w:r>
            <w:r w:rsidR="00FB678A">
              <w:rPr>
                <w:noProof/>
                <w:webHidden/>
              </w:rPr>
              <w:t>9</w:t>
            </w:r>
            <w:r>
              <w:rPr>
                <w:noProof/>
                <w:webHidden/>
              </w:rPr>
              <w:fldChar w:fldCharType="end"/>
            </w:r>
          </w:hyperlink>
        </w:p>
        <w:p w14:paraId="42035666" w14:textId="2B2A7F9B" w:rsidR="009C706F" w:rsidRDefault="009C706F">
          <w:pPr>
            <w:pStyle w:val="TM2"/>
            <w:tabs>
              <w:tab w:val="left" w:pos="800"/>
              <w:tab w:val="right" w:leader="dot" w:pos="9771"/>
            </w:tabs>
            <w:rPr>
              <w:rFonts w:asciiTheme="minorHAnsi" w:eastAsiaTheme="minorEastAsia" w:hAnsiTheme="minorHAnsi" w:cstheme="minorBidi"/>
              <w:noProof/>
              <w:kern w:val="2"/>
              <w:sz w:val="24"/>
              <w:szCs w:val="24"/>
              <w:lang w:eastAsia="fr-FR"/>
              <w14:ligatures w14:val="standardContextual"/>
            </w:rPr>
          </w:pPr>
          <w:hyperlink w:anchor="_Toc179869072" w:history="1">
            <w:r w:rsidRPr="0018686A">
              <w:rPr>
                <w:rStyle w:val="Lienhypertexte"/>
                <w:noProof/>
              </w:rPr>
              <w:t>2.5</w:t>
            </w:r>
            <w:r>
              <w:rPr>
                <w:rFonts w:asciiTheme="minorHAnsi" w:eastAsiaTheme="minorEastAsia" w:hAnsiTheme="minorHAnsi" w:cstheme="minorBidi"/>
                <w:noProof/>
                <w:kern w:val="2"/>
                <w:sz w:val="24"/>
                <w:szCs w:val="24"/>
                <w:lang w:eastAsia="fr-FR"/>
                <w14:ligatures w14:val="standardContextual"/>
              </w:rPr>
              <w:tab/>
            </w:r>
            <w:r w:rsidRPr="0018686A">
              <w:rPr>
                <w:rStyle w:val="Lienhypertexte"/>
                <w:noProof/>
              </w:rPr>
              <w:t>Relation ManyToMany</w:t>
            </w:r>
            <w:r>
              <w:rPr>
                <w:noProof/>
                <w:webHidden/>
              </w:rPr>
              <w:tab/>
            </w:r>
            <w:r>
              <w:rPr>
                <w:noProof/>
                <w:webHidden/>
              </w:rPr>
              <w:fldChar w:fldCharType="begin"/>
            </w:r>
            <w:r>
              <w:rPr>
                <w:noProof/>
                <w:webHidden/>
              </w:rPr>
              <w:instrText xml:space="preserve"> PAGEREF _Toc179869072 \h </w:instrText>
            </w:r>
            <w:r>
              <w:rPr>
                <w:noProof/>
                <w:webHidden/>
              </w:rPr>
            </w:r>
            <w:r>
              <w:rPr>
                <w:noProof/>
                <w:webHidden/>
              </w:rPr>
              <w:fldChar w:fldCharType="separate"/>
            </w:r>
            <w:r w:rsidR="00FB678A">
              <w:rPr>
                <w:noProof/>
                <w:webHidden/>
              </w:rPr>
              <w:t>10</w:t>
            </w:r>
            <w:r>
              <w:rPr>
                <w:noProof/>
                <w:webHidden/>
              </w:rPr>
              <w:fldChar w:fldCharType="end"/>
            </w:r>
          </w:hyperlink>
        </w:p>
        <w:p w14:paraId="04340036" w14:textId="15166B89" w:rsidR="00CD5FBF" w:rsidRDefault="00CD5FBF">
          <w:r>
            <w:rPr>
              <w:b/>
              <w:bCs/>
            </w:rPr>
            <w:fldChar w:fldCharType="end"/>
          </w:r>
        </w:p>
      </w:sdtContent>
    </w:sdt>
    <w:p w14:paraId="4BEEACED" w14:textId="77777777" w:rsidR="001117A1" w:rsidRDefault="001117A1">
      <w:pPr>
        <w:suppressAutoHyphens w:val="0"/>
        <w:spacing w:after="0" w:line="240" w:lineRule="auto"/>
        <w:ind w:right="0"/>
        <w:jc w:val="left"/>
      </w:pPr>
    </w:p>
    <w:p w14:paraId="515FD69E" w14:textId="79BCB08A" w:rsidR="006824C6" w:rsidRDefault="006824C6">
      <w:pPr>
        <w:suppressAutoHyphens w:val="0"/>
        <w:spacing w:after="0" w:line="240" w:lineRule="auto"/>
        <w:ind w:right="0"/>
        <w:jc w:val="left"/>
        <w:rPr>
          <w:sz w:val="24"/>
          <w:szCs w:val="24"/>
        </w:rPr>
      </w:pPr>
      <w:r>
        <w:rPr>
          <w:sz w:val="24"/>
          <w:szCs w:val="24"/>
        </w:rPr>
        <w:br w:type="page"/>
      </w:r>
    </w:p>
    <w:p w14:paraId="56CDA959" w14:textId="77777777" w:rsidR="00E74E88" w:rsidRPr="000B3412" w:rsidRDefault="00E74E88" w:rsidP="00E74E88">
      <w:pPr>
        <w:jc w:val="left"/>
        <w:rPr>
          <w:sz w:val="24"/>
          <w:szCs w:val="24"/>
        </w:rPr>
      </w:pPr>
    </w:p>
    <w:p w14:paraId="30F73DEF" w14:textId="056ABA21" w:rsidR="00A94CA7" w:rsidRDefault="007C0C41" w:rsidP="008D5FFA">
      <w:pPr>
        <w:pStyle w:val="Titre1"/>
      </w:pPr>
      <w:bookmarkStart w:id="0" w:name="_Toc179869054"/>
      <w:r>
        <w:t>Introduction</w:t>
      </w:r>
      <w:bookmarkEnd w:id="0"/>
    </w:p>
    <w:p w14:paraId="332E2BA9" w14:textId="77777777" w:rsidR="00E2523A" w:rsidRDefault="00E2523A" w:rsidP="00E2523A"/>
    <w:p w14:paraId="79177434" w14:textId="4E701F1C" w:rsidR="00E2523A" w:rsidRDefault="00E2523A" w:rsidP="00E2523A">
      <w:pPr>
        <w:pStyle w:val="Titre2"/>
      </w:pPr>
      <w:bookmarkStart w:id="1" w:name="_Toc179869055"/>
      <w:r>
        <w:t>Objectif de développement</w:t>
      </w:r>
      <w:bookmarkEnd w:id="1"/>
    </w:p>
    <w:p w14:paraId="76CE690C" w14:textId="0BAA4117" w:rsidR="00E2523A" w:rsidRPr="002E54FE" w:rsidRDefault="00E2523A" w:rsidP="00E2523A">
      <w:pPr>
        <w:rPr>
          <w:sz w:val="24"/>
          <w:szCs w:val="24"/>
        </w:rPr>
      </w:pPr>
      <w:r w:rsidRPr="002E54FE">
        <w:rPr>
          <w:sz w:val="24"/>
          <w:szCs w:val="24"/>
        </w:rPr>
        <w:t xml:space="preserve">Ce projet a pour objectif de vous permettre de créer une </w:t>
      </w:r>
      <w:r w:rsidR="002E54FE">
        <w:rPr>
          <w:sz w:val="24"/>
          <w:szCs w:val="24"/>
        </w:rPr>
        <w:t xml:space="preserve">Web API REST </w:t>
      </w:r>
      <w:r w:rsidRPr="002E54FE">
        <w:rPr>
          <w:sz w:val="24"/>
          <w:szCs w:val="24"/>
        </w:rPr>
        <w:t>permettant d’effectuer des opérations CRUD sur des enregistrement</w:t>
      </w:r>
      <w:r w:rsidR="009C706F">
        <w:rPr>
          <w:sz w:val="24"/>
          <w:szCs w:val="24"/>
        </w:rPr>
        <w:t xml:space="preserve">s </w:t>
      </w:r>
      <w:r w:rsidRPr="002E54FE">
        <w:rPr>
          <w:sz w:val="24"/>
          <w:szCs w:val="24"/>
        </w:rPr>
        <w:t>d’une base de données.</w:t>
      </w:r>
    </w:p>
    <w:p w14:paraId="45FADE0A" w14:textId="77777777" w:rsidR="00E2523A" w:rsidRPr="002E54FE" w:rsidRDefault="00E2523A" w:rsidP="00E2523A">
      <w:pPr>
        <w:rPr>
          <w:sz w:val="24"/>
          <w:szCs w:val="24"/>
        </w:rPr>
      </w:pPr>
    </w:p>
    <w:p w14:paraId="594FE34D" w14:textId="4124D6F4" w:rsidR="00E2523A" w:rsidRPr="002E54FE" w:rsidRDefault="00E2523A" w:rsidP="00E2523A">
      <w:pPr>
        <w:rPr>
          <w:sz w:val="24"/>
          <w:szCs w:val="24"/>
        </w:rPr>
      </w:pPr>
      <w:r w:rsidRPr="002E54FE">
        <w:rPr>
          <w:sz w:val="24"/>
          <w:szCs w:val="24"/>
        </w:rPr>
        <w:t xml:space="preserve">Cette base de données a pour objectif de représenter un système </w:t>
      </w:r>
      <w:r w:rsidRPr="002E54FE">
        <w:rPr>
          <w:b/>
          <w:bCs/>
          <w:sz w:val="24"/>
          <w:szCs w:val="24"/>
        </w:rPr>
        <w:t>bancaire minimaliste</w:t>
      </w:r>
      <w:r w:rsidRPr="002E54FE">
        <w:rPr>
          <w:sz w:val="24"/>
          <w:szCs w:val="24"/>
        </w:rPr>
        <w:t>.</w:t>
      </w:r>
    </w:p>
    <w:p w14:paraId="544881E3" w14:textId="18434D9F" w:rsidR="00E2523A" w:rsidRPr="002E54FE" w:rsidRDefault="00E2523A" w:rsidP="00E2523A">
      <w:pPr>
        <w:rPr>
          <w:sz w:val="24"/>
          <w:szCs w:val="24"/>
        </w:rPr>
      </w:pPr>
    </w:p>
    <w:p w14:paraId="0A5833BC" w14:textId="1925D890" w:rsidR="00E2523A" w:rsidRPr="002E54FE" w:rsidRDefault="00E2523A" w:rsidP="00E2523A">
      <w:pPr>
        <w:rPr>
          <w:sz w:val="24"/>
          <w:szCs w:val="24"/>
        </w:rPr>
      </w:pPr>
      <w:r w:rsidRPr="002E54FE">
        <w:rPr>
          <w:sz w:val="24"/>
          <w:szCs w:val="24"/>
        </w:rPr>
        <w:t>Vous allez créer les entités</w:t>
      </w:r>
      <w:r w:rsidR="000F3FF7" w:rsidRPr="002E54FE">
        <w:rPr>
          <w:sz w:val="24"/>
          <w:szCs w:val="24"/>
        </w:rPr>
        <w:t xml:space="preserve"> (et donc les tables)</w:t>
      </w:r>
      <w:r w:rsidRPr="002E54FE">
        <w:rPr>
          <w:sz w:val="24"/>
          <w:szCs w:val="24"/>
        </w:rPr>
        <w:t xml:space="preserve"> suivantes :</w:t>
      </w:r>
    </w:p>
    <w:p w14:paraId="26DE54B6" w14:textId="14EB7C3E" w:rsidR="00E2523A" w:rsidRPr="002E54FE" w:rsidRDefault="00E2523A" w:rsidP="00E2523A">
      <w:pPr>
        <w:pStyle w:val="Paragraphedeliste"/>
        <w:numPr>
          <w:ilvl w:val="0"/>
          <w:numId w:val="23"/>
        </w:numPr>
        <w:rPr>
          <w:sz w:val="24"/>
          <w:szCs w:val="24"/>
        </w:rPr>
      </w:pPr>
      <w:proofErr w:type="spellStart"/>
      <w:r w:rsidRPr="002E54FE">
        <w:rPr>
          <w:b/>
          <w:bCs/>
          <w:sz w:val="24"/>
          <w:szCs w:val="24"/>
        </w:rPr>
        <w:t>Account</w:t>
      </w:r>
      <w:proofErr w:type="spellEnd"/>
      <w:r w:rsidR="000F3FF7" w:rsidRPr="002E54FE">
        <w:rPr>
          <w:sz w:val="24"/>
          <w:szCs w:val="24"/>
        </w:rPr>
        <w:t> : représente des comptes bancaires</w:t>
      </w:r>
    </w:p>
    <w:p w14:paraId="0364AD7B" w14:textId="731C78C0" w:rsidR="00E2523A" w:rsidRPr="002E54FE" w:rsidRDefault="000B7F57" w:rsidP="00E2523A">
      <w:pPr>
        <w:pStyle w:val="Paragraphedeliste"/>
        <w:numPr>
          <w:ilvl w:val="0"/>
          <w:numId w:val="23"/>
        </w:numPr>
        <w:rPr>
          <w:sz w:val="24"/>
          <w:szCs w:val="24"/>
        </w:rPr>
      </w:pPr>
      <w:r w:rsidRPr="002E54FE">
        <w:rPr>
          <w:b/>
          <w:bCs/>
          <w:sz w:val="24"/>
          <w:szCs w:val="24"/>
        </w:rPr>
        <w:t>Client</w:t>
      </w:r>
      <w:r w:rsidR="000F3FF7" w:rsidRPr="002E54FE">
        <w:rPr>
          <w:sz w:val="24"/>
          <w:szCs w:val="24"/>
        </w:rPr>
        <w:t xml:space="preserve"> : représente des </w:t>
      </w:r>
      <w:r w:rsidRPr="002E54FE">
        <w:rPr>
          <w:sz w:val="24"/>
          <w:szCs w:val="24"/>
        </w:rPr>
        <w:t>clients</w:t>
      </w:r>
    </w:p>
    <w:p w14:paraId="2B5D2EA6" w14:textId="37ED9D2D" w:rsidR="00AC4F46" w:rsidRPr="002E54FE" w:rsidRDefault="00910F16" w:rsidP="00AC4F46">
      <w:pPr>
        <w:pStyle w:val="Paragraphedeliste"/>
        <w:numPr>
          <w:ilvl w:val="0"/>
          <w:numId w:val="23"/>
        </w:numPr>
        <w:rPr>
          <w:sz w:val="24"/>
          <w:szCs w:val="24"/>
        </w:rPr>
      </w:pPr>
      <w:proofErr w:type="spellStart"/>
      <w:r>
        <w:rPr>
          <w:b/>
          <w:bCs/>
          <w:sz w:val="24"/>
          <w:szCs w:val="24"/>
        </w:rPr>
        <w:t>Insurance</w:t>
      </w:r>
      <w:proofErr w:type="spellEnd"/>
      <w:r w:rsidR="00A23DDB">
        <w:rPr>
          <w:b/>
          <w:bCs/>
          <w:sz w:val="24"/>
          <w:szCs w:val="24"/>
        </w:rPr>
        <w:t xml:space="preserve"> </w:t>
      </w:r>
      <w:r w:rsidR="000F3FF7" w:rsidRPr="002E54FE">
        <w:rPr>
          <w:sz w:val="24"/>
          <w:szCs w:val="24"/>
        </w:rPr>
        <w:t xml:space="preserve">: représente </w:t>
      </w:r>
      <w:r>
        <w:rPr>
          <w:sz w:val="24"/>
          <w:szCs w:val="24"/>
        </w:rPr>
        <w:t>des contrats d’assurance</w:t>
      </w:r>
    </w:p>
    <w:p w14:paraId="55430246" w14:textId="77777777" w:rsidR="002E54FE" w:rsidRDefault="002E54FE" w:rsidP="00C63E74">
      <w:pPr>
        <w:pStyle w:val="Paragraphedeliste"/>
        <w:ind w:left="720"/>
      </w:pPr>
    </w:p>
    <w:p w14:paraId="573CA9C4" w14:textId="59BBD63A" w:rsidR="000F3FF7" w:rsidRDefault="000F3FF7" w:rsidP="000F3FF7">
      <w:pPr>
        <w:pStyle w:val="Titre2"/>
      </w:pPr>
      <w:bookmarkStart w:id="2" w:name="_Toc179869056"/>
      <w:r>
        <w:t>Règles métier</w:t>
      </w:r>
      <w:bookmarkEnd w:id="2"/>
    </w:p>
    <w:p w14:paraId="5C2866B1" w14:textId="77777777" w:rsidR="00E2523A" w:rsidRDefault="00E2523A" w:rsidP="00E2523A"/>
    <w:p w14:paraId="06487EAD" w14:textId="5A9D29F4" w:rsidR="000F3FF7" w:rsidRPr="002E54FE" w:rsidRDefault="000F3FF7" w:rsidP="00E2523A">
      <w:pPr>
        <w:rPr>
          <w:sz w:val="24"/>
          <w:szCs w:val="24"/>
        </w:rPr>
      </w:pPr>
      <w:r w:rsidRPr="002E54FE">
        <w:rPr>
          <w:sz w:val="24"/>
          <w:szCs w:val="24"/>
        </w:rPr>
        <w:t>Voici une liste de règle métier que vous allez pouvoir implémenter :</w:t>
      </w:r>
    </w:p>
    <w:p w14:paraId="3A58A846" w14:textId="1080F515" w:rsidR="000F3FF7" w:rsidRPr="002E54FE" w:rsidRDefault="000F3FF7" w:rsidP="000F3FF7">
      <w:pPr>
        <w:pStyle w:val="Paragraphedeliste"/>
        <w:numPr>
          <w:ilvl w:val="0"/>
          <w:numId w:val="24"/>
        </w:numPr>
        <w:rPr>
          <w:sz w:val="24"/>
          <w:szCs w:val="24"/>
        </w:rPr>
      </w:pPr>
      <w:r w:rsidRPr="002E54FE">
        <w:rPr>
          <w:sz w:val="24"/>
          <w:szCs w:val="24"/>
        </w:rPr>
        <w:t>Un utilisateur peut avoir un ou plusieurs comptes bancaires et un compte bancaire n’a qu’un seul propriétaire. Un utilisateur peut ne pas avoir de compte bancaire.</w:t>
      </w:r>
    </w:p>
    <w:p w14:paraId="1B8D3C1A" w14:textId="77777777" w:rsidR="00A23DDB" w:rsidRDefault="000F3FF7" w:rsidP="00C63E74">
      <w:pPr>
        <w:pStyle w:val="Paragraphedeliste"/>
        <w:numPr>
          <w:ilvl w:val="0"/>
          <w:numId w:val="24"/>
        </w:numPr>
        <w:rPr>
          <w:sz w:val="24"/>
          <w:szCs w:val="24"/>
        </w:rPr>
      </w:pPr>
      <w:r w:rsidRPr="002E54FE">
        <w:rPr>
          <w:sz w:val="24"/>
          <w:szCs w:val="24"/>
        </w:rPr>
        <w:t xml:space="preserve">Un utilisateur peut </w:t>
      </w:r>
      <w:r w:rsidR="00910F16">
        <w:rPr>
          <w:sz w:val="24"/>
          <w:szCs w:val="24"/>
        </w:rPr>
        <w:t>souscrire à</w:t>
      </w:r>
      <w:r w:rsidRPr="002E54FE">
        <w:rPr>
          <w:sz w:val="24"/>
          <w:szCs w:val="24"/>
        </w:rPr>
        <w:t xml:space="preserve"> un</w:t>
      </w:r>
      <w:r w:rsidR="00910F16">
        <w:rPr>
          <w:sz w:val="24"/>
          <w:szCs w:val="24"/>
        </w:rPr>
        <w:t>e</w:t>
      </w:r>
      <w:r w:rsidRPr="002E54FE">
        <w:rPr>
          <w:sz w:val="24"/>
          <w:szCs w:val="24"/>
        </w:rPr>
        <w:t xml:space="preserve"> ou plusieurs </w:t>
      </w:r>
      <w:r w:rsidR="00910F16">
        <w:rPr>
          <w:sz w:val="24"/>
          <w:szCs w:val="24"/>
        </w:rPr>
        <w:t>assurances</w:t>
      </w:r>
      <w:r w:rsidRPr="002E54FE">
        <w:rPr>
          <w:sz w:val="24"/>
          <w:szCs w:val="24"/>
        </w:rPr>
        <w:t xml:space="preserve">. Chaque </w:t>
      </w:r>
      <w:r w:rsidR="00910F16">
        <w:rPr>
          <w:sz w:val="24"/>
          <w:szCs w:val="24"/>
        </w:rPr>
        <w:t>assurance</w:t>
      </w:r>
      <w:r w:rsidRPr="002E54FE">
        <w:rPr>
          <w:sz w:val="24"/>
          <w:szCs w:val="24"/>
        </w:rPr>
        <w:t xml:space="preserve"> peut </w:t>
      </w:r>
      <w:r w:rsidR="00910F16">
        <w:rPr>
          <w:sz w:val="24"/>
          <w:szCs w:val="24"/>
        </w:rPr>
        <w:t>être associé</w:t>
      </w:r>
      <w:r w:rsidR="001F05B4">
        <w:rPr>
          <w:sz w:val="24"/>
          <w:szCs w:val="24"/>
        </w:rPr>
        <w:t>e</w:t>
      </w:r>
      <w:r w:rsidR="00910F16">
        <w:rPr>
          <w:sz w:val="24"/>
          <w:szCs w:val="24"/>
        </w:rPr>
        <w:t xml:space="preserve"> à plusieurs clients</w:t>
      </w:r>
      <w:r w:rsidRPr="002E54FE">
        <w:rPr>
          <w:sz w:val="24"/>
          <w:szCs w:val="24"/>
        </w:rPr>
        <w:t xml:space="preserve">. Un utilisateur </w:t>
      </w:r>
      <w:r w:rsidR="00910F16">
        <w:rPr>
          <w:sz w:val="24"/>
          <w:szCs w:val="24"/>
        </w:rPr>
        <w:t>n’est pas obligé de souscrire à une assurance.</w:t>
      </w:r>
    </w:p>
    <w:p w14:paraId="5FCE6505" w14:textId="2D55739A" w:rsidR="00A23DDB" w:rsidRPr="00A23DDB" w:rsidRDefault="001F05B4" w:rsidP="00A23DDB">
      <w:pPr>
        <w:pStyle w:val="Paragraphedeliste"/>
        <w:ind w:left="720"/>
        <w:rPr>
          <w:sz w:val="24"/>
          <w:szCs w:val="24"/>
        </w:rPr>
      </w:pPr>
      <w:r>
        <w:rPr>
          <w:sz w:val="24"/>
          <w:szCs w:val="24"/>
        </w:rPr>
        <w:t xml:space="preserve">Les types d’assurances </w:t>
      </w:r>
      <w:r w:rsidR="00A23DDB">
        <w:rPr>
          <w:sz w:val="24"/>
          <w:szCs w:val="24"/>
        </w:rPr>
        <w:t>de base sont : assurance habitation, assurance santé, assurance vie, assurance automobile, assurance scolaire, responsabilité civile personnelle ou professionnelle</w:t>
      </w:r>
      <w:r w:rsidR="00992713">
        <w:rPr>
          <w:sz w:val="24"/>
          <w:szCs w:val="24"/>
        </w:rPr>
        <w:t>.</w:t>
      </w:r>
    </w:p>
    <w:p w14:paraId="2C5352FC" w14:textId="11F114B1" w:rsidR="009F4C3B" w:rsidRDefault="009F4C3B">
      <w:pPr>
        <w:suppressAutoHyphens w:val="0"/>
        <w:spacing w:after="0" w:line="240" w:lineRule="auto"/>
        <w:ind w:right="0"/>
        <w:jc w:val="left"/>
      </w:pPr>
      <w:r>
        <w:br w:type="page"/>
      </w:r>
    </w:p>
    <w:p w14:paraId="68B394C7" w14:textId="77777777" w:rsidR="000F3FF7" w:rsidRDefault="000F3FF7" w:rsidP="00E2523A"/>
    <w:p w14:paraId="77C3A2CF" w14:textId="3B53C9D9" w:rsidR="00E2523A" w:rsidRPr="00E2523A" w:rsidRDefault="00E2523A" w:rsidP="00E2523A">
      <w:pPr>
        <w:pStyle w:val="Titre2"/>
      </w:pPr>
      <w:bookmarkStart w:id="3" w:name="_Toc179869057"/>
      <w:r>
        <w:t>Stack technique</w:t>
      </w:r>
      <w:bookmarkEnd w:id="3"/>
    </w:p>
    <w:p w14:paraId="23C0B85F" w14:textId="0B03D75F" w:rsidR="00E2523A" w:rsidRPr="002E54FE" w:rsidRDefault="00E2523A" w:rsidP="00E2523A">
      <w:pPr>
        <w:rPr>
          <w:sz w:val="24"/>
          <w:szCs w:val="24"/>
        </w:rPr>
      </w:pPr>
      <w:r w:rsidRPr="002E54FE">
        <w:rPr>
          <w:sz w:val="24"/>
          <w:szCs w:val="24"/>
        </w:rPr>
        <w:t xml:space="preserve">Vous allez mettre en place une REST Api basée sur la </w:t>
      </w:r>
      <w:r w:rsidR="000B7F57" w:rsidRPr="002E54FE">
        <w:rPr>
          <w:sz w:val="24"/>
          <w:szCs w:val="24"/>
        </w:rPr>
        <w:t>« </w:t>
      </w:r>
      <w:r w:rsidRPr="002E54FE">
        <w:rPr>
          <w:sz w:val="24"/>
          <w:szCs w:val="24"/>
        </w:rPr>
        <w:t>stack technique</w:t>
      </w:r>
      <w:r w:rsidR="000B7F57" w:rsidRPr="002E54FE">
        <w:rPr>
          <w:sz w:val="24"/>
          <w:szCs w:val="24"/>
        </w:rPr>
        <w:t> »</w:t>
      </w:r>
      <w:r w:rsidRPr="002E54FE">
        <w:rPr>
          <w:sz w:val="24"/>
          <w:szCs w:val="24"/>
        </w:rPr>
        <w:t xml:space="preserve"> suivante :</w:t>
      </w:r>
    </w:p>
    <w:p w14:paraId="4C1C08B6" w14:textId="3D500C76" w:rsidR="00E2523A" w:rsidRPr="002E54FE" w:rsidRDefault="00E2523A" w:rsidP="00E2523A">
      <w:pPr>
        <w:pStyle w:val="Paragraphedeliste"/>
        <w:numPr>
          <w:ilvl w:val="0"/>
          <w:numId w:val="22"/>
        </w:numPr>
        <w:rPr>
          <w:sz w:val="24"/>
          <w:szCs w:val="24"/>
          <w:lang w:val="en-US"/>
        </w:rPr>
      </w:pPr>
      <w:r w:rsidRPr="002E54FE">
        <w:rPr>
          <w:sz w:val="24"/>
          <w:szCs w:val="24"/>
          <w:lang w:val="en-US"/>
        </w:rPr>
        <w:t xml:space="preserve">Code </w:t>
      </w:r>
      <w:proofErr w:type="spellStart"/>
      <w:r w:rsidRPr="002E54FE">
        <w:rPr>
          <w:sz w:val="24"/>
          <w:szCs w:val="24"/>
          <w:lang w:val="en-US"/>
        </w:rPr>
        <w:t>serveur</w:t>
      </w:r>
      <w:proofErr w:type="spellEnd"/>
      <w:r w:rsidRPr="002E54FE">
        <w:rPr>
          <w:sz w:val="24"/>
          <w:szCs w:val="24"/>
          <w:lang w:val="en-US"/>
        </w:rPr>
        <w:t xml:space="preserve"> Jakarta </w:t>
      </w:r>
      <w:proofErr w:type="gramStart"/>
      <w:r w:rsidRPr="002E54FE">
        <w:rPr>
          <w:sz w:val="24"/>
          <w:szCs w:val="24"/>
          <w:lang w:val="en-US"/>
        </w:rPr>
        <w:t>EE :</w:t>
      </w:r>
      <w:proofErr w:type="gramEnd"/>
    </w:p>
    <w:p w14:paraId="304F8B77" w14:textId="0290CF51" w:rsidR="00E2523A" w:rsidRPr="002E54FE" w:rsidRDefault="00E2523A" w:rsidP="00E2523A">
      <w:pPr>
        <w:pStyle w:val="Paragraphedeliste"/>
        <w:numPr>
          <w:ilvl w:val="1"/>
          <w:numId w:val="22"/>
        </w:numPr>
        <w:rPr>
          <w:sz w:val="24"/>
          <w:szCs w:val="24"/>
        </w:rPr>
      </w:pPr>
      <w:r w:rsidRPr="002E54FE">
        <w:rPr>
          <w:sz w:val="24"/>
          <w:szCs w:val="24"/>
        </w:rPr>
        <w:t xml:space="preserve">Spring (avec </w:t>
      </w:r>
      <w:proofErr w:type="spellStart"/>
      <w:r w:rsidRPr="002E54FE">
        <w:rPr>
          <w:sz w:val="24"/>
          <w:szCs w:val="24"/>
        </w:rPr>
        <w:t>Springboot</w:t>
      </w:r>
      <w:proofErr w:type="spellEnd"/>
      <w:r w:rsidRPr="002E54FE">
        <w:rPr>
          <w:sz w:val="24"/>
          <w:szCs w:val="24"/>
        </w:rPr>
        <w:t xml:space="preserve"> en outil de développement) ;</w:t>
      </w:r>
    </w:p>
    <w:p w14:paraId="7EEC46B2" w14:textId="170E2D42" w:rsidR="00E2523A" w:rsidRPr="002E54FE" w:rsidRDefault="00E2523A" w:rsidP="00E2523A">
      <w:pPr>
        <w:pStyle w:val="Paragraphedeliste"/>
        <w:numPr>
          <w:ilvl w:val="1"/>
          <w:numId w:val="22"/>
        </w:numPr>
        <w:rPr>
          <w:sz w:val="24"/>
          <w:szCs w:val="24"/>
        </w:rPr>
      </w:pPr>
      <w:r w:rsidRPr="002E54FE">
        <w:rPr>
          <w:sz w:val="24"/>
          <w:szCs w:val="24"/>
        </w:rPr>
        <w:t>JPA</w:t>
      </w:r>
      <w:r w:rsidR="009C706F">
        <w:rPr>
          <w:sz w:val="24"/>
          <w:szCs w:val="24"/>
        </w:rPr>
        <w:t xml:space="preserve"> – Java Persistance API</w:t>
      </w:r>
    </w:p>
    <w:p w14:paraId="0B413F35" w14:textId="403562EC" w:rsidR="00E2523A" w:rsidRPr="002E54FE" w:rsidRDefault="00E2523A" w:rsidP="00E2523A">
      <w:pPr>
        <w:pStyle w:val="Paragraphedeliste"/>
        <w:numPr>
          <w:ilvl w:val="0"/>
          <w:numId w:val="22"/>
        </w:numPr>
        <w:rPr>
          <w:sz w:val="24"/>
          <w:szCs w:val="24"/>
        </w:rPr>
      </w:pPr>
      <w:r w:rsidRPr="002E54FE">
        <w:rPr>
          <w:sz w:val="24"/>
          <w:szCs w:val="24"/>
        </w:rPr>
        <w:t>Base de données :</w:t>
      </w:r>
    </w:p>
    <w:p w14:paraId="1379B892" w14:textId="233761AE" w:rsidR="00E2523A" w:rsidRPr="002E54FE" w:rsidRDefault="00E2523A" w:rsidP="00E2523A">
      <w:pPr>
        <w:pStyle w:val="Paragraphedeliste"/>
        <w:numPr>
          <w:ilvl w:val="1"/>
          <w:numId w:val="22"/>
        </w:numPr>
        <w:rPr>
          <w:sz w:val="24"/>
          <w:szCs w:val="24"/>
        </w:rPr>
      </w:pPr>
      <w:r w:rsidRPr="002E54FE">
        <w:rPr>
          <w:sz w:val="24"/>
          <w:szCs w:val="24"/>
        </w:rPr>
        <w:t>PostgreSQL</w:t>
      </w:r>
    </w:p>
    <w:p w14:paraId="224EC1E3" w14:textId="2F75EFDF" w:rsidR="000F3FF7" w:rsidRDefault="000F3FF7">
      <w:pPr>
        <w:suppressAutoHyphens w:val="0"/>
        <w:spacing w:after="0" w:line="240" w:lineRule="auto"/>
        <w:ind w:right="0"/>
        <w:jc w:val="left"/>
      </w:pPr>
    </w:p>
    <w:p w14:paraId="7C34797D" w14:textId="534A1AF0" w:rsidR="009C706F" w:rsidRPr="009F4C3B" w:rsidRDefault="009C706F">
      <w:pPr>
        <w:suppressAutoHyphens w:val="0"/>
        <w:spacing w:after="0" w:line="240" w:lineRule="auto"/>
        <w:ind w:right="0"/>
        <w:jc w:val="left"/>
        <w:rPr>
          <w:sz w:val="24"/>
          <w:szCs w:val="24"/>
        </w:rPr>
      </w:pPr>
      <w:r w:rsidRPr="009F4C3B">
        <w:rPr>
          <w:sz w:val="24"/>
          <w:szCs w:val="24"/>
        </w:rPr>
        <w:t xml:space="preserve">Vous allez apprendre à mettre en place, dans un projet Spring, un ORM basé sur l’API JPA. </w:t>
      </w:r>
    </w:p>
    <w:p w14:paraId="7A99F4C3" w14:textId="37E1D9BF" w:rsidR="009F4C3B" w:rsidRDefault="009F4C3B">
      <w:pPr>
        <w:suppressAutoHyphens w:val="0"/>
        <w:spacing w:after="0" w:line="240" w:lineRule="auto"/>
        <w:ind w:right="0"/>
        <w:jc w:val="left"/>
      </w:pPr>
    </w:p>
    <w:p w14:paraId="28FD7AD0" w14:textId="77777777" w:rsidR="009F4C3B" w:rsidRDefault="009F4C3B">
      <w:pPr>
        <w:suppressAutoHyphens w:val="0"/>
        <w:spacing w:after="0" w:line="240" w:lineRule="auto"/>
        <w:ind w:right="0"/>
        <w:jc w:val="left"/>
      </w:pPr>
      <w:r w:rsidRPr="009F4C3B">
        <w:rPr>
          <w:sz w:val="24"/>
          <w:szCs w:val="24"/>
        </w:rPr>
        <w:t>Lisez la partie « Les ORM » du lien suivant pour en apprendre un peu plus :</w:t>
      </w:r>
      <w:r>
        <w:t xml:space="preserve"> </w:t>
      </w:r>
      <w:hyperlink r:id="rId18" w:history="1">
        <w:r w:rsidRPr="009F4C3B">
          <w:rPr>
            <w:rStyle w:val="Lienhypertexte"/>
          </w:rPr>
          <w:t>https://gayerie.dev/epsi-b3-orm/javaee_orm/intro.html</w:t>
        </w:r>
      </w:hyperlink>
    </w:p>
    <w:p w14:paraId="5B115A89" w14:textId="77777777" w:rsidR="009F4C3B" w:rsidRDefault="009F4C3B">
      <w:pPr>
        <w:suppressAutoHyphens w:val="0"/>
        <w:spacing w:after="0" w:line="240" w:lineRule="auto"/>
        <w:ind w:right="0"/>
        <w:jc w:val="left"/>
      </w:pPr>
    </w:p>
    <w:p w14:paraId="64C12B0B" w14:textId="5691BFBF" w:rsidR="009F4C3B" w:rsidRDefault="009F4C3B">
      <w:pPr>
        <w:suppressAutoHyphens w:val="0"/>
        <w:spacing w:after="0" w:line="240" w:lineRule="auto"/>
        <w:ind w:right="0"/>
        <w:jc w:val="left"/>
      </w:pPr>
    </w:p>
    <w:p w14:paraId="0A04EEE8" w14:textId="77777777" w:rsidR="009F4C3B" w:rsidRDefault="009F4C3B" w:rsidP="009F4C3B">
      <w:pPr>
        <w:keepNext/>
        <w:suppressAutoHyphens w:val="0"/>
        <w:spacing w:after="0" w:line="240" w:lineRule="auto"/>
        <w:ind w:right="0"/>
        <w:jc w:val="left"/>
      </w:pPr>
      <w:r w:rsidRPr="009F4C3B">
        <w:drawing>
          <wp:inline distT="0" distB="0" distL="0" distR="0" wp14:anchorId="796053DD" wp14:editId="1F3B6A07">
            <wp:extent cx="6210935" cy="3060065"/>
            <wp:effectExtent l="0" t="0" r="0" b="6985"/>
            <wp:docPr id="146081866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18668" name="Image 1" descr="Une image contenant texte, capture d’écran, diagramme, Police&#10;&#10;Description générée automatiquement"/>
                    <pic:cNvPicPr/>
                  </pic:nvPicPr>
                  <pic:blipFill>
                    <a:blip r:embed="rId19"/>
                    <a:stretch>
                      <a:fillRect/>
                    </a:stretch>
                  </pic:blipFill>
                  <pic:spPr>
                    <a:xfrm>
                      <a:off x="0" y="0"/>
                      <a:ext cx="6210935" cy="3060065"/>
                    </a:xfrm>
                    <a:prstGeom prst="rect">
                      <a:avLst/>
                    </a:prstGeom>
                  </pic:spPr>
                </pic:pic>
              </a:graphicData>
            </a:graphic>
          </wp:inline>
        </w:drawing>
      </w:r>
    </w:p>
    <w:p w14:paraId="25659B97" w14:textId="600AA4E0" w:rsidR="009F4C3B" w:rsidRDefault="009F4C3B" w:rsidP="009F4C3B">
      <w:pPr>
        <w:pStyle w:val="Lgende"/>
        <w:jc w:val="left"/>
      </w:pPr>
      <w:r>
        <w:t xml:space="preserve">Figure </w:t>
      </w:r>
      <w:r>
        <w:fldChar w:fldCharType="begin"/>
      </w:r>
      <w:r>
        <w:instrText xml:space="preserve"> SEQ Figure \* ARABIC </w:instrText>
      </w:r>
      <w:r>
        <w:fldChar w:fldCharType="separate"/>
      </w:r>
      <w:r w:rsidR="00FB678A">
        <w:rPr>
          <w:noProof/>
        </w:rPr>
        <w:t>1</w:t>
      </w:r>
      <w:r>
        <w:fldChar w:fldCharType="end"/>
      </w:r>
      <w:r>
        <w:t xml:space="preserve"> Image illustrant le principe d'un ORM</w:t>
      </w:r>
    </w:p>
    <w:p w14:paraId="4175E8C0" w14:textId="77777777" w:rsidR="00E2523A" w:rsidRDefault="00E2523A" w:rsidP="00E2523A"/>
    <w:p w14:paraId="1DA601B5" w14:textId="23E21A08" w:rsidR="00E2523A" w:rsidRPr="00E2523A" w:rsidRDefault="00491335" w:rsidP="000F3FF7">
      <w:pPr>
        <w:pStyle w:val="Titre1"/>
      </w:pPr>
      <w:bookmarkStart w:id="4" w:name="_Toc179869058"/>
      <w:r>
        <w:t>Travail à effectuer</w:t>
      </w:r>
      <w:bookmarkEnd w:id="4"/>
    </w:p>
    <w:p w14:paraId="761A4ACB" w14:textId="77777777" w:rsidR="00E2523A" w:rsidRPr="00E2523A" w:rsidRDefault="00E2523A" w:rsidP="00E2523A"/>
    <w:p w14:paraId="1A4F0510" w14:textId="487834BF" w:rsidR="006D2FB6" w:rsidRDefault="00EB7DDF" w:rsidP="00EB7DDF">
      <w:pPr>
        <w:pStyle w:val="Titre2"/>
      </w:pPr>
      <w:bookmarkStart w:id="5" w:name="_Toc179869059"/>
      <w:r>
        <w:t>Fork du projet</w:t>
      </w:r>
      <w:bookmarkEnd w:id="5"/>
    </w:p>
    <w:p w14:paraId="23E3730A" w14:textId="66FA4AD8" w:rsidR="00EB7DDF" w:rsidRPr="002E54FE" w:rsidRDefault="00EB7DDF" w:rsidP="00EB7DDF">
      <w:pPr>
        <w:rPr>
          <w:sz w:val="24"/>
          <w:szCs w:val="24"/>
        </w:rPr>
      </w:pPr>
      <w:r w:rsidRPr="002E54FE">
        <w:rPr>
          <w:sz w:val="24"/>
          <w:szCs w:val="24"/>
        </w:rPr>
        <w:t>Vous pourrez commencer à travailler sur le projet en utilisant la base disponible</w:t>
      </w:r>
      <w:r w:rsidR="002E54FE">
        <w:rPr>
          <w:sz w:val="24"/>
          <w:szCs w:val="24"/>
        </w:rPr>
        <w:t xml:space="preserve"> communiquée par votre formateur.</w:t>
      </w:r>
    </w:p>
    <w:p w14:paraId="3B91046A" w14:textId="77777777" w:rsidR="00EB7DDF" w:rsidRDefault="00EB7DDF" w:rsidP="00EB7DDF"/>
    <w:p w14:paraId="13996157" w14:textId="57F89A83" w:rsidR="004709D6" w:rsidRPr="004709D6" w:rsidRDefault="009F4C3B" w:rsidP="004709D6">
      <w:pPr>
        <w:pStyle w:val="Titre2"/>
      </w:pPr>
      <w:bookmarkStart w:id="6" w:name="_Toc179869060"/>
      <w:r>
        <w:t>Création</w:t>
      </w:r>
      <w:r w:rsidR="004709D6">
        <w:t xml:space="preserve"> de la base de données</w:t>
      </w:r>
      <w:bookmarkEnd w:id="6"/>
    </w:p>
    <w:p w14:paraId="070F315B" w14:textId="5AFFDF03" w:rsidR="00EB7DDF" w:rsidRPr="002E54FE" w:rsidRDefault="004709D6" w:rsidP="00EB7DDF">
      <w:pPr>
        <w:rPr>
          <w:sz w:val="24"/>
          <w:szCs w:val="24"/>
        </w:rPr>
      </w:pPr>
      <w:r w:rsidRPr="002E54FE">
        <w:rPr>
          <w:sz w:val="24"/>
          <w:szCs w:val="24"/>
        </w:rPr>
        <w:t>Démarrer la base de données fournie en utilisant Docker</w:t>
      </w:r>
      <w:r w:rsidR="000B7F57" w:rsidRPr="002E54FE">
        <w:rPr>
          <w:sz w:val="24"/>
          <w:szCs w:val="24"/>
        </w:rPr>
        <w:t>. Le fichier de configuration Docker fourni est un « </w:t>
      </w:r>
      <w:r w:rsidR="000B7F57" w:rsidRPr="002E54FE">
        <w:rPr>
          <w:b/>
          <w:bCs/>
          <w:sz w:val="24"/>
          <w:szCs w:val="24"/>
        </w:rPr>
        <w:t>docker-</w:t>
      </w:r>
      <w:proofErr w:type="spellStart"/>
      <w:r w:rsidR="000B7F57" w:rsidRPr="002E54FE">
        <w:rPr>
          <w:b/>
          <w:bCs/>
          <w:sz w:val="24"/>
          <w:szCs w:val="24"/>
        </w:rPr>
        <w:t>compose.yml</w:t>
      </w:r>
      <w:proofErr w:type="spellEnd"/>
      <w:r w:rsidR="000B7F57" w:rsidRPr="002E54FE">
        <w:rPr>
          <w:sz w:val="24"/>
          <w:szCs w:val="24"/>
        </w:rPr>
        <w:t> ».</w:t>
      </w:r>
    </w:p>
    <w:p w14:paraId="244EE9B4" w14:textId="645AE7F8" w:rsidR="000B7F57" w:rsidRPr="002E54FE" w:rsidRDefault="000B7F57" w:rsidP="00EB7DDF">
      <w:pPr>
        <w:rPr>
          <w:sz w:val="24"/>
          <w:szCs w:val="24"/>
        </w:rPr>
      </w:pPr>
      <w:r w:rsidRPr="002E54FE">
        <w:rPr>
          <w:sz w:val="24"/>
          <w:szCs w:val="24"/>
        </w:rPr>
        <w:lastRenderedPageBreak/>
        <w:t>Un tel fichier permet d’automatiser la création d’une image et le lancement d’un conteneur, ceci en une seule commande :</w:t>
      </w:r>
    </w:p>
    <w:p w14:paraId="53A77895" w14:textId="77777777" w:rsidR="000B7F57" w:rsidRPr="000B7F57" w:rsidRDefault="000B7F57" w:rsidP="000B7F57">
      <w:pPr>
        <w:shd w:val="clear" w:color="auto" w:fill="1F1F1F"/>
        <w:suppressAutoHyphens w:val="0"/>
        <w:spacing w:after="0" w:line="285" w:lineRule="atLeast"/>
        <w:ind w:right="0"/>
        <w:jc w:val="left"/>
        <w:rPr>
          <w:rFonts w:ascii="Consolas" w:hAnsi="Consolas"/>
          <w:color w:val="CCCCCC"/>
          <w:sz w:val="24"/>
          <w:szCs w:val="24"/>
          <w:lang w:eastAsia="fr-FR"/>
        </w:rPr>
      </w:pPr>
      <w:proofErr w:type="gramStart"/>
      <w:r w:rsidRPr="000B7F57">
        <w:rPr>
          <w:rFonts w:ascii="Consolas" w:hAnsi="Consolas"/>
          <w:color w:val="FFC000"/>
          <w:sz w:val="24"/>
          <w:szCs w:val="24"/>
          <w:lang w:eastAsia="fr-FR"/>
        </w:rPr>
        <w:t>docker</w:t>
      </w:r>
      <w:proofErr w:type="gramEnd"/>
      <w:r w:rsidRPr="000B7F57">
        <w:rPr>
          <w:rFonts w:ascii="Consolas" w:hAnsi="Consolas"/>
          <w:color w:val="FFC000"/>
          <w:sz w:val="24"/>
          <w:szCs w:val="24"/>
          <w:lang w:eastAsia="fr-FR"/>
        </w:rPr>
        <w:t xml:space="preserve"> compose </w:t>
      </w:r>
      <w:r w:rsidRPr="000B7F57">
        <w:rPr>
          <w:rFonts w:ascii="Consolas" w:hAnsi="Consolas"/>
          <w:color w:val="00B050"/>
          <w:sz w:val="24"/>
          <w:szCs w:val="24"/>
          <w:lang w:eastAsia="fr-FR"/>
        </w:rPr>
        <w:t>up</w:t>
      </w:r>
    </w:p>
    <w:p w14:paraId="139FB52A" w14:textId="77777777" w:rsidR="004709D6" w:rsidRPr="002E54FE" w:rsidRDefault="004709D6" w:rsidP="00EB7DDF">
      <w:pPr>
        <w:rPr>
          <w:sz w:val="24"/>
          <w:szCs w:val="24"/>
        </w:rPr>
      </w:pPr>
    </w:p>
    <w:p w14:paraId="7A01BA37" w14:textId="0BA88E26" w:rsidR="001D539E" w:rsidRPr="002E54FE" w:rsidRDefault="000B7F57" w:rsidP="001D539E">
      <w:pPr>
        <w:rPr>
          <w:sz w:val="24"/>
          <w:szCs w:val="24"/>
        </w:rPr>
      </w:pPr>
      <w:r w:rsidRPr="002E54FE">
        <w:rPr>
          <w:sz w:val="24"/>
          <w:szCs w:val="24"/>
        </w:rPr>
        <w:t>Effectuez la commande dans un terminal (veillez à bien lancer dans le sous-dossier contenant le fichier « </w:t>
      </w:r>
      <w:r w:rsidRPr="009C706F">
        <w:rPr>
          <w:b/>
          <w:bCs/>
          <w:sz w:val="24"/>
          <w:szCs w:val="24"/>
        </w:rPr>
        <w:t>docker-</w:t>
      </w:r>
      <w:proofErr w:type="spellStart"/>
      <w:r w:rsidRPr="009C706F">
        <w:rPr>
          <w:b/>
          <w:bCs/>
          <w:sz w:val="24"/>
          <w:szCs w:val="24"/>
        </w:rPr>
        <w:t>compose.yml</w:t>
      </w:r>
      <w:proofErr w:type="spellEnd"/>
      <w:r w:rsidRPr="002E54FE">
        <w:rPr>
          <w:sz w:val="24"/>
          <w:szCs w:val="24"/>
        </w:rPr>
        <w:t> »)</w:t>
      </w:r>
      <w:r w:rsidR="001D539E" w:rsidRPr="002E54FE">
        <w:rPr>
          <w:sz w:val="24"/>
          <w:szCs w:val="24"/>
        </w:rPr>
        <w:t xml:space="preserve"> puis vérifiez que la base de données est fonctionnelle en vous connectant avec un client SQL.</w:t>
      </w:r>
    </w:p>
    <w:p w14:paraId="393EE4CF" w14:textId="009B91C8" w:rsidR="001D539E" w:rsidRDefault="001D539E" w:rsidP="001D539E">
      <w:pPr>
        <w:rPr>
          <w:sz w:val="24"/>
          <w:szCs w:val="24"/>
        </w:rPr>
      </w:pPr>
      <w:r w:rsidRPr="002E54FE">
        <w:rPr>
          <w:sz w:val="24"/>
          <w:szCs w:val="24"/>
        </w:rPr>
        <w:t>Vous trouverez les informations de connexion contenues dans le fichier « </w:t>
      </w:r>
      <w:r w:rsidRPr="009C706F">
        <w:rPr>
          <w:b/>
          <w:bCs/>
          <w:sz w:val="24"/>
          <w:szCs w:val="24"/>
        </w:rPr>
        <w:t>docker-</w:t>
      </w:r>
      <w:proofErr w:type="spellStart"/>
      <w:r w:rsidRPr="009C706F">
        <w:rPr>
          <w:b/>
          <w:bCs/>
          <w:sz w:val="24"/>
          <w:szCs w:val="24"/>
        </w:rPr>
        <w:t>compose.yml</w:t>
      </w:r>
      <w:proofErr w:type="spellEnd"/>
      <w:r w:rsidRPr="002E54FE">
        <w:rPr>
          <w:sz w:val="24"/>
          <w:szCs w:val="24"/>
        </w:rPr>
        <w:t> ».</w:t>
      </w:r>
    </w:p>
    <w:p w14:paraId="6DA658D6" w14:textId="77777777" w:rsidR="009C706F" w:rsidRDefault="009C706F" w:rsidP="001D539E">
      <w:pPr>
        <w:rPr>
          <w:sz w:val="24"/>
          <w:szCs w:val="24"/>
        </w:rPr>
      </w:pPr>
    </w:p>
    <w:tbl>
      <w:tblPr>
        <w:tblStyle w:val="Grilledutableau"/>
        <w:tblW w:w="0" w:type="auto"/>
        <w:tblLook w:val="04A0" w:firstRow="1" w:lastRow="0" w:firstColumn="1" w:lastColumn="0" w:noHBand="0" w:noVBand="1"/>
      </w:tblPr>
      <w:tblGrid>
        <w:gridCol w:w="9921"/>
      </w:tblGrid>
      <w:tr w:rsidR="009C706F" w14:paraId="70DDCD43" w14:textId="77777777" w:rsidTr="00B157D9">
        <w:tc>
          <w:tcPr>
            <w:tcW w:w="9921" w:type="dxa"/>
            <w:tcBorders>
              <w:top w:val="nil"/>
              <w:left w:val="single" w:sz="48" w:space="0" w:color="FFC000"/>
              <w:bottom w:val="nil"/>
              <w:right w:val="nil"/>
            </w:tcBorders>
            <w:shd w:val="clear" w:color="auto" w:fill="FFE697"/>
          </w:tcPr>
          <w:p w14:paraId="0DD2F3C0" w14:textId="77777777" w:rsidR="009C706F" w:rsidRPr="009105A4" w:rsidRDefault="009C706F" w:rsidP="00B157D9">
            <w:pPr>
              <w:rPr>
                <w:b/>
                <w:bCs/>
              </w:rPr>
            </w:pPr>
            <w:r>
              <w:rPr>
                <w:b/>
                <w:bCs/>
              </w:rPr>
              <w:t>Attention</w:t>
            </w:r>
          </w:p>
        </w:tc>
      </w:tr>
      <w:tr w:rsidR="009C706F" w14:paraId="2E5BD004" w14:textId="77777777" w:rsidTr="00B157D9">
        <w:trPr>
          <w:trHeight w:val="972"/>
        </w:trPr>
        <w:tc>
          <w:tcPr>
            <w:tcW w:w="9921" w:type="dxa"/>
            <w:tcBorders>
              <w:top w:val="nil"/>
              <w:left w:val="single" w:sz="48" w:space="0" w:color="FFC000"/>
              <w:bottom w:val="nil"/>
              <w:right w:val="nil"/>
            </w:tcBorders>
          </w:tcPr>
          <w:p w14:paraId="2BFD4564" w14:textId="77E1E0B1" w:rsidR="009C706F" w:rsidRPr="00AC74A6" w:rsidRDefault="009C706F" w:rsidP="00B157D9">
            <w:pPr>
              <w:suppressAutoHyphens w:val="0"/>
              <w:spacing w:before="100" w:beforeAutospacing="1" w:afterAutospacing="1" w:line="240" w:lineRule="auto"/>
              <w:ind w:right="0"/>
              <w:jc w:val="left"/>
              <w:rPr>
                <w:rFonts w:ascii="Times New Roman" w:hAnsi="Times New Roman"/>
                <w:sz w:val="24"/>
                <w:szCs w:val="24"/>
                <w:lang w:eastAsia="fr-FR"/>
              </w:rPr>
            </w:pPr>
            <w:r>
              <w:t>Cette base de données sera à compléter au fur-et-à-mesure de ce TP.</w:t>
            </w:r>
          </w:p>
        </w:tc>
      </w:tr>
    </w:tbl>
    <w:p w14:paraId="38396B37" w14:textId="77777777" w:rsidR="009C706F" w:rsidRPr="002E54FE" w:rsidRDefault="009C706F" w:rsidP="001D539E">
      <w:pPr>
        <w:rPr>
          <w:sz w:val="24"/>
          <w:szCs w:val="24"/>
        </w:rPr>
      </w:pPr>
    </w:p>
    <w:p w14:paraId="2E4A5301" w14:textId="77777777" w:rsidR="000B7F57" w:rsidRDefault="000B7F57" w:rsidP="00EB7DDF"/>
    <w:p w14:paraId="2DD04D99" w14:textId="2449AA3C" w:rsidR="00EB7DDF" w:rsidRDefault="00951E81" w:rsidP="00EB7DDF">
      <w:pPr>
        <w:pStyle w:val="Titre2"/>
      </w:pPr>
      <w:bookmarkStart w:id="7" w:name="_Toc179869061"/>
      <w:r>
        <w:t>Première</w:t>
      </w:r>
      <w:r w:rsidR="00EB7DDF">
        <w:t xml:space="preserve"> entité : </w:t>
      </w:r>
      <w:proofErr w:type="spellStart"/>
      <w:r>
        <w:t>Account</w:t>
      </w:r>
      <w:bookmarkEnd w:id="7"/>
      <w:proofErr w:type="spellEnd"/>
    </w:p>
    <w:p w14:paraId="1032E8FB" w14:textId="73182907" w:rsidR="00EB7DDF" w:rsidRDefault="00EB7DDF" w:rsidP="00EB7DDF">
      <w:pPr>
        <w:pStyle w:val="Titre3"/>
      </w:pPr>
      <w:bookmarkStart w:id="8" w:name="_Toc179869062"/>
      <w:r>
        <w:t xml:space="preserve">Passage de la </w:t>
      </w:r>
      <w:proofErr w:type="gramStart"/>
      <w:r>
        <w:t xml:space="preserve">classe </w:t>
      </w:r>
      <w:r w:rsidR="00951E81">
        <w:t xml:space="preserve"> «</w:t>
      </w:r>
      <w:proofErr w:type="gramEnd"/>
      <w:r w:rsidR="00951E81">
        <w:t> </w:t>
      </w:r>
      <w:proofErr w:type="spellStart"/>
      <w:r w:rsidR="00951E81">
        <w:t>Account</w:t>
      </w:r>
      <w:proofErr w:type="spellEnd"/>
      <w:r w:rsidR="00951E81">
        <w:t xml:space="preserve"> » </w:t>
      </w:r>
      <w:r>
        <w:t>en « </w:t>
      </w:r>
      <w:proofErr w:type="spellStart"/>
      <w:r>
        <w:t>entity</w:t>
      </w:r>
      <w:proofErr w:type="spellEnd"/>
      <w:r>
        <w:t> »</w:t>
      </w:r>
      <w:bookmarkEnd w:id="8"/>
    </w:p>
    <w:p w14:paraId="753CC6AF" w14:textId="77777777" w:rsidR="009F4C3B" w:rsidRDefault="001D539E" w:rsidP="001D539E">
      <w:pPr>
        <w:jc w:val="left"/>
      </w:pPr>
      <w:r>
        <w:t>Développez l’entité « </w:t>
      </w:r>
      <w:proofErr w:type="spellStart"/>
      <w:r>
        <w:t>Account</w:t>
      </w:r>
      <w:proofErr w:type="spellEnd"/>
      <w:r>
        <w:t> » du package « </w:t>
      </w:r>
      <w:proofErr w:type="spellStart"/>
      <w:proofErr w:type="gramStart"/>
      <w:r w:rsidRPr="00EB7DDF">
        <w:rPr>
          <w:b/>
          <w:bCs/>
        </w:rPr>
        <w:t>fr.afpa.orm.entities</w:t>
      </w:r>
      <w:proofErr w:type="spellEnd"/>
      <w:proofErr w:type="gramEnd"/>
      <w:r>
        <w:t> » en suivant les indication des « TODO ».</w:t>
      </w:r>
    </w:p>
    <w:p w14:paraId="5467D3FC" w14:textId="4D19E396" w:rsidR="001D539E" w:rsidRDefault="001D539E" w:rsidP="001D539E">
      <w:pPr>
        <w:jc w:val="left"/>
      </w:pPr>
      <w:r>
        <w:t>Ci-dessous l’UML la représentant :</w:t>
      </w:r>
    </w:p>
    <w:p w14:paraId="5C5CD600" w14:textId="78981F41" w:rsidR="001D539E" w:rsidRPr="001D539E" w:rsidRDefault="001D539E" w:rsidP="001D539E">
      <w:pPr>
        <w:jc w:val="center"/>
      </w:pPr>
      <w:r w:rsidRPr="001D539E">
        <w:rPr>
          <w:noProof/>
        </w:rPr>
        <w:drawing>
          <wp:inline distT="0" distB="0" distL="0" distR="0" wp14:anchorId="7EF3FBF1" wp14:editId="7115578A">
            <wp:extent cx="2381250" cy="2000250"/>
            <wp:effectExtent l="0" t="0" r="0" b="0"/>
            <wp:docPr id="834809069" name="Image 1"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09069" name="Image 1" descr="Une image contenant texte, capture d’écran, Police, blanc&#10;&#10;Description générée automatiquement"/>
                    <pic:cNvPicPr/>
                  </pic:nvPicPr>
                  <pic:blipFill>
                    <a:blip r:embed="rId20"/>
                    <a:stretch>
                      <a:fillRect/>
                    </a:stretch>
                  </pic:blipFill>
                  <pic:spPr>
                    <a:xfrm>
                      <a:off x="0" y="0"/>
                      <a:ext cx="2381250" cy="2000250"/>
                    </a:xfrm>
                    <a:prstGeom prst="rect">
                      <a:avLst/>
                    </a:prstGeom>
                  </pic:spPr>
                </pic:pic>
              </a:graphicData>
            </a:graphic>
          </wp:inline>
        </w:drawing>
      </w:r>
    </w:p>
    <w:p w14:paraId="398ECA5D" w14:textId="6258E25F" w:rsidR="00EB7DDF" w:rsidRDefault="00EB7DDF" w:rsidP="00EB7DDF"/>
    <w:tbl>
      <w:tblPr>
        <w:tblStyle w:val="Grilledutableau"/>
        <w:tblW w:w="0" w:type="auto"/>
        <w:tblLook w:val="04A0" w:firstRow="1" w:lastRow="0" w:firstColumn="1" w:lastColumn="0" w:noHBand="0" w:noVBand="1"/>
      </w:tblPr>
      <w:tblGrid>
        <w:gridCol w:w="9921"/>
      </w:tblGrid>
      <w:tr w:rsidR="001D539E" w14:paraId="31D18A5C" w14:textId="77777777" w:rsidTr="00AF78CC">
        <w:tc>
          <w:tcPr>
            <w:tcW w:w="9921" w:type="dxa"/>
            <w:tcBorders>
              <w:top w:val="nil"/>
              <w:left w:val="single" w:sz="48" w:space="0" w:color="FFC000"/>
              <w:bottom w:val="nil"/>
              <w:right w:val="nil"/>
            </w:tcBorders>
            <w:shd w:val="clear" w:color="auto" w:fill="FFE697"/>
          </w:tcPr>
          <w:p w14:paraId="3CC6CDCA" w14:textId="77777777" w:rsidR="001D539E" w:rsidRPr="009105A4" w:rsidRDefault="001D539E" w:rsidP="00AF78CC">
            <w:pPr>
              <w:rPr>
                <w:b/>
                <w:bCs/>
              </w:rPr>
            </w:pPr>
            <w:r>
              <w:rPr>
                <w:b/>
                <w:bCs/>
              </w:rPr>
              <w:t>Attention</w:t>
            </w:r>
          </w:p>
        </w:tc>
      </w:tr>
      <w:tr w:rsidR="001D539E" w14:paraId="1D474A4F" w14:textId="77777777" w:rsidTr="001D539E">
        <w:trPr>
          <w:trHeight w:val="972"/>
        </w:trPr>
        <w:tc>
          <w:tcPr>
            <w:tcW w:w="9921" w:type="dxa"/>
            <w:tcBorders>
              <w:top w:val="nil"/>
              <w:left w:val="single" w:sz="48" w:space="0" w:color="FFC000"/>
              <w:bottom w:val="nil"/>
              <w:right w:val="nil"/>
            </w:tcBorders>
          </w:tcPr>
          <w:p w14:paraId="58F79BBC" w14:textId="77777777" w:rsidR="001D539E" w:rsidRPr="00A27FE8" w:rsidRDefault="001D539E" w:rsidP="00AF78CC">
            <w:pPr>
              <w:suppressAutoHyphens w:val="0"/>
              <w:spacing w:before="100" w:beforeAutospacing="1" w:afterAutospacing="1" w:line="240" w:lineRule="auto"/>
              <w:ind w:right="0"/>
              <w:jc w:val="left"/>
              <w:rPr>
                <w:sz w:val="24"/>
                <w:szCs w:val="24"/>
              </w:rPr>
            </w:pPr>
            <w:r w:rsidRPr="00A27FE8">
              <w:rPr>
                <w:sz w:val="24"/>
                <w:szCs w:val="24"/>
              </w:rPr>
              <w:t>De nombreux liens sont donnés dans les commentaires du code.</w:t>
            </w:r>
          </w:p>
          <w:p w14:paraId="6497593C" w14:textId="0BE1CAA6" w:rsidR="001D539E" w:rsidRPr="00AC74A6" w:rsidRDefault="001D539E" w:rsidP="00AF78CC">
            <w:pPr>
              <w:suppressAutoHyphens w:val="0"/>
              <w:spacing w:before="100" w:beforeAutospacing="1" w:afterAutospacing="1" w:line="240" w:lineRule="auto"/>
              <w:ind w:right="0"/>
              <w:jc w:val="left"/>
              <w:rPr>
                <w:rFonts w:ascii="Times New Roman" w:hAnsi="Times New Roman"/>
                <w:sz w:val="24"/>
                <w:szCs w:val="24"/>
                <w:lang w:eastAsia="fr-FR"/>
              </w:rPr>
            </w:pPr>
            <w:r w:rsidRPr="00A27FE8">
              <w:rPr>
                <w:sz w:val="24"/>
                <w:szCs w:val="24"/>
              </w:rPr>
              <w:t>Veillez à bien en prendre connaissance afin de bien comprendre votre implémentation.</w:t>
            </w:r>
          </w:p>
        </w:tc>
      </w:tr>
    </w:tbl>
    <w:p w14:paraId="5B305D3E" w14:textId="369FC001" w:rsidR="00EB7DDF" w:rsidRDefault="00EB7DDF" w:rsidP="00EB7DDF"/>
    <w:p w14:paraId="411A33B0" w14:textId="77777777" w:rsidR="001D539E" w:rsidRDefault="001D539E" w:rsidP="00EB7DDF"/>
    <w:p w14:paraId="4FBF0457" w14:textId="7F772C54" w:rsidR="00951E81" w:rsidRDefault="00951E81" w:rsidP="00951E81">
      <w:pPr>
        <w:pStyle w:val="Titre3"/>
      </w:pPr>
      <w:bookmarkStart w:id="9" w:name="_Toc179869063"/>
      <w:r>
        <w:lastRenderedPageBreak/>
        <w:t>Implémentation d’un « repository »</w:t>
      </w:r>
      <w:bookmarkEnd w:id="9"/>
    </w:p>
    <w:p w14:paraId="704319BF" w14:textId="39AB6417" w:rsidR="00951E81" w:rsidRDefault="00951E81" w:rsidP="00951E81">
      <w:pPr>
        <w:rPr>
          <w:b/>
          <w:bCs/>
          <w:sz w:val="24"/>
          <w:szCs w:val="24"/>
        </w:rPr>
      </w:pPr>
      <w:r w:rsidRPr="002E54FE">
        <w:rPr>
          <w:sz w:val="24"/>
          <w:szCs w:val="24"/>
        </w:rPr>
        <w:t>Afin de pouvoir effectuer des opérations CRUD sur la base de données en utilisant les entités, implémentez le code attendu par le « TODO » de la classe « </w:t>
      </w:r>
      <w:proofErr w:type="spellStart"/>
      <w:proofErr w:type="gramStart"/>
      <w:r w:rsidRPr="002E54FE">
        <w:rPr>
          <w:b/>
          <w:bCs/>
          <w:sz w:val="24"/>
          <w:szCs w:val="24"/>
        </w:rPr>
        <w:t>fr.afpa.orm.repositories</w:t>
      </w:r>
      <w:proofErr w:type="gramEnd"/>
      <w:r w:rsidRPr="002E54FE">
        <w:rPr>
          <w:b/>
          <w:bCs/>
          <w:sz w:val="24"/>
          <w:szCs w:val="24"/>
        </w:rPr>
        <w:t>.AccountRepository</w:t>
      </w:r>
      <w:proofErr w:type="spellEnd"/>
      <w:r w:rsidRPr="002E54FE">
        <w:rPr>
          <w:b/>
          <w:bCs/>
          <w:sz w:val="24"/>
          <w:szCs w:val="24"/>
        </w:rPr>
        <w:t> »</w:t>
      </w:r>
      <w:r w:rsidR="00A27FE8">
        <w:rPr>
          <w:b/>
          <w:bCs/>
          <w:sz w:val="24"/>
          <w:szCs w:val="24"/>
        </w:rPr>
        <w:t>.</w:t>
      </w:r>
    </w:p>
    <w:p w14:paraId="3E8191A1" w14:textId="77777777" w:rsidR="00A27FE8" w:rsidRDefault="00A27FE8" w:rsidP="00951E81">
      <w:pPr>
        <w:rPr>
          <w:b/>
          <w:bCs/>
          <w:sz w:val="24"/>
          <w:szCs w:val="24"/>
        </w:rPr>
      </w:pPr>
    </w:p>
    <w:tbl>
      <w:tblPr>
        <w:tblStyle w:val="Grilledutableau"/>
        <w:tblW w:w="0" w:type="auto"/>
        <w:tblLook w:val="04A0" w:firstRow="1" w:lastRow="0" w:firstColumn="1" w:lastColumn="0" w:noHBand="0" w:noVBand="1"/>
      </w:tblPr>
      <w:tblGrid>
        <w:gridCol w:w="9921"/>
      </w:tblGrid>
      <w:tr w:rsidR="00A27FE8" w14:paraId="06AEE443" w14:textId="77777777" w:rsidTr="00B157D9">
        <w:tc>
          <w:tcPr>
            <w:tcW w:w="9921" w:type="dxa"/>
            <w:tcBorders>
              <w:top w:val="nil"/>
              <w:left w:val="single" w:sz="48" w:space="0" w:color="FFC000"/>
              <w:bottom w:val="nil"/>
              <w:right w:val="nil"/>
            </w:tcBorders>
            <w:shd w:val="clear" w:color="auto" w:fill="FFE697"/>
          </w:tcPr>
          <w:p w14:paraId="5E33DCEA" w14:textId="77777777" w:rsidR="00A27FE8" w:rsidRPr="009105A4" w:rsidRDefault="00A27FE8" w:rsidP="00B157D9">
            <w:pPr>
              <w:rPr>
                <w:b/>
                <w:bCs/>
              </w:rPr>
            </w:pPr>
            <w:r>
              <w:rPr>
                <w:b/>
                <w:bCs/>
              </w:rPr>
              <w:t>Attention</w:t>
            </w:r>
          </w:p>
        </w:tc>
      </w:tr>
      <w:tr w:rsidR="00A27FE8" w14:paraId="1EA80A23" w14:textId="77777777" w:rsidTr="00B157D9">
        <w:trPr>
          <w:trHeight w:val="972"/>
        </w:trPr>
        <w:tc>
          <w:tcPr>
            <w:tcW w:w="9921" w:type="dxa"/>
            <w:tcBorders>
              <w:top w:val="nil"/>
              <w:left w:val="single" w:sz="48" w:space="0" w:color="FFC000"/>
              <w:bottom w:val="nil"/>
              <w:right w:val="nil"/>
            </w:tcBorders>
          </w:tcPr>
          <w:p w14:paraId="0DDF2903" w14:textId="77777777" w:rsidR="00A27FE8" w:rsidRPr="00A27FE8" w:rsidRDefault="00A27FE8" w:rsidP="00B157D9">
            <w:pPr>
              <w:suppressAutoHyphens w:val="0"/>
              <w:spacing w:before="100" w:beforeAutospacing="1" w:afterAutospacing="1" w:line="240" w:lineRule="auto"/>
              <w:ind w:right="0"/>
              <w:jc w:val="left"/>
              <w:rPr>
                <w:sz w:val="24"/>
                <w:szCs w:val="24"/>
              </w:rPr>
            </w:pPr>
            <w:r w:rsidRPr="00A27FE8">
              <w:rPr>
                <w:sz w:val="24"/>
                <w:szCs w:val="24"/>
              </w:rPr>
              <w:t>Les « repositories » sont les classes qui ont pour objectif de faire l’accès à la base de données.</w:t>
            </w:r>
          </w:p>
          <w:p w14:paraId="4DDC7CAE" w14:textId="43D952CE" w:rsidR="00A27FE8" w:rsidRPr="00A27FE8" w:rsidRDefault="00A27FE8" w:rsidP="00B157D9">
            <w:pPr>
              <w:suppressAutoHyphens w:val="0"/>
              <w:spacing w:before="100" w:beforeAutospacing="1" w:afterAutospacing="1" w:line="240" w:lineRule="auto"/>
              <w:ind w:right="0"/>
              <w:jc w:val="left"/>
              <w:rPr>
                <w:rFonts w:cs="Arial"/>
                <w:sz w:val="24"/>
                <w:szCs w:val="24"/>
                <w:lang w:eastAsia="fr-FR"/>
              </w:rPr>
            </w:pPr>
            <w:r w:rsidRPr="00A27FE8">
              <w:rPr>
                <w:rFonts w:cs="Arial"/>
                <w:sz w:val="24"/>
                <w:szCs w:val="24"/>
                <w:lang w:eastAsia="fr-FR"/>
              </w:rPr>
              <w:t>Jusqu’à présent nous les avons appelées « DAO ». Bien prendre en compte qu’il s’agit du même concept.</w:t>
            </w:r>
          </w:p>
        </w:tc>
      </w:tr>
    </w:tbl>
    <w:p w14:paraId="5DDF6508" w14:textId="77777777" w:rsidR="00A27FE8" w:rsidRPr="002E54FE" w:rsidRDefault="00A27FE8" w:rsidP="00951E81">
      <w:pPr>
        <w:rPr>
          <w:sz w:val="24"/>
          <w:szCs w:val="24"/>
        </w:rPr>
      </w:pPr>
    </w:p>
    <w:p w14:paraId="72150FE3" w14:textId="18D114D0" w:rsidR="00EB7DDF" w:rsidRDefault="00EB7DDF" w:rsidP="00EB7DDF"/>
    <w:p w14:paraId="0EEB6E1D" w14:textId="279F1EB1" w:rsidR="00EB7DDF" w:rsidRPr="00EB7DDF" w:rsidRDefault="00951E81" w:rsidP="00951E81">
      <w:pPr>
        <w:pStyle w:val="Titre3"/>
      </w:pPr>
      <w:bookmarkStart w:id="10" w:name="_Toc179869064"/>
      <w:r>
        <w:t xml:space="preserve">Implémentation du contrôleur </w:t>
      </w:r>
      <w:proofErr w:type="spellStart"/>
      <w:r>
        <w:t>Rest</w:t>
      </w:r>
      <w:bookmarkEnd w:id="10"/>
      <w:proofErr w:type="spellEnd"/>
    </w:p>
    <w:p w14:paraId="3A09B145" w14:textId="344436C0" w:rsidR="00C77548" w:rsidRDefault="00951E81" w:rsidP="00D21FF3">
      <w:pPr>
        <w:rPr>
          <w:sz w:val="24"/>
          <w:szCs w:val="24"/>
        </w:rPr>
      </w:pPr>
      <w:r w:rsidRPr="002E54FE">
        <w:rPr>
          <w:sz w:val="24"/>
          <w:szCs w:val="24"/>
        </w:rPr>
        <w:t>Complétez le code de la classe « </w:t>
      </w:r>
      <w:proofErr w:type="spellStart"/>
      <w:proofErr w:type="gramStart"/>
      <w:r w:rsidRPr="002E54FE">
        <w:rPr>
          <w:b/>
          <w:bCs/>
          <w:sz w:val="24"/>
          <w:szCs w:val="24"/>
        </w:rPr>
        <w:t>fr.afpa.orm.web.controllers</w:t>
      </w:r>
      <w:proofErr w:type="gramEnd"/>
      <w:r w:rsidRPr="002E54FE">
        <w:rPr>
          <w:b/>
          <w:bCs/>
          <w:sz w:val="24"/>
          <w:szCs w:val="24"/>
        </w:rPr>
        <w:t>.AccountRestController</w:t>
      </w:r>
      <w:proofErr w:type="spellEnd"/>
      <w:r w:rsidRPr="002E54FE">
        <w:rPr>
          <w:b/>
          <w:bCs/>
          <w:sz w:val="24"/>
          <w:szCs w:val="24"/>
        </w:rPr>
        <w:t> »</w:t>
      </w:r>
      <w:r w:rsidR="009F4C3B">
        <w:rPr>
          <w:b/>
          <w:bCs/>
          <w:sz w:val="24"/>
          <w:szCs w:val="24"/>
        </w:rPr>
        <w:t xml:space="preserve"> </w:t>
      </w:r>
      <w:r w:rsidR="009F4C3B" w:rsidRPr="009F4C3B">
        <w:rPr>
          <w:sz w:val="24"/>
          <w:szCs w:val="24"/>
        </w:rPr>
        <w:t>pour mettre en place votre</w:t>
      </w:r>
      <w:r w:rsidR="009F4C3B">
        <w:rPr>
          <w:b/>
          <w:bCs/>
          <w:sz w:val="24"/>
          <w:szCs w:val="24"/>
        </w:rPr>
        <w:t xml:space="preserve"> </w:t>
      </w:r>
      <w:r w:rsidR="009F4C3B">
        <w:rPr>
          <w:sz w:val="24"/>
          <w:szCs w:val="24"/>
        </w:rPr>
        <w:t>API.</w:t>
      </w:r>
    </w:p>
    <w:p w14:paraId="533ABEB4" w14:textId="59876144" w:rsidR="009F4C3B" w:rsidRPr="009F4C3B" w:rsidRDefault="009F4C3B" w:rsidP="00D21FF3">
      <w:pPr>
        <w:rPr>
          <w:sz w:val="24"/>
          <w:szCs w:val="24"/>
        </w:rPr>
      </w:pPr>
      <w:r>
        <w:rPr>
          <w:sz w:val="24"/>
          <w:szCs w:val="24"/>
        </w:rPr>
        <w:t xml:space="preserve">C’est le contrôleur qui pourra faire appel </w:t>
      </w:r>
      <w:r w:rsidR="00A27FE8">
        <w:rPr>
          <w:sz w:val="24"/>
          <w:szCs w:val="24"/>
        </w:rPr>
        <w:t>aux DAO (autrement appelé « </w:t>
      </w:r>
      <w:proofErr w:type="spellStart"/>
      <w:r w:rsidR="00A27FE8">
        <w:rPr>
          <w:sz w:val="24"/>
          <w:szCs w:val="24"/>
        </w:rPr>
        <w:t>reposit</w:t>
      </w:r>
      <w:proofErr w:type="spellEnd"/>
    </w:p>
    <w:p w14:paraId="6C82E7AB" w14:textId="77777777" w:rsidR="0037657C" w:rsidRDefault="0037657C" w:rsidP="00D21FF3">
      <w:pPr>
        <w:rPr>
          <w:b/>
          <w:bCs/>
        </w:rPr>
      </w:pPr>
    </w:p>
    <w:p w14:paraId="64285858" w14:textId="712FB0A3" w:rsidR="0037657C" w:rsidRPr="00E2523A" w:rsidRDefault="0037657C" w:rsidP="0037657C">
      <w:pPr>
        <w:pStyle w:val="Titre3"/>
      </w:pPr>
      <w:bookmarkStart w:id="11" w:name="_Toc179869065"/>
      <w:r>
        <w:t xml:space="preserve">Test des </w:t>
      </w:r>
      <w:proofErr w:type="spellStart"/>
      <w:r>
        <w:t>endpoints</w:t>
      </w:r>
      <w:bookmarkEnd w:id="11"/>
      <w:proofErr w:type="spellEnd"/>
    </w:p>
    <w:p w14:paraId="1E178710" w14:textId="7D40E1BA" w:rsidR="009F4D4D" w:rsidRPr="002E54FE" w:rsidRDefault="0037657C">
      <w:pPr>
        <w:suppressAutoHyphens w:val="0"/>
        <w:spacing w:after="0" w:line="240" w:lineRule="auto"/>
        <w:ind w:right="0"/>
        <w:jc w:val="left"/>
        <w:rPr>
          <w:sz w:val="24"/>
          <w:szCs w:val="24"/>
        </w:rPr>
      </w:pPr>
      <w:r w:rsidRPr="002E54FE">
        <w:rPr>
          <w:sz w:val="24"/>
          <w:szCs w:val="24"/>
        </w:rPr>
        <w:t xml:space="preserve">Testez les </w:t>
      </w:r>
      <w:proofErr w:type="spellStart"/>
      <w:r w:rsidRPr="002E54FE">
        <w:rPr>
          <w:sz w:val="24"/>
          <w:szCs w:val="24"/>
        </w:rPr>
        <w:t>endpoints</w:t>
      </w:r>
      <w:proofErr w:type="spellEnd"/>
      <w:r w:rsidRPr="002E54FE">
        <w:rPr>
          <w:sz w:val="24"/>
          <w:szCs w:val="24"/>
        </w:rPr>
        <w:t xml:space="preserve"> que vous venez d’implémenter.</w:t>
      </w:r>
    </w:p>
    <w:p w14:paraId="277BA60F" w14:textId="3EAAF699" w:rsidR="009E22A5" w:rsidRDefault="009E22A5">
      <w:pPr>
        <w:suppressAutoHyphens w:val="0"/>
        <w:spacing w:after="0" w:line="240" w:lineRule="auto"/>
        <w:ind w:right="0"/>
        <w:jc w:val="left"/>
      </w:pPr>
      <w:r>
        <w:br w:type="page"/>
      </w:r>
    </w:p>
    <w:p w14:paraId="5E4FCBF9" w14:textId="5CD8AED4" w:rsidR="0037657C" w:rsidRDefault="0037657C">
      <w:pPr>
        <w:suppressAutoHyphens w:val="0"/>
        <w:spacing w:after="0" w:line="240" w:lineRule="auto"/>
        <w:ind w:right="0"/>
        <w:jc w:val="left"/>
      </w:pPr>
    </w:p>
    <w:p w14:paraId="49D26E37" w14:textId="474BFD52" w:rsidR="0037657C" w:rsidRDefault="0037657C" w:rsidP="004709D6">
      <w:pPr>
        <w:pStyle w:val="Titre2"/>
      </w:pPr>
      <w:bookmarkStart w:id="12" w:name="_Toc179869066"/>
      <w:r>
        <w:t>Relation</w:t>
      </w:r>
      <w:r w:rsidR="004709D6">
        <w:t xml:space="preserve"> </w:t>
      </w:r>
      <w:proofErr w:type="spellStart"/>
      <w:r w:rsidR="004709D6">
        <w:t>OneToMany</w:t>
      </w:r>
      <w:bookmarkEnd w:id="12"/>
      <w:proofErr w:type="spellEnd"/>
    </w:p>
    <w:p w14:paraId="22925331" w14:textId="0D105ABC" w:rsidR="00444CB4" w:rsidRPr="00444CB4" w:rsidRDefault="00444CB4" w:rsidP="00444CB4">
      <w:pPr>
        <w:pStyle w:val="Titre3"/>
      </w:pPr>
      <w:bookmarkStart w:id="13" w:name="_Toc179869067"/>
      <w:r>
        <w:t>Modification de la base de données</w:t>
      </w:r>
      <w:bookmarkEnd w:id="13"/>
    </w:p>
    <w:p w14:paraId="4FFFE09F" w14:textId="1A03B4D3" w:rsidR="009F4D4D" w:rsidRDefault="004709D6">
      <w:pPr>
        <w:suppressAutoHyphens w:val="0"/>
        <w:spacing w:after="0" w:line="240" w:lineRule="auto"/>
        <w:ind w:right="0"/>
        <w:jc w:val="left"/>
        <w:rPr>
          <w:sz w:val="24"/>
          <w:szCs w:val="24"/>
        </w:rPr>
      </w:pPr>
      <w:r>
        <w:rPr>
          <w:sz w:val="24"/>
          <w:szCs w:val="24"/>
        </w:rPr>
        <w:t xml:space="preserve">Vous allez mettre en place la structure </w:t>
      </w:r>
      <w:r w:rsidR="001D539E">
        <w:rPr>
          <w:sz w:val="24"/>
          <w:szCs w:val="24"/>
        </w:rPr>
        <w:t>UML suivante</w:t>
      </w:r>
      <w:r w:rsidR="002E54FE">
        <w:rPr>
          <w:sz w:val="24"/>
          <w:szCs w:val="24"/>
        </w:rPr>
        <w:t xml:space="preserve"> au sein de votre application</w:t>
      </w:r>
      <w:r>
        <w:rPr>
          <w:sz w:val="24"/>
          <w:szCs w:val="24"/>
        </w:rPr>
        <w:t> :</w:t>
      </w:r>
    </w:p>
    <w:p w14:paraId="3B8C6ED0" w14:textId="09187C5F" w:rsidR="001D539E" w:rsidRDefault="001D539E">
      <w:pPr>
        <w:suppressAutoHyphens w:val="0"/>
        <w:spacing w:after="0" w:line="240" w:lineRule="auto"/>
        <w:ind w:right="0"/>
        <w:jc w:val="left"/>
        <w:rPr>
          <w:sz w:val="24"/>
          <w:szCs w:val="24"/>
        </w:rPr>
      </w:pPr>
      <w:r w:rsidRPr="001D539E">
        <w:rPr>
          <w:noProof/>
          <w:sz w:val="24"/>
          <w:szCs w:val="24"/>
        </w:rPr>
        <w:drawing>
          <wp:inline distT="0" distB="0" distL="0" distR="0" wp14:anchorId="0B67EFB4" wp14:editId="6B212D92">
            <wp:extent cx="6210935" cy="1946910"/>
            <wp:effectExtent l="0" t="0" r="0" b="0"/>
            <wp:docPr id="87107665" name="Image 1" descr="Une image contenant texte, reçu,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7665" name="Image 1" descr="Une image contenant texte, reçu, Police, capture d’écran&#10;&#10;Description générée automatiquement"/>
                    <pic:cNvPicPr/>
                  </pic:nvPicPr>
                  <pic:blipFill>
                    <a:blip r:embed="rId21"/>
                    <a:stretch>
                      <a:fillRect/>
                    </a:stretch>
                  </pic:blipFill>
                  <pic:spPr>
                    <a:xfrm>
                      <a:off x="0" y="0"/>
                      <a:ext cx="6210935" cy="1946910"/>
                    </a:xfrm>
                    <a:prstGeom prst="rect">
                      <a:avLst/>
                    </a:prstGeom>
                  </pic:spPr>
                </pic:pic>
              </a:graphicData>
            </a:graphic>
          </wp:inline>
        </w:drawing>
      </w:r>
    </w:p>
    <w:p w14:paraId="0E07C837" w14:textId="77777777" w:rsidR="004709D6" w:rsidRDefault="004709D6" w:rsidP="001D539E">
      <w:pPr>
        <w:suppressAutoHyphens w:val="0"/>
        <w:spacing w:after="0" w:line="240" w:lineRule="auto"/>
        <w:ind w:right="0"/>
        <w:rPr>
          <w:sz w:val="24"/>
          <w:szCs w:val="24"/>
        </w:rPr>
      </w:pPr>
    </w:p>
    <w:p w14:paraId="1C75B729" w14:textId="77777777" w:rsidR="004709D6" w:rsidRDefault="004709D6" w:rsidP="004709D6">
      <w:pPr>
        <w:suppressAutoHyphens w:val="0"/>
        <w:spacing w:after="0" w:line="240" w:lineRule="auto"/>
        <w:ind w:right="0"/>
        <w:jc w:val="left"/>
        <w:rPr>
          <w:sz w:val="24"/>
          <w:szCs w:val="24"/>
        </w:rPr>
      </w:pPr>
      <w:r>
        <w:rPr>
          <w:sz w:val="24"/>
          <w:szCs w:val="24"/>
        </w:rPr>
        <w:t>Rappel des règles métier :</w:t>
      </w:r>
    </w:p>
    <w:p w14:paraId="747A769C" w14:textId="089B0793" w:rsidR="004709D6" w:rsidRDefault="004709D6" w:rsidP="004709D6">
      <w:pPr>
        <w:pStyle w:val="Paragraphedeliste"/>
        <w:numPr>
          <w:ilvl w:val="0"/>
          <w:numId w:val="25"/>
        </w:numPr>
        <w:suppressAutoHyphens w:val="0"/>
        <w:spacing w:after="0" w:line="240" w:lineRule="auto"/>
        <w:jc w:val="left"/>
        <w:rPr>
          <w:sz w:val="24"/>
          <w:szCs w:val="24"/>
        </w:rPr>
      </w:pPr>
      <w:proofErr w:type="gramStart"/>
      <w:r w:rsidRPr="004709D6">
        <w:rPr>
          <w:sz w:val="24"/>
          <w:szCs w:val="24"/>
        </w:rPr>
        <w:t>un</w:t>
      </w:r>
      <w:proofErr w:type="gramEnd"/>
      <w:r w:rsidRPr="004709D6">
        <w:rPr>
          <w:sz w:val="24"/>
          <w:szCs w:val="24"/>
        </w:rPr>
        <w:t xml:space="preserve"> utilisateur peut avoir un ou plusieurs comptes</w:t>
      </w:r>
      <w:r>
        <w:rPr>
          <w:sz w:val="24"/>
          <w:szCs w:val="24"/>
        </w:rPr>
        <w:t> ;</w:t>
      </w:r>
    </w:p>
    <w:p w14:paraId="0B8E0E76" w14:textId="648E8D24" w:rsidR="004709D6" w:rsidRDefault="004709D6" w:rsidP="004709D6">
      <w:pPr>
        <w:pStyle w:val="Paragraphedeliste"/>
        <w:numPr>
          <w:ilvl w:val="0"/>
          <w:numId w:val="25"/>
        </w:numPr>
        <w:suppressAutoHyphens w:val="0"/>
        <w:spacing w:after="0" w:line="240" w:lineRule="auto"/>
        <w:jc w:val="left"/>
        <w:rPr>
          <w:sz w:val="24"/>
          <w:szCs w:val="24"/>
        </w:rPr>
      </w:pPr>
      <w:proofErr w:type="gramStart"/>
      <w:r>
        <w:rPr>
          <w:sz w:val="24"/>
          <w:szCs w:val="24"/>
        </w:rPr>
        <w:t>un</w:t>
      </w:r>
      <w:proofErr w:type="gramEnd"/>
      <w:r>
        <w:rPr>
          <w:sz w:val="24"/>
          <w:szCs w:val="24"/>
        </w:rPr>
        <w:t xml:space="preserve"> compte n’a qu’un seul propriétaire.</w:t>
      </w:r>
    </w:p>
    <w:p w14:paraId="0D51C9CB" w14:textId="77777777" w:rsidR="004709D6" w:rsidRDefault="004709D6" w:rsidP="004709D6">
      <w:pPr>
        <w:suppressAutoHyphens w:val="0"/>
        <w:spacing w:after="0" w:line="240" w:lineRule="auto"/>
        <w:jc w:val="left"/>
        <w:rPr>
          <w:sz w:val="24"/>
          <w:szCs w:val="24"/>
        </w:rPr>
      </w:pPr>
    </w:p>
    <w:p w14:paraId="4F47FA15" w14:textId="77777777" w:rsidR="002E54FE" w:rsidRDefault="002E54FE" w:rsidP="004709D6">
      <w:pPr>
        <w:suppressAutoHyphens w:val="0"/>
        <w:spacing w:after="0" w:line="240" w:lineRule="auto"/>
        <w:jc w:val="left"/>
        <w:rPr>
          <w:sz w:val="24"/>
          <w:szCs w:val="24"/>
        </w:rPr>
      </w:pPr>
      <w:r>
        <w:rPr>
          <w:sz w:val="24"/>
          <w:szCs w:val="24"/>
        </w:rPr>
        <w:t>A partir de cet UML :</w:t>
      </w:r>
    </w:p>
    <w:p w14:paraId="1951C0F8" w14:textId="43202610" w:rsidR="002E54FE" w:rsidRPr="00CD5FBF" w:rsidRDefault="002E54FE" w:rsidP="00CD5FBF">
      <w:pPr>
        <w:pStyle w:val="Paragraphedeliste"/>
        <w:numPr>
          <w:ilvl w:val="0"/>
          <w:numId w:val="30"/>
        </w:numPr>
        <w:rPr>
          <w:sz w:val="24"/>
          <w:szCs w:val="24"/>
        </w:rPr>
      </w:pPr>
      <w:r w:rsidRPr="00CD5FBF">
        <w:rPr>
          <w:sz w:val="24"/>
          <w:szCs w:val="24"/>
        </w:rPr>
        <w:t xml:space="preserve">Établissez le </w:t>
      </w:r>
      <w:r w:rsidRPr="002E3222">
        <w:rPr>
          <w:b/>
          <w:bCs/>
          <w:sz w:val="24"/>
          <w:szCs w:val="24"/>
        </w:rPr>
        <w:t>diagramme MCD</w:t>
      </w:r>
      <w:r w:rsidRPr="00CD5FBF">
        <w:rPr>
          <w:sz w:val="24"/>
          <w:szCs w:val="24"/>
        </w:rPr>
        <w:t xml:space="preserve"> permettant de représenter la structure d’une base de données </w:t>
      </w:r>
    </w:p>
    <w:p w14:paraId="516C1BCC" w14:textId="2BCBE012" w:rsidR="001D539E" w:rsidRPr="00CD5FBF" w:rsidRDefault="002E54FE" w:rsidP="00CD5FBF">
      <w:pPr>
        <w:pStyle w:val="Paragraphedeliste"/>
        <w:numPr>
          <w:ilvl w:val="0"/>
          <w:numId w:val="30"/>
        </w:numPr>
        <w:rPr>
          <w:sz w:val="24"/>
          <w:szCs w:val="24"/>
        </w:rPr>
      </w:pPr>
      <w:r w:rsidRPr="00CD5FBF">
        <w:rPr>
          <w:sz w:val="24"/>
          <w:szCs w:val="24"/>
        </w:rPr>
        <w:t>Modifiez</w:t>
      </w:r>
      <w:r w:rsidR="00D64093" w:rsidRPr="00CD5FBF">
        <w:rPr>
          <w:sz w:val="24"/>
          <w:szCs w:val="24"/>
        </w:rPr>
        <w:t xml:space="preserve"> </w:t>
      </w:r>
      <w:r w:rsidR="00D64093" w:rsidRPr="00CD5FBF">
        <w:rPr>
          <w:b/>
          <w:bCs/>
          <w:sz w:val="24"/>
          <w:szCs w:val="24"/>
        </w:rPr>
        <w:t>la base de données</w:t>
      </w:r>
      <w:r w:rsidR="00D64093" w:rsidRPr="00CD5FBF">
        <w:rPr>
          <w:sz w:val="24"/>
          <w:szCs w:val="24"/>
        </w:rPr>
        <w:t xml:space="preserve"> </w:t>
      </w:r>
      <w:r w:rsidR="002E3222">
        <w:rPr>
          <w:b/>
          <w:bCs/>
          <w:sz w:val="24"/>
          <w:szCs w:val="24"/>
        </w:rPr>
        <w:t>en accord avec le MLD</w:t>
      </w:r>
      <w:r w:rsidR="002E3222" w:rsidRPr="002E3222">
        <w:rPr>
          <w:b/>
          <w:bCs/>
          <w:sz w:val="24"/>
          <w:szCs w:val="24"/>
        </w:rPr>
        <w:t xml:space="preserve"> </w:t>
      </w:r>
      <w:r w:rsidR="002E3222">
        <w:rPr>
          <w:sz w:val="24"/>
          <w:szCs w:val="24"/>
        </w:rPr>
        <w:t>grâce à votre client</w:t>
      </w:r>
      <w:r w:rsidR="00D64093" w:rsidRPr="00CD5FBF">
        <w:rPr>
          <w:sz w:val="24"/>
          <w:szCs w:val="24"/>
        </w:rPr>
        <w:t xml:space="preserve"> SGBD pour </w:t>
      </w:r>
      <w:r w:rsidR="001D539E" w:rsidRPr="00CD5FBF">
        <w:rPr>
          <w:sz w:val="24"/>
          <w:szCs w:val="24"/>
        </w:rPr>
        <w:t xml:space="preserve">intégrer cette nouvelle architecture. </w:t>
      </w:r>
    </w:p>
    <w:p w14:paraId="76D0D063" w14:textId="77777777" w:rsidR="00D64093" w:rsidRDefault="00D64093" w:rsidP="004709D6">
      <w:pPr>
        <w:suppressAutoHyphens w:val="0"/>
        <w:spacing w:after="0" w:line="240" w:lineRule="auto"/>
        <w:jc w:val="left"/>
        <w:rPr>
          <w:sz w:val="24"/>
          <w:szCs w:val="24"/>
        </w:rPr>
      </w:pPr>
    </w:p>
    <w:p w14:paraId="0F3F2FEF" w14:textId="77777777" w:rsidR="00D64093" w:rsidRDefault="00D64093" w:rsidP="00D64093"/>
    <w:tbl>
      <w:tblPr>
        <w:tblStyle w:val="Grilledutableau"/>
        <w:tblW w:w="0" w:type="auto"/>
        <w:tblLook w:val="04A0" w:firstRow="1" w:lastRow="0" w:firstColumn="1" w:lastColumn="0" w:noHBand="0" w:noVBand="1"/>
      </w:tblPr>
      <w:tblGrid>
        <w:gridCol w:w="9921"/>
      </w:tblGrid>
      <w:tr w:rsidR="00D64093" w14:paraId="5CEA4A4D" w14:textId="77777777" w:rsidTr="0066669A">
        <w:tc>
          <w:tcPr>
            <w:tcW w:w="9921" w:type="dxa"/>
            <w:tcBorders>
              <w:top w:val="nil"/>
              <w:left w:val="single" w:sz="48" w:space="0" w:color="FFC000"/>
              <w:bottom w:val="nil"/>
              <w:right w:val="nil"/>
            </w:tcBorders>
            <w:shd w:val="clear" w:color="auto" w:fill="FFE697"/>
          </w:tcPr>
          <w:p w14:paraId="061E8BEA" w14:textId="77777777" w:rsidR="00D64093" w:rsidRPr="009105A4" w:rsidRDefault="00D64093" w:rsidP="0066669A">
            <w:pPr>
              <w:rPr>
                <w:b/>
                <w:bCs/>
              </w:rPr>
            </w:pPr>
            <w:r>
              <w:rPr>
                <w:b/>
                <w:bCs/>
              </w:rPr>
              <w:t>Attention</w:t>
            </w:r>
          </w:p>
        </w:tc>
      </w:tr>
      <w:tr w:rsidR="00D64093" w14:paraId="3621B949" w14:textId="77777777" w:rsidTr="00D64093">
        <w:trPr>
          <w:trHeight w:val="1322"/>
        </w:trPr>
        <w:tc>
          <w:tcPr>
            <w:tcW w:w="9921" w:type="dxa"/>
            <w:tcBorders>
              <w:top w:val="nil"/>
              <w:left w:val="single" w:sz="48" w:space="0" w:color="FFC000"/>
              <w:bottom w:val="nil"/>
              <w:right w:val="nil"/>
            </w:tcBorders>
          </w:tcPr>
          <w:p w14:paraId="5D4DA259" w14:textId="77777777" w:rsidR="00D64093" w:rsidRPr="002E54FE" w:rsidRDefault="00D64093" w:rsidP="0066669A">
            <w:pPr>
              <w:suppressAutoHyphens w:val="0"/>
              <w:spacing w:before="100" w:beforeAutospacing="1" w:afterAutospacing="1" w:line="240" w:lineRule="auto"/>
              <w:ind w:right="0"/>
              <w:jc w:val="left"/>
              <w:rPr>
                <w:sz w:val="24"/>
                <w:szCs w:val="24"/>
              </w:rPr>
            </w:pPr>
            <w:r w:rsidRPr="002E54FE">
              <w:rPr>
                <w:sz w:val="24"/>
                <w:szCs w:val="24"/>
              </w:rPr>
              <w:t xml:space="preserve">Le type de la clef primaire de la table « user » doit être </w:t>
            </w:r>
            <w:r w:rsidRPr="002E54FE">
              <w:rPr>
                <w:b/>
                <w:bCs/>
                <w:sz w:val="24"/>
                <w:szCs w:val="24"/>
              </w:rPr>
              <w:t>UUID</w:t>
            </w:r>
            <w:r w:rsidRPr="002E54FE">
              <w:rPr>
                <w:sz w:val="24"/>
                <w:szCs w:val="24"/>
              </w:rPr>
              <w:t>.</w:t>
            </w:r>
          </w:p>
          <w:p w14:paraId="0479DF53" w14:textId="5E0BCB1D" w:rsidR="00D64093" w:rsidRPr="002E54FE" w:rsidRDefault="00D64093" w:rsidP="0066669A">
            <w:pPr>
              <w:suppressAutoHyphens w:val="0"/>
              <w:spacing w:before="100" w:beforeAutospacing="1" w:afterAutospacing="1" w:line="240" w:lineRule="auto"/>
              <w:ind w:right="0"/>
              <w:jc w:val="left"/>
              <w:rPr>
                <w:sz w:val="24"/>
                <w:szCs w:val="24"/>
              </w:rPr>
            </w:pPr>
            <w:r w:rsidRPr="002E54FE">
              <w:rPr>
                <w:sz w:val="24"/>
                <w:szCs w:val="24"/>
              </w:rPr>
              <w:t>UUID est l’acronyme de « </w:t>
            </w:r>
            <w:proofErr w:type="spellStart"/>
            <w:r w:rsidRPr="002E54FE">
              <w:rPr>
                <w:b/>
                <w:bCs/>
                <w:sz w:val="24"/>
                <w:szCs w:val="24"/>
              </w:rPr>
              <w:t>Universally</w:t>
            </w:r>
            <w:proofErr w:type="spellEnd"/>
            <w:r w:rsidRPr="002E54FE">
              <w:rPr>
                <w:b/>
                <w:bCs/>
                <w:sz w:val="24"/>
                <w:szCs w:val="24"/>
              </w:rPr>
              <w:t xml:space="preserve"> Unique Identifier</w:t>
            </w:r>
            <w:r w:rsidRPr="002E54FE">
              <w:rPr>
                <w:sz w:val="24"/>
                <w:szCs w:val="24"/>
              </w:rPr>
              <w:t> » (identifiant universel unique)</w:t>
            </w:r>
            <w:r w:rsidR="002E54FE" w:rsidRPr="002E54FE">
              <w:rPr>
                <w:sz w:val="24"/>
                <w:szCs w:val="24"/>
              </w:rPr>
              <w:t xml:space="preserve"> peut-être</w:t>
            </w:r>
            <w:r w:rsidRPr="002E54FE">
              <w:rPr>
                <w:sz w:val="24"/>
                <w:szCs w:val="24"/>
              </w:rPr>
              <w:t xml:space="preserve"> généré automatiquement par un SGBD.</w:t>
            </w:r>
          </w:p>
          <w:p w14:paraId="2612B8E4" w14:textId="6EA9B88F" w:rsidR="00D64093" w:rsidRPr="002E54FE" w:rsidRDefault="00D64093" w:rsidP="0066669A">
            <w:pPr>
              <w:suppressAutoHyphens w:val="0"/>
              <w:spacing w:before="100" w:beforeAutospacing="1" w:afterAutospacing="1" w:line="240" w:lineRule="auto"/>
              <w:ind w:right="0"/>
              <w:jc w:val="left"/>
              <w:rPr>
                <w:sz w:val="24"/>
                <w:szCs w:val="24"/>
              </w:rPr>
            </w:pPr>
            <w:r w:rsidRPr="002E54FE">
              <w:rPr>
                <w:sz w:val="24"/>
                <w:szCs w:val="24"/>
              </w:rPr>
              <w:t>L’UUID est à privilégier dans le cas d’accès à des données exposées.</w:t>
            </w:r>
          </w:p>
          <w:p w14:paraId="3D953B25" w14:textId="0CFB750C" w:rsidR="00D64093" w:rsidRPr="002E54FE" w:rsidRDefault="00D64093" w:rsidP="0066669A">
            <w:pPr>
              <w:suppressAutoHyphens w:val="0"/>
              <w:spacing w:before="100" w:beforeAutospacing="1" w:afterAutospacing="1" w:line="240" w:lineRule="auto"/>
              <w:ind w:right="0"/>
              <w:jc w:val="left"/>
              <w:rPr>
                <w:sz w:val="24"/>
                <w:szCs w:val="24"/>
              </w:rPr>
            </w:pPr>
            <w:r w:rsidRPr="002E54FE">
              <w:rPr>
                <w:sz w:val="24"/>
                <w:szCs w:val="24"/>
              </w:rPr>
              <w:t>Exemple dans votre cas : vous allez développer un « </w:t>
            </w:r>
            <w:proofErr w:type="spellStart"/>
            <w:r w:rsidRPr="002E54FE">
              <w:rPr>
                <w:sz w:val="24"/>
                <w:szCs w:val="24"/>
              </w:rPr>
              <w:t>endpoint</w:t>
            </w:r>
            <w:proofErr w:type="spellEnd"/>
            <w:r w:rsidRPr="002E54FE">
              <w:rPr>
                <w:sz w:val="24"/>
                <w:szCs w:val="24"/>
              </w:rPr>
              <w:t> » « </w:t>
            </w:r>
            <w:r w:rsidRPr="002E54FE">
              <w:rPr>
                <w:b/>
                <w:bCs/>
                <w:sz w:val="24"/>
                <w:szCs w:val="24"/>
              </w:rPr>
              <w:t>/api/</w:t>
            </w:r>
            <w:proofErr w:type="spellStart"/>
            <w:r w:rsidRPr="002E54FE">
              <w:rPr>
                <w:b/>
                <w:bCs/>
                <w:sz w:val="24"/>
                <w:szCs w:val="24"/>
              </w:rPr>
              <w:t>users</w:t>
            </w:r>
            <w:proofErr w:type="spellEnd"/>
            <w:r w:rsidRPr="002E54FE">
              <w:rPr>
                <w:sz w:val="24"/>
                <w:szCs w:val="24"/>
              </w:rPr>
              <w:t> » qui permettra au client de récupérer des informations utilisateurs. Dans le cas d’utilisation d’un identifiant auto-incrémenté un attaquant peut deviner les identifiants utilisateurs (logiquement « </w:t>
            </w:r>
            <w:proofErr w:type="gramStart"/>
            <w:r w:rsidRPr="002E54FE">
              <w:rPr>
                <w:sz w:val="24"/>
                <w:szCs w:val="24"/>
              </w:rPr>
              <w:t>1..</w:t>
            </w:r>
            <w:proofErr w:type="gramEnd"/>
            <w:r w:rsidRPr="002E54FE">
              <w:rPr>
                <w:sz w:val="24"/>
                <w:szCs w:val="24"/>
              </w:rPr>
              <w:t xml:space="preserve">2..3… ») et tenter d’attaquer le </w:t>
            </w:r>
            <w:proofErr w:type="spellStart"/>
            <w:r w:rsidRPr="002E54FE">
              <w:rPr>
                <w:sz w:val="24"/>
                <w:szCs w:val="24"/>
              </w:rPr>
              <w:t>endpoint</w:t>
            </w:r>
            <w:proofErr w:type="spellEnd"/>
            <w:r w:rsidRPr="002E54FE">
              <w:rPr>
                <w:sz w:val="24"/>
                <w:szCs w:val="24"/>
              </w:rPr>
              <w:t xml:space="preserve"> en utilisant un chemin pour lequel </w:t>
            </w:r>
            <w:r w:rsidR="00444CB4" w:rsidRPr="002E54FE">
              <w:rPr>
                <w:sz w:val="24"/>
                <w:szCs w:val="24"/>
              </w:rPr>
              <w:t xml:space="preserve">il y a une donnée (par exemple « </w:t>
            </w:r>
            <w:r w:rsidR="00444CB4" w:rsidRPr="002E54FE">
              <w:rPr>
                <w:b/>
                <w:bCs/>
                <w:sz w:val="24"/>
                <w:szCs w:val="24"/>
              </w:rPr>
              <w:t>/api/</w:t>
            </w:r>
            <w:proofErr w:type="spellStart"/>
            <w:r w:rsidR="00444CB4" w:rsidRPr="002E54FE">
              <w:rPr>
                <w:b/>
                <w:bCs/>
                <w:sz w:val="24"/>
                <w:szCs w:val="24"/>
              </w:rPr>
              <w:t>users</w:t>
            </w:r>
            <w:proofErr w:type="spellEnd"/>
            <w:r w:rsidR="00444CB4" w:rsidRPr="002E54FE">
              <w:rPr>
                <w:b/>
                <w:bCs/>
                <w:sz w:val="24"/>
                <w:szCs w:val="24"/>
              </w:rPr>
              <w:t>/2</w:t>
            </w:r>
            <w:r w:rsidR="00444CB4" w:rsidRPr="002E54FE">
              <w:rPr>
                <w:sz w:val="24"/>
                <w:szCs w:val="24"/>
              </w:rPr>
              <w:t> »</w:t>
            </w:r>
          </w:p>
          <w:p w14:paraId="3A98C87C" w14:textId="26DCAEF7" w:rsidR="00444CB4" w:rsidRPr="002E54FE" w:rsidRDefault="00444CB4" w:rsidP="0066669A">
            <w:pPr>
              <w:suppressAutoHyphens w:val="0"/>
              <w:spacing w:before="100" w:beforeAutospacing="1" w:afterAutospacing="1" w:line="240" w:lineRule="auto"/>
              <w:ind w:right="0"/>
              <w:jc w:val="left"/>
              <w:rPr>
                <w:sz w:val="24"/>
                <w:szCs w:val="24"/>
              </w:rPr>
            </w:pPr>
            <w:r w:rsidRPr="002E54FE">
              <w:rPr>
                <w:sz w:val="24"/>
                <w:szCs w:val="24"/>
              </w:rPr>
              <w:t>Il sera beaucoup difficile à un attaquant de trouver un UUID correct.</w:t>
            </w:r>
          </w:p>
          <w:p w14:paraId="233151F4" w14:textId="73303983" w:rsidR="00D64093" w:rsidRPr="00AC74A6" w:rsidRDefault="00D64093" w:rsidP="0066669A">
            <w:pPr>
              <w:suppressAutoHyphens w:val="0"/>
              <w:spacing w:before="100" w:beforeAutospacing="1" w:afterAutospacing="1" w:line="240" w:lineRule="auto"/>
              <w:ind w:right="0"/>
              <w:jc w:val="left"/>
              <w:rPr>
                <w:rFonts w:ascii="Times New Roman" w:hAnsi="Times New Roman"/>
                <w:sz w:val="24"/>
                <w:szCs w:val="24"/>
                <w:lang w:eastAsia="fr-FR"/>
              </w:rPr>
            </w:pPr>
            <w:r w:rsidRPr="002E54FE">
              <w:rPr>
                <w:sz w:val="24"/>
                <w:szCs w:val="24"/>
              </w:rPr>
              <w:t xml:space="preserve">Plus d’informations sur UUID en PostgreSQL : </w:t>
            </w:r>
            <w:hyperlink r:id="rId22" w:history="1">
              <w:r w:rsidRPr="002E54FE">
                <w:rPr>
                  <w:rStyle w:val="Lienhypertexte"/>
                  <w:sz w:val="24"/>
                  <w:szCs w:val="24"/>
                </w:rPr>
                <w:t>https://www.postgresql.org/docs/current/datatype-uuid.html</w:t>
              </w:r>
            </w:hyperlink>
          </w:p>
        </w:tc>
      </w:tr>
    </w:tbl>
    <w:p w14:paraId="46CDEF79" w14:textId="77777777" w:rsidR="00D64093" w:rsidRDefault="00D64093" w:rsidP="00D64093"/>
    <w:p w14:paraId="0975FCE9" w14:textId="3ACFF18D" w:rsidR="00444CB4" w:rsidRDefault="00444CB4" w:rsidP="00444CB4">
      <w:pPr>
        <w:pStyle w:val="Titre3"/>
      </w:pPr>
      <w:bookmarkStart w:id="14" w:name="_Toc179869068"/>
      <w:r>
        <w:lastRenderedPageBreak/>
        <w:t>Ajout d’un jeu d’essai</w:t>
      </w:r>
      <w:bookmarkEnd w:id="14"/>
    </w:p>
    <w:p w14:paraId="7F266AF1" w14:textId="65E91DC9" w:rsidR="00444CB4" w:rsidRPr="002E54FE" w:rsidRDefault="00444CB4" w:rsidP="00444CB4">
      <w:pPr>
        <w:rPr>
          <w:sz w:val="24"/>
          <w:szCs w:val="24"/>
        </w:rPr>
      </w:pPr>
      <w:r w:rsidRPr="002E54FE">
        <w:rPr>
          <w:sz w:val="24"/>
          <w:szCs w:val="24"/>
        </w:rPr>
        <w:t xml:space="preserve">Ajoutez des enregistrements afin de </w:t>
      </w:r>
      <w:r w:rsidR="002E54FE">
        <w:rPr>
          <w:sz w:val="24"/>
          <w:szCs w:val="24"/>
        </w:rPr>
        <w:t>construire</w:t>
      </w:r>
      <w:r w:rsidRPr="002E54FE">
        <w:rPr>
          <w:sz w:val="24"/>
          <w:szCs w:val="24"/>
        </w:rPr>
        <w:t xml:space="preserve"> un jeu d’essai exploitable.</w:t>
      </w:r>
    </w:p>
    <w:p w14:paraId="1CA06F04" w14:textId="424093E4" w:rsidR="00B628B2" w:rsidRDefault="00B628B2">
      <w:pPr>
        <w:suppressAutoHyphens w:val="0"/>
        <w:spacing w:after="0" w:line="240" w:lineRule="auto"/>
        <w:ind w:right="0"/>
        <w:jc w:val="left"/>
      </w:pPr>
    </w:p>
    <w:p w14:paraId="5BD28DF6" w14:textId="1E8F3C8F" w:rsidR="00F54952" w:rsidRPr="00444CB4" w:rsidRDefault="00444CB4" w:rsidP="00444CB4">
      <w:pPr>
        <w:pStyle w:val="Titre3"/>
      </w:pPr>
      <w:bookmarkStart w:id="15" w:name="_Toc179869069"/>
      <w:r>
        <w:t>Implémentation des entités</w:t>
      </w:r>
      <w:bookmarkEnd w:id="15"/>
    </w:p>
    <w:p w14:paraId="532B401C" w14:textId="65FFBEC8" w:rsidR="00444CB4" w:rsidRDefault="00444CB4" w:rsidP="009D302A">
      <w:pPr>
        <w:rPr>
          <w:sz w:val="24"/>
          <w:szCs w:val="24"/>
        </w:rPr>
      </w:pPr>
      <w:r>
        <w:rPr>
          <w:sz w:val="24"/>
          <w:szCs w:val="24"/>
        </w:rPr>
        <w:t>Une fois la base de données correcte, vous pourrez implémenter l’entité « </w:t>
      </w:r>
      <w:r w:rsidR="002E54FE" w:rsidRPr="002E3222">
        <w:rPr>
          <w:b/>
          <w:bCs/>
          <w:sz w:val="24"/>
          <w:szCs w:val="24"/>
        </w:rPr>
        <w:t>Client</w:t>
      </w:r>
      <w:r>
        <w:rPr>
          <w:sz w:val="24"/>
          <w:szCs w:val="24"/>
        </w:rPr>
        <w:t> » et modifier « </w:t>
      </w:r>
      <w:proofErr w:type="spellStart"/>
      <w:r w:rsidRPr="002E3222">
        <w:rPr>
          <w:b/>
          <w:bCs/>
          <w:sz w:val="24"/>
          <w:szCs w:val="24"/>
        </w:rPr>
        <w:t>Account</w:t>
      </w:r>
      <w:proofErr w:type="spellEnd"/>
      <w:r>
        <w:rPr>
          <w:sz w:val="24"/>
          <w:szCs w:val="24"/>
        </w:rPr>
        <w:t> »</w:t>
      </w:r>
      <w:r w:rsidR="00CD5FBF">
        <w:rPr>
          <w:sz w:val="24"/>
          <w:szCs w:val="24"/>
        </w:rPr>
        <w:t xml:space="preserve"> au sein de votre code Java.</w:t>
      </w:r>
    </w:p>
    <w:p w14:paraId="03F02F0A" w14:textId="77777777" w:rsidR="00444CB4" w:rsidRDefault="00444CB4" w:rsidP="009D302A">
      <w:pPr>
        <w:rPr>
          <w:sz w:val="24"/>
          <w:szCs w:val="24"/>
        </w:rPr>
      </w:pPr>
    </w:p>
    <w:p w14:paraId="067818D1" w14:textId="66E2AB54" w:rsidR="00444CB4" w:rsidRDefault="00444CB4" w:rsidP="009D302A">
      <w:pPr>
        <w:rPr>
          <w:sz w:val="24"/>
          <w:szCs w:val="24"/>
        </w:rPr>
      </w:pPr>
      <w:r>
        <w:rPr>
          <w:sz w:val="24"/>
          <w:szCs w:val="24"/>
        </w:rPr>
        <w:t>Points de vigilance lors du développement :</w:t>
      </w:r>
    </w:p>
    <w:p w14:paraId="1414A2B6" w14:textId="734D83C5" w:rsidR="00444CB4" w:rsidRDefault="00444CB4" w:rsidP="00444CB4">
      <w:pPr>
        <w:pStyle w:val="Paragraphedeliste"/>
        <w:numPr>
          <w:ilvl w:val="0"/>
          <w:numId w:val="26"/>
        </w:numPr>
        <w:rPr>
          <w:sz w:val="24"/>
          <w:szCs w:val="24"/>
        </w:rPr>
      </w:pPr>
      <w:r>
        <w:rPr>
          <w:sz w:val="24"/>
          <w:szCs w:val="24"/>
        </w:rPr>
        <w:t>Déclarez autant d’attributs de classe qu’il y a de colonnes de table</w:t>
      </w:r>
    </w:p>
    <w:p w14:paraId="44782B25" w14:textId="596E14DF" w:rsidR="00444CB4" w:rsidRDefault="00444CB4" w:rsidP="00444CB4">
      <w:pPr>
        <w:pStyle w:val="Paragraphedeliste"/>
        <w:numPr>
          <w:ilvl w:val="0"/>
          <w:numId w:val="26"/>
        </w:numPr>
        <w:rPr>
          <w:sz w:val="24"/>
          <w:szCs w:val="24"/>
        </w:rPr>
      </w:pPr>
      <w:r>
        <w:rPr>
          <w:sz w:val="24"/>
          <w:szCs w:val="24"/>
        </w:rPr>
        <w:t>Adaptez le type Java en fonction du type de base de données</w:t>
      </w:r>
    </w:p>
    <w:p w14:paraId="1CBA48D9" w14:textId="5C89304E" w:rsidR="00444CB4" w:rsidRDefault="00444CB4" w:rsidP="00444CB4">
      <w:pPr>
        <w:pStyle w:val="Paragraphedeliste"/>
        <w:numPr>
          <w:ilvl w:val="0"/>
          <w:numId w:val="26"/>
        </w:numPr>
        <w:rPr>
          <w:sz w:val="24"/>
          <w:szCs w:val="24"/>
        </w:rPr>
      </w:pPr>
      <w:r>
        <w:rPr>
          <w:sz w:val="24"/>
          <w:szCs w:val="24"/>
        </w:rPr>
        <w:t>Pour le type UUID, utilisez la classe « UUID » du package « </w:t>
      </w:r>
      <w:proofErr w:type="spellStart"/>
      <w:proofErr w:type="gramStart"/>
      <w:r w:rsidRPr="00444CB4">
        <w:rPr>
          <w:rFonts w:ascii="Consolas" w:hAnsi="Consolas"/>
          <w:color w:val="4EC9B0"/>
          <w:sz w:val="21"/>
          <w:szCs w:val="21"/>
          <w:highlight w:val="black"/>
          <w:lang w:eastAsia="fr-FR"/>
        </w:rPr>
        <w:t>java</w:t>
      </w:r>
      <w:r w:rsidRPr="00444CB4">
        <w:rPr>
          <w:rFonts w:ascii="Consolas" w:hAnsi="Consolas"/>
          <w:color w:val="D4D4D4"/>
          <w:sz w:val="21"/>
          <w:szCs w:val="21"/>
          <w:highlight w:val="black"/>
          <w:lang w:eastAsia="fr-FR"/>
        </w:rPr>
        <w:t>.</w:t>
      </w:r>
      <w:r w:rsidRPr="00444CB4">
        <w:rPr>
          <w:rFonts w:ascii="Consolas" w:hAnsi="Consolas"/>
          <w:color w:val="4EC9B0"/>
          <w:sz w:val="21"/>
          <w:szCs w:val="21"/>
          <w:highlight w:val="black"/>
          <w:lang w:eastAsia="fr-FR"/>
        </w:rPr>
        <w:t>util</w:t>
      </w:r>
      <w:proofErr w:type="gramEnd"/>
      <w:r w:rsidRPr="00444CB4">
        <w:rPr>
          <w:rFonts w:ascii="Consolas" w:hAnsi="Consolas"/>
          <w:color w:val="D4D4D4"/>
          <w:sz w:val="21"/>
          <w:szCs w:val="21"/>
          <w:highlight w:val="black"/>
          <w:lang w:eastAsia="fr-FR"/>
        </w:rPr>
        <w:t>.</w:t>
      </w:r>
      <w:r w:rsidRPr="00444CB4">
        <w:rPr>
          <w:rFonts w:ascii="Consolas" w:hAnsi="Consolas"/>
          <w:color w:val="4EC9B0"/>
          <w:sz w:val="21"/>
          <w:szCs w:val="21"/>
          <w:highlight w:val="black"/>
          <w:lang w:eastAsia="fr-FR"/>
        </w:rPr>
        <w:t>UUID</w:t>
      </w:r>
      <w:proofErr w:type="spellEnd"/>
      <w:r>
        <w:rPr>
          <w:rFonts w:ascii="Consolas" w:hAnsi="Consolas"/>
          <w:color w:val="4EC9B0"/>
          <w:sz w:val="21"/>
          <w:szCs w:val="21"/>
          <w:lang w:eastAsia="fr-FR"/>
        </w:rPr>
        <w:t xml:space="preserve"> </w:t>
      </w:r>
      <w:r>
        <w:rPr>
          <w:sz w:val="24"/>
          <w:szCs w:val="24"/>
        </w:rPr>
        <w:t>»</w:t>
      </w:r>
    </w:p>
    <w:p w14:paraId="5794F98A" w14:textId="77777777" w:rsidR="00444CB4" w:rsidRDefault="00444CB4" w:rsidP="00B628B2">
      <w:pPr>
        <w:rPr>
          <w:sz w:val="24"/>
          <w:szCs w:val="24"/>
        </w:rPr>
      </w:pPr>
    </w:p>
    <w:p w14:paraId="7582AB78" w14:textId="21194DB6" w:rsidR="00B628B2" w:rsidRDefault="00B628B2" w:rsidP="00B628B2">
      <w:pPr>
        <w:pStyle w:val="Titre4"/>
      </w:pPr>
      <w:r>
        <w:t>Implémentation de la relation</w:t>
      </w:r>
    </w:p>
    <w:p w14:paraId="0B0F1769" w14:textId="185632E7" w:rsidR="00B628B2" w:rsidRDefault="00B628B2" w:rsidP="00B628B2">
      <w:pPr>
        <w:rPr>
          <w:sz w:val="24"/>
          <w:szCs w:val="24"/>
        </w:rPr>
      </w:pPr>
      <w:r>
        <w:rPr>
          <w:sz w:val="24"/>
          <w:szCs w:val="24"/>
        </w:rPr>
        <w:t>A un certain stade, vous allez devoir implémenter le lien entre un utilisateur et son/ses comptes bancaires.</w:t>
      </w:r>
    </w:p>
    <w:p w14:paraId="01D95A6E" w14:textId="77777777" w:rsidR="00B628B2" w:rsidRDefault="00B628B2" w:rsidP="00B628B2">
      <w:pPr>
        <w:rPr>
          <w:sz w:val="24"/>
          <w:szCs w:val="24"/>
        </w:rPr>
      </w:pPr>
    </w:p>
    <w:p w14:paraId="4B4C2050" w14:textId="198C2E7E" w:rsidR="00B628B2" w:rsidRDefault="00B628B2" w:rsidP="00B628B2">
      <w:pPr>
        <w:rPr>
          <w:sz w:val="24"/>
          <w:szCs w:val="24"/>
        </w:rPr>
      </w:pPr>
      <w:r>
        <w:rPr>
          <w:sz w:val="24"/>
          <w:szCs w:val="24"/>
        </w:rPr>
        <w:t>Vous allez, au niveau des classes Java, implémenter le diagramme UML suivant :</w:t>
      </w:r>
    </w:p>
    <w:p w14:paraId="06F84DCD" w14:textId="7A84848D" w:rsidR="00B628B2" w:rsidRDefault="0030091E" w:rsidP="00B628B2">
      <w:pPr>
        <w:rPr>
          <w:sz w:val="24"/>
          <w:szCs w:val="24"/>
        </w:rPr>
      </w:pPr>
      <w:r w:rsidRPr="0030091E">
        <w:rPr>
          <w:noProof/>
          <w:sz w:val="24"/>
          <w:szCs w:val="24"/>
        </w:rPr>
        <w:drawing>
          <wp:inline distT="0" distB="0" distL="0" distR="0" wp14:anchorId="48DE14E6" wp14:editId="65FCC41A">
            <wp:extent cx="6210935" cy="1946910"/>
            <wp:effectExtent l="0" t="0" r="0" b="0"/>
            <wp:docPr id="881264378"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64378"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6210935" cy="1946910"/>
                    </a:xfrm>
                    <a:prstGeom prst="rect">
                      <a:avLst/>
                    </a:prstGeom>
                  </pic:spPr>
                </pic:pic>
              </a:graphicData>
            </a:graphic>
          </wp:inline>
        </w:drawing>
      </w:r>
    </w:p>
    <w:p w14:paraId="57B1FB0E" w14:textId="77777777" w:rsidR="00B628B2" w:rsidRPr="00B628B2" w:rsidRDefault="00B628B2" w:rsidP="00B628B2">
      <w:pPr>
        <w:rPr>
          <w:sz w:val="24"/>
          <w:szCs w:val="24"/>
        </w:rPr>
      </w:pPr>
    </w:p>
    <w:p w14:paraId="167045ED" w14:textId="74DE8524" w:rsidR="00444CB4" w:rsidRDefault="0030091E" w:rsidP="0030091E">
      <w:pPr>
        <w:jc w:val="left"/>
        <w:rPr>
          <w:sz w:val="24"/>
          <w:szCs w:val="24"/>
        </w:rPr>
      </w:pPr>
      <w:r>
        <w:rPr>
          <w:sz w:val="24"/>
          <w:szCs w:val="24"/>
        </w:rPr>
        <w:t>La relation « </w:t>
      </w:r>
      <w:proofErr w:type="spellStart"/>
      <w:r w:rsidRPr="00CD5FBF">
        <w:rPr>
          <w:b/>
          <w:bCs/>
          <w:sz w:val="24"/>
          <w:szCs w:val="24"/>
        </w:rPr>
        <w:t>owns</w:t>
      </w:r>
      <w:proofErr w:type="spellEnd"/>
      <w:r>
        <w:rPr>
          <w:sz w:val="24"/>
          <w:szCs w:val="24"/>
        </w:rPr>
        <w:t> » indique deux contraintes :</w:t>
      </w:r>
    </w:p>
    <w:p w14:paraId="0356DCD6" w14:textId="12A4A8B2" w:rsidR="0030091E" w:rsidRDefault="0030091E" w:rsidP="0030091E">
      <w:pPr>
        <w:pStyle w:val="Paragraphedeliste"/>
        <w:numPr>
          <w:ilvl w:val="0"/>
          <w:numId w:val="27"/>
        </w:numPr>
        <w:jc w:val="left"/>
        <w:rPr>
          <w:sz w:val="24"/>
          <w:szCs w:val="24"/>
        </w:rPr>
      </w:pPr>
      <w:r>
        <w:rPr>
          <w:sz w:val="24"/>
          <w:szCs w:val="24"/>
        </w:rPr>
        <w:t>1 utilisateur détient de 0 à un nombre indéterminé de comptes (cardinalité « </w:t>
      </w:r>
      <w:proofErr w:type="gramStart"/>
      <w:r>
        <w:rPr>
          <w:sz w:val="24"/>
          <w:szCs w:val="24"/>
        </w:rPr>
        <w:t>0..</w:t>
      </w:r>
      <w:proofErr w:type="gramEnd"/>
      <w:r>
        <w:rPr>
          <w:sz w:val="24"/>
          <w:szCs w:val="24"/>
        </w:rPr>
        <w:t>* »)</w:t>
      </w:r>
    </w:p>
    <w:p w14:paraId="5C20DC8D" w14:textId="2B6F5A36" w:rsidR="0030091E" w:rsidRDefault="0030091E" w:rsidP="0030091E">
      <w:pPr>
        <w:pStyle w:val="Paragraphedeliste"/>
        <w:numPr>
          <w:ilvl w:val="0"/>
          <w:numId w:val="27"/>
        </w:numPr>
        <w:jc w:val="left"/>
        <w:rPr>
          <w:sz w:val="24"/>
          <w:szCs w:val="24"/>
        </w:rPr>
      </w:pPr>
      <w:r>
        <w:rPr>
          <w:sz w:val="24"/>
          <w:szCs w:val="24"/>
        </w:rPr>
        <w:t>1 compte n’a qu’un seul utilisateur propriétaire</w:t>
      </w:r>
    </w:p>
    <w:p w14:paraId="66671A3C" w14:textId="44F81FFD" w:rsidR="00444CB4" w:rsidRDefault="00444CB4">
      <w:pPr>
        <w:suppressAutoHyphens w:val="0"/>
        <w:spacing w:after="0" w:line="240" w:lineRule="auto"/>
        <w:ind w:right="0"/>
        <w:jc w:val="left"/>
        <w:rPr>
          <w:sz w:val="24"/>
          <w:szCs w:val="24"/>
        </w:rPr>
      </w:pPr>
    </w:p>
    <w:p w14:paraId="7CD53EB2" w14:textId="5E2B262E" w:rsidR="0030091E" w:rsidRDefault="0030091E">
      <w:pPr>
        <w:suppressAutoHyphens w:val="0"/>
        <w:spacing w:after="0" w:line="240" w:lineRule="auto"/>
        <w:ind w:right="0"/>
        <w:jc w:val="left"/>
        <w:rPr>
          <w:sz w:val="24"/>
          <w:szCs w:val="24"/>
        </w:rPr>
      </w:pPr>
      <w:r>
        <w:rPr>
          <w:sz w:val="24"/>
          <w:szCs w:val="24"/>
        </w:rPr>
        <w:t>En Java, pour satisfaire la première contrainte, il faut ajouter à la class</w:t>
      </w:r>
      <w:r w:rsidR="008F3682">
        <w:rPr>
          <w:sz w:val="24"/>
          <w:szCs w:val="24"/>
        </w:rPr>
        <w:t>e</w:t>
      </w:r>
      <w:r>
        <w:rPr>
          <w:sz w:val="24"/>
          <w:szCs w:val="24"/>
        </w:rPr>
        <w:t xml:space="preserve"> « User » un attribut tel que :</w:t>
      </w:r>
    </w:p>
    <w:p w14:paraId="21ED9B2E" w14:textId="77777777" w:rsidR="0030091E" w:rsidRPr="0030091E" w:rsidRDefault="0030091E" w:rsidP="0030091E">
      <w:pPr>
        <w:shd w:val="clear" w:color="auto" w:fill="1F1F1F"/>
        <w:suppressAutoHyphens w:val="0"/>
        <w:spacing w:after="0" w:line="285" w:lineRule="atLeast"/>
        <w:ind w:right="0"/>
        <w:jc w:val="left"/>
        <w:rPr>
          <w:rFonts w:ascii="Consolas" w:hAnsi="Consolas"/>
          <w:color w:val="CCCCCC"/>
          <w:sz w:val="21"/>
          <w:szCs w:val="21"/>
          <w:lang w:eastAsia="fr-FR"/>
        </w:rPr>
      </w:pPr>
      <w:proofErr w:type="spellStart"/>
      <w:proofErr w:type="gramStart"/>
      <w:r w:rsidRPr="0030091E">
        <w:rPr>
          <w:rFonts w:ascii="Consolas" w:hAnsi="Consolas"/>
          <w:color w:val="569CD6"/>
          <w:sz w:val="21"/>
          <w:szCs w:val="21"/>
          <w:lang w:eastAsia="fr-FR"/>
        </w:rPr>
        <w:t>private</w:t>
      </w:r>
      <w:proofErr w:type="spellEnd"/>
      <w:proofErr w:type="gramEnd"/>
      <w:r w:rsidRPr="0030091E">
        <w:rPr>
          <w:rFonts w:ascii="Consolas" w:hAnsi="Consolas"/>
          <w:color w:val="CCCCCC"/>
          <w:sz w:val="21"/>
          <w:szCs w:val="21"/>
          <w:lang w:eastAsia="fr-FR"/>
        </w:rPr>
        <w:t xml:space="preserve"> </w:t>
      </w:r>
      <w:r w:rsidRPr="0030091E">
        <w:rPr>
          <w:rFonts w:ascii="Consolas" w:hAnsi="Consolas"/>
          <w:color w:val="4EC9B0"/>
          <w:sz w:val="21"/>
          <w:szCs w:val="21"/>
          <w:lang w:eastAsia="fr-FR"/>
        </w:rPr>
        <w:t>List</w:t>
      </w:r>
      <w:r w:rsidRPr="0030091E">
        <w:rPr>
          <w:rFonts w:ascii="Consolas" w:hAnsi="Consolas"/>
          <w:color w:val="CCCCCC"/>
          <w:sz w:val="21"/>
          <w:szCs w:val="21"/>
          <w:lang w:eastAsia="fr-FR"/>
        </w:rPr>
        <w:t>&lt;</w:t>
      </w:r>
      <w:proofErr w:type="spellStart"/>
      <w:r w:rsidRPr="0030091E">
        <w:rPr>
          <w:rFonts w:ascii="Consolas" w:hAnsi="Consolas"/>
          <w:color w:val="4EC9B0"/>
          <w:sz w:val="21"/>
          <w:szCs w:val="21"/>
          <w:lang w:eastAsia="fr-FR"/>
        </w:rPr>
        <w:t>Account</w:t>
      </w:r>
      <w:proofErr w:type="spellEnd"/>
      <w:r w:rsidRPr="0030091E">
        <w:rPr>
          <w:rFonts w:ascii="Consolas" w:hAnsi="Consolas"/>
          <w:color w:val="CCCCCC"/>
          <w:sz w:val="21"/>
          <w:szCs w:val="21"/>
          <w:lang w:eastAsia="fr-FR"/>
        </w:rPr>
        <w:t xml:space="preserve">&gt; </w:t>
      </w:r>
      <w:proofErr w:type="spellStart"/>
      <w:r w:rsidRPr="0030091E">
        <w:rPr>
          <w:rFonts w:ascii="Consolas" w:hAnsi="Consolas"/>
          <w:color w:val="9CDCFE"/>
          <w:sz w:val="21"/>
          <w:szCs w:val="21"/>
          <w:lang w:eastAsia="fr-FR"/>
        </w:rPr>
        <w:t>accounts</w:t>
      </w:r>
      <w:proofErr w:type="spellEnd"/>
      <w:r w:rsidRPr="0030091E">
        <w:rPr>
          <w:rFonts w:ascii="Consolas" w:hAnsi="Consolas"/>
          <w:color w:val="CCCCCC"/>
          <w:sz w:val="21"/>
          <w:szCs w:val="21"/>
          <w:lang w:eastAsia="fr-FR"/>
        </w:rPr>
        <w:t>;</w:t>
      </w:r>
    </w:p>
    <w:p w14:paraId="7A67B78E" w14:textId="77777777" w:rsidR="0030091E" w:rsidRDefault="0030091E">
      <w:pPr>
        <w:suppressAutoHyphens w:val="0"/>
        <w:spacing w:after="0" w:line="240" w:lineRule="auto"/>
        <w:ind w:right="0"/>
        <w:jc w:val="left"/>
        <w:rPr>
          <w:sz w:val="24"/>
          <w:szCs w:val="24"/>
        </w:rPr>
      </w:pPr>
    </w:p>
    <w:p w14:paraId="704A1C70" w14:textId="77777777" w:rsidR="0030091E" w:rsidRDefault="0030091E">
      <w:pPr>
        <w:suppressAutoHyphens w:val="0"/>
        <w:spacing w:after="0" w:line="240" w:lineRule="auto"/>
        <w:ind w:right="0"/>
        <w:jc w:val="left"/>
        <w:rPr>
          <w:sz w:val="24"/>
          <w:szCs w:val="24"/>
        </w:rPr>
      </w:pPr>
    </w:p>
    <w:p w14:paraId="242550D1" w14:textId="472FA03A" w:rsidR="0030091E" w:rsidRDefault="0030091E">
      <w:pPr>
        <w:suppressAutoHyphens w:val="0"/>
        <w:spacing w:after="0" w:line="240" w:lineRule="auto"/>
        <w:ind w:right="0"/>
        <w:jc w:val="left"/>
        <w:rPr>
          <w:sz w:val="24"/>
          <w:szCs w:val="24"/>
        </w:rPr>
      </w:pPr>
      <w:proofErr w:type="spellStart"/>
      <w:r>
        <w:rPr>
          <w:sz w:val="24"/>
          <w:szCs w:val="24"/>
        </w:rPr>
        <w:t>Pou</w:t>
      </w:r>
      <w:proofErr w:type="spellEnd"/>
      <w:r>
        <w:rPr>
          <w:sz w:val="24"/>
          <w:szCs w:val="24"/>
        </w:rPr>
        <w:t xml:space="preserve"> satisfaire la deuxième contrainte, il faut </w:t>
      </w:r>
      <w:r w:rsidR="008F3682">
        <w:rPr>
          <w:sz w:val="24"/>
          <w:szCs w:val="24"/>
        </w:rPr>
        <w:t xml:space="preserve">également </w:t>
      </w:r>
      <w:r>
        <w:rPr>
          <w:sz w:val="24"/>
          <w:szCs w:val="24"/>
        </w:rPr>
        <w:t xml:space="preserve">ajouter </w:t>
      </w:r>
      <w:r w:rsidR="008F3682">
        <w:rPr>
          <w:sz w:val="24"/>
          <w:szCs w:val="24"/>
        </w:rPr>
        <w:t>à la classe « </w:t>
      </w:r>
      <w:proofErr w:type="spellStart"/>
      <w:r w:rsidR="008F3682">
        <w:rPr>
          <w:sz w:val="24"/>
          <w:szCs w:val="24"/>
        </w:rPr>
        <w:t>Account</w:t>
      </w:r>
      <w:proofErr w:type="spellEnd"/>
      <w:r w:rsidR="008F3682">
        <w:rPr>
          <w:sz w:val="24"/>
          <w:szCs w:val="24"/>
        </w:rPr>
        <w:t> » un attribut tel que :</w:t>
      </w:r>
    </w:p>
    <w:p w14:paraId="5BE76585" w14:textId="77777777" w:rsidR="008F3682" w:rsidRPr="008F3682" w:rsidRDefault="008F3682" w:rsidP="008F3682">
      <w:pPr>
        <w:shd w:val="clear" w:color="auto" w:fill="1F1F1F"/>
        <w:suppressAutoHyphens w:val="0"/>
        <w:spacing w:after="0" w:line="285" w:lineRule="atLeast"/>
        <w:ind w:right="0"/>
        <w:jc w:val="left"/>
        <w:rPr>
          <w:rFonts w:ascii="Consolas" w:hAnsi="Consolas"/>
          <w:color w:val="CCCCCC"/>
          <w:sz w:val="21"/>
          <w:szCs w:val="21"/>
          <w:lang w:eastAsia="fr-FR"/>
        </w:rPr>
      </w:pPr>
      <w:proofErr w:type="spellStart"/>
      <w:proofErr w:type="gramStart"/>
      <w:r w:rsidRPr="008F3682">
        <w:rPr>
          <w:rFonts w:ascii="Consolas" w:hAnsi="Consolas"/>
          <w:color w:val="569CD6"/>
          <w:sz w:val="21"/>
          <w:szCs w:val="21"/>
          <w:lang w:eastAsia="fr-FR"/>
        </w:rPr>
        <w:t>private</w:t>
      </w:r>
      <w:proofErr w:type="spellEnd"/>
      <w:proofErr w:type="gramEnd"/>
      <w:r w:rsidRPr="008F3682">
        <w:rPr>
          <w:rFonts w:ascii="Consolas" w:hAnsi="Consolas"/>
          <w:color w:val="CCCCCC"/>
          <w:sz w:val="21"/>
          <w:szCs w:val="21"/>
          <w:lang w:eastAsia="fr-FR"/>
        </w:rPr>
        <w:t xml:space="preserve"> </w:t>
      </w:r>
      <w:r w:rsidRPr="008F3682">
        <w:rPr>
          <w:rFonts w:ascii="Consolas" w:hAnsi="Consolas"/>
          <w:color w:val="4EC9B0"/>
          <w:sz w:val="21"/>
          <w:szCs w:val="21"/>
          <w:lang w:eastAsia="fr-FR"/>
        </w:rPr>
        <w:t>User</w:t>
      </w:r>
      <w:r w:rsidRPr="008F3682">
        <w:rPr>
          <w:rFonts w:ascii="Consolas" w:hAnsi="Consolas"/>
          <w:color w:val="CCCCCC"/>
          <w:sz w:val="21"/>
          <w:szCs w:val="21"/>
          <w:lang w:eastAsia="fr-FR"/>
        </w:rPr>
        <w:t xml:space="preserve"> </w:t>
      </w:r>
      <w:proofErr w:type="spellStart"/>
      <w:r w:rsidRPr="008F3682">
        <w:rPr>
          <w:rFonts w:ascii="Consolas" w:hAnsi="Consolas"/>
          <w:color w:val="9CDCFE"/>
          <w:sz w:val="21"/>
          <w:szCs w:val="21"/>
          <w:lang w:eastAsia="fr-FR"/>
        </w:rPr>
        <w:t>owner</w:t>
      </w:r>
      <w:proofErr w:type="spellEnd"/>
      <w:r w:rsidRPr="008F3682">
        <w:rPr>
          <w:rFonts w:ascii="Consolas" w:hAnsi="Consolas"/>
          <w:color w:val="CCCCCC"/>
          <w:sz w:val="21"/>
          <w:szCs w:val="21"/>
          <w:lang w:eastAsia="fr-FR"/>
        </w:rPr>
        <w:t>;</w:t>
      </w:r>
    </w:p>
    <w:p w14:paraId="1367EE48" w14:textId="77777777" w:rsidR="008F3682" w:rsidRDefault="008F3682">
      <w:pPr>
        <w:suppressAutoHyphens w:val="0"/>
        <w:spacing w:after="0" w:line="240" w:lineRule="auto"/>
        <w:ind w:right="0"/>
        <w:jc w:val="left"/>
        <w:rPr>
          <w:sz w:val="24"/>
          <w:szCs w:val="24"/>
        </w:rPr>
      </w:pPr>
    </w:p>
    <w:p w14:paraId="588B6FEA" w14:textId="6CDC7DAD" w:rsidR="008F3682" w:rsidRDefault="008F3682">
      <w:pPr>
        <w:suppressAutoHyphens w:val="0"/>
        <w:spacing w:after="0" w:line="240" w:lineRule="auto"/>
        <w:ind w:right="0"/>
        <w:jc w:val="left"/>
        <w:rPr>
          <w:sz w:val="24"/>
          <w:szCs w:val="24"/>
        </w:rPr>
      </w:pPr>
      <w:r>
        <w:rPr>
          <w:sz w:val="24"/>
          <w:szCs w:val="24"/>
        </w:rPr>
        <w:lastRenderedPageBreak/>
        <w:t>Il va également falloir ajouter des annotations à ces attributs pour configurer l’ORM.</w:t>
      </w:r>
    </w:p>
    <w:p w14:paraId="4547C1A4" w14:textId="77777777" w:rsidR="008F3682" w:rsidRDefault="008F3682">
      <w:pPr>
        <w:suppressAutoHyphens w:val="0"/>
        <w:spacing w:after="0" w:line="240" w:lineRule="auto"/>
        <w:ind w:right="0"/>
        <w:jc w:val="left"/>
        <w:rPr>
          <w:sz w:val="24"/>
          <w:szCs w:val="24"/>
        </w:rPr>
      </w:pPr>
    </w:p>
    <w:p w14:paraId="29C7FDE0" w14:textId="77777777" w:rsidR="008F3682" w:rsidRDefault="008F3682">
      <w:pPr>
        <w:suppressAutoHyphens w:val="0"/>
        <w:spacing w:after="0" w:line="240" w:lineRule="auto"/>
        <w:ind w:right="0"/>
        <w:jc w:val="left"/>
        <w:rPr>
          <w:sz w:val="24"/>
          <w:szCs w:val="24"/>
        </w:rPr>
      </w:pPr>
    </w:p>
    <w:tbl>
      <w:tblPr>
        <w:tblStyle w:val="Grilledutableau"/>
        <w:tblW w:w="0" w:type="auto"/>
        <w:tblLook w:val="04A0" w:firstRow="1" w:lastRow="0" w:firstColumn="1" w:lastColumn="0" w:noHBand="0" w:noVBand="1"/>
      </w:tblPr>
      <w:tblGrid>
        <w:gridCol w:w="9921"/>
      </w:tblGrid>
      <w:tr w:rsidR="008F3682" w14:paraId="69CA2DBD" w14:textId="77777777" w:rsidTr="0066669A">
        <w:tc>
          <w:tcPr>
            <w:tcW w:w="9921" w:type="dxa"/>
            <w:tcBorders>
              <w:top w:val="nil"/>
              <w:left w:val="single" w:sz="36" w:space="0" w:color="448AFF"/>
              <w:bottom w:val="nil"/>
              <w:right w:val="nil"/>
            </w:tcBorders>
            <w:shd w:val="clear" w:color="auto" w:fill="ECF3FF"/>
          </w:tcPr>
          <w:p w14:paraId="4C7CC624" w14:textId="65BD8023" w:rsidR="008F3682" w:rsidRPr="009F5565" w:rsidRDefault="008F3682" w:rsidP="0066669A">
            <w:pPr>
              <w:rPr>
                <w:b/>
                <w:bCs/>
              </w:rPr>
            </w:pPr>
            <w:bookmarkStart w:id="16" w:name="_Hlk157422394"/>
            <w:r>
              <w:rPr>
                <w:b/>
                <w:bCs/>
              </w:rPr>
              <w:t>Instruction</w:t>
            </w:r>
          </w:p>
        </w:tc>
      </w:tr>
      <w:tr w:rsidR="008F3682" w14:paraId="0016DD30" w14:textId="77777777" w:rsidTr="0066669A">
        <w:trPr>
          <w:trHeight w:val="1014"/>
        </w:trPr>
        <w:tc>
          <w:tcPr>
            <w:tcW w:w="9921" w:type="dxa"/>
            <w:tcBorders>
              <w:top w:val="nil"/>
              <w:left w:val="single" w:sz="36" w:space="0" w:color="448AFF"/>
              <w:bottom w:val="nil"/>
              <w:right w:val="nil"/>
            </w:tcBorders>
          </w:tcPr>
          <w:p w14:paraId="6EE76CC5" w14:textId="77777777" w:rsidR="008F3682" w:rsidRDefault="008F3682" w:rsidP="008F3682">
            <w:pPr>
              <w:suppressAutoHyphens w:val="0"/>
              <w:spacing w:after="0" w:line="240" w:lineRule="auto"/>
              <w:ind w:right="0"/>
              <w:jc w:val="left"/>
              <w:rPr>
                <w:sz w:val="24"/>
                <w:szCs w:val="24"/>
              </w:rPr>
            </w:pPr>
            <w:bookmarkStart w:id="17" w:name="_Hlk157422387"/>
            <w:r>
              <w:rPr>
                <w:sz w:val="24"/>
                <w:szCs w:val="24"/>
              </w:rPr>
              <w:t xml:space="preserve">Prenez connaissance du fonctionnement de certaines annotations utiles dans votre cas en regardant le cours suivant : </w:t>
            </w:r>
            <w:hyperlink r:id="rId25" w:history="1">
              <w:r w:rsidRPr="008F3682">
                <w:rPr>
                  <w:rStyle w:val="Lienhypertexte"/>
                  <w:sz w:val="24"/>
                  <w:szCs w:val="24"/>
                </w:rPr>
                <w:t>https://koor.fr/Java/TutorialJEE/jee_jpa_many_to_one.wp</w:t>
              </w:r>
            </w:hyperlink>
          </w:p>
          <w:p w14:paraId="0C49A3A0" w14:textId="10D24D2D" w:rsidR="008F3682" w:rsidRPr="009105A4" w:rsidRDefault="008F3682" w:rsidP="0066669A"/>
        </w:tc>
      </w:tr>
      <w:bookmarkEnd w:id="16"/>
      <w:bookmarkEnd w:id="17"/>
    </w:tbl>
    <w:p w14:paraId="11718EB7" w14:textId="77777777" w:rsidR="008F3682" w:rsidRDefault="008F3682">
      <w:pPr>
        <w:suppressAutoHyphens w:val="0"/>
        <w:spacing w:after="0" w:line="240" w:lineRule="auto"/>
        <w:ind w:right="0"/>
        <w:jc w:val="left"/>
        <w:rPr>
          <w:sz w:val="24"/>
          <w:szCs w:val="24"/>
        </w:rPr>
      </w:pPr>
    </w:p>
    <w:tbl>
      <w:tblPr>
        <w:tblStyle w:val="Grilledutableau"/>
        <w:tblW w:w="0" w:type="auto"/>
        <w:tblLook w:val="04A0" w:firstRow="1" w:lastRow="0" w:firstColumn="1" w:lastColumn="0" w:noHBand="0" w:noVBand="1"/>
      </w:tblPr>
      <w:tblGrid>
        <w:gridCol w:w="9921"/>
      </w:tblGrid>
      <w:tr w:rsidR="008F3682" w14:paraId="3535E6D0" w14:textId="77777777" w:rsidTr="0066669A">
        <w:tc>
          <w:tcPr>
            <w:tcW w:w="9921" w:type="dxa"/>
            <w:tcBorders>
              <w:top w:val="nil"/>
              <w:left w:val="single" w:sz="36" w:space="0" w:color="448AFF"/>
              <w:bottom w:val="nil"/>
              <w:right w:val="nil"/>
            </w:tcBorders>
            <w:shd w:val="clear" w:color="auto" w:fill="ECF3FF"/>
          </w:tcPr>
          <w:p w14:paraId="0EF3ACB9" w14:textId="7DF4262E" w:rsidR="008F3682" w:rsidRPr="009F5565" w:rsidRDefault="008F3682" w:rsidP="0066669A">
            <w:pPr>
              <w:rPr>
                <w:b/>
                <w:bCs/>
              </w:rPr>
            </w:pPr>
            <w:r>
              <w:rPr>
                <w:b/>
                <w:bCs/>
              </w:rPr>
              <w:t>Instruction</w:t>
            </w:r>
          </w:p>
        </w:tc>
      </w:tr>
      <w:tr w:rsidR="008F3682" w14:paraId="27CCA9F3" w14:textId="77777777" w:rsidTr="0066669A">
        <w:trPr>
          <w:trHeight w:val="1014"/>
        </w:trPr>
        <w:tc>
          <w:tcPr>
            <w:tcW w:w="9921" w:type="dxa"/>
            <w:tcBorders>
              <w:top w:val="nil"/>
              <w:left w:val="single" w:sz="36" w:space="0" w:color="448AFF"/>
              <w:bottom w:val="nil"/>
              <w:right w:val="nil"/>
            </w:tcBorders>
          </w:tcPr>
          <w:p w14:paraId="6FE4767A" w14:textId="0428DEDC" w:rsidR="008F3682" w:rsidRDefault="008F3682" w:rsidP="0066669A">
            <w:pPr>
              <w:suppressAutoHyphens w:val="0"/>
              <w:spacing w:after="0" w:line="240" w:lineRule="auto"/>
              <w:ind w:right="0"/>
              <w:jc w:val="left"/>
              <w:rPr>
                <w:sz w:val="24"/>
                <w:szCs w:val="24"/>
              </w:rPr>
            </w:pPr>
            <w:r>
              <w:rPr>
                <w:sz w:val="24"/>
                <w:szCs w:val="24"/>
              </w:rPr>
              <w:t>Implémentez les classes « </w:t>
            </w:r>
            <w:r w:rsidRPr="00884903">
              <w:rPr>
                <w:b/>
                <w:bCs/>
                <w:sz w:val="24"/>
                <w:szCs w:val="24"/>
              </w:rPr>
              <w:t>User</w:t>
            </w:r>
            <w:r>
              <w:rPr>
                <w:sz w:val="24"/>
                <w:szCs w:val="24"/>
              </w:rPr>
              <w:t> » et « </w:t>
            </w:r>
            <w:proofErr w:type="spellStart"/>
            <w:r w:rsidRPr="00884903">
              <w:rPr>
                <w:b/>
                <w:bCs/>
                <w:sz w:val="24"/>
                <w:szCs w:val="24"/>
              </w:rPr>
              <w:t>Account</w:t>
            </w:r>
            <w:proofErr w:type="spellEnd"/>
            <w:r>
              <w:rPr>
                <w:sz w:val="24"/>
                <w:szCs w:val="24"/>
              </w:rPr>
              <w:t> » en ajoutant bien les relations aux attributs qui en ont besoin.</w:t>
            </w:r>
          </w:p>
          <w:p w14:paraId="2AA21A03" w14:textId="77777777" w:rsidR="008F3682" w:rsidRPr="009105A4" w:rsidRDefault="008F3682" w:rsidP="0066669A"/>
        </w:tc>
      </w:tr>
    </w:tbl>
    <w:p w14:paraId="04781CC0" w14:textId="77777777" w:rsidR="008F3682" w:rsidRDefault="008F3682">
      <w:pPr>
        <w:suppressAutoHyphens w:val="0"/>
        <w:spacing w:after="0" w:line="240" w:lineRule="auto"/>
        <w:ind w:right="0"/>
        <w:jc w:val="left"/>
        <w:rPr>
          <w:sz w:val="24"/>
          <w:szCs w:val="24"/>
        </w:rPr>
      </w:pPr>
    </w:p>
    <w:p w14:paraId="30E8645B" w14:textId="77777777" w:rsidR="008F3682" w:rsidRDefault="008F3682">
      <w:pPr>
        <w:suppressAutoHyphens w:val="0"/>
        <w:spacing w:after="0" w:line="240" w:lineRule="auto"/>
        <w:ind w:right="0"/>
        <w:jc w:val="left"/>
        <w:rPr>
          <w:sz w:val="24"/>
          <w:szCs w:val="24"/>
        </w:rPr>
      </w:pPr>
    </w:p>
    <w:p w14:paraId="472169B0" w14:textId="3CDFD2A7" w:rsidR="008F3682" w:rsidRDefault="008F3682" w:rsidP="008F3682">
      <w:pPr>
        <w:pStyle w:val="Titre3"/>
      </w:pPr>
      <w:bookmarkStart w:id="18" w:name="_Toc179869070"/>
      <w:r>
        <w:t>Implémentation et test de l’API</w:t>
      </w:r>
      <w:bookmarkEnd w:id="18"/>
    </w:p>
    <w:p w14:paraId="1EF26D0B" w14:textId="62A9AECF" w:rsidR="008F3682" w:rsidRPr="00CD5FBF" w:rsidRDefault="008F3682" w:rsidP="008F3682">
      <w:pPr>
        <w:rPr>
          <w:sz w:val="24"/>
          <w:szCs w:val="24"/>
        </w:rPr>
      </w:pPr>
      <w:r w:rsidRPr="00CD5FBF">
        <w:rPr>
          <w:sz w:val="24"/>
          <w:szCs w:val="24"/>
        </w:rPr>
        <w:t>Implémentez un nouveau contrôleur nommé « </w:t>
      </w:r>
      <w:proofErr w:type="spellStart"/>
      <w:r w:rsidRPr="00CD5FBF">
        <w:rPr>
          <w:b/>
          <w:bCs/>
          <w:sz w:val="24"/>
          <w:szCs w:val="24"/>
        </w:rPr>
        <w:t>UserRestController</w:t>
      </w:r>
      <w:proofErr w:type="spellEnd"/>
      <w:r w:rsidRPr="00CD5FBF">
        <w:rPr>
          <w:sz w:val="24"/>
          <w:szCs w:val="24"/>
        </w:rPr>
        <w:t> ».</w:t>
      </w:r>
    </w:p>
    <w:p w14:paraId="0F82475F" w14:textId="77777777" w:rsidR="008F3682" w:rsidRPr="00CD5FBF" w:rsidRDefault="008F3682" w:rsidP="008F3682">
      <w:pPr>
        <w:rPr>
          <w:sz w:val="24"/>
          <w:szCs w:val="24"/>
        </w:rPr>
      </w:pPr>
    </w:p>
    <w:p w14:paraId="28448E3F" w14:textId="0F174968" w:rsidR="008F3682" w:rsidRPr="00CD5FBF" w:rsidRDefault="008F3682" w:rsidP="008F3682">
      <w:pPr>
        <w:rPr>
          <w:sz w:val="24"/>
          <w:szCs w:val="24"/>
        </w:rPr>
      </w:pPr>
      <w:r w:rsidRPr="00CD5FBF">
        <w:rPr>
          <w:sz w:val="24"/>
          <w:szCs w:val="24"/>
        </w:rPr>
        <w:t xml:space="preserve">Testez un </w:t>
      </w:r>
      <w:proofErr w:type="spellStart"/>
      <w:r w:rsidRPr="00CD5FBF">
        <w:rPr>
          <w:b/>
          <w:bCs/>
          <w:sz w:val="24"/>
          <w:szCs w:val="24"/>
        </w:rPr>
        <w:t>endpoint</w:t>
      </w:r>
      <w:proofErr w:type="spellEnd"/>
      <w:r w:rsidRPr="00CD5FBF">
        <w:rPr>
          <w:sz w:val="24"/>
          <w:szCs w:val="24"/>
        </w:rPr>
        <w:t xml:space="preserve"> tel que «</w:t>
      </w:r>
      <w:r w:rsidRPr="00CD5FBF">
        <w:rPr>
          <w:b/>
          <w:bCs/>
          <w:sz w:val="24"/>
          <w:szCs w:val="24"/>
        </w:rPr>
        <w:t> /api/</w:t>
      </w:r>
      <w:proofErr w:type="spellStart"/>
      <w:r w:rsidRPr="00CD5FBF">
        <w:rPr>
          <w:b/>
          <w:bCs/>
          <w:sz w:val="24"/>
          <w:szCs w:val="24"/>
        </w:rPr>
        <w:t>users</w:t>
      </w:r>
      <w:proofErr w:type="spellEnd"/>
      <w:r w:rsidRPr="00CD5FBF">
        <w:rPr>
          <w:b/>
          <w:bCs/>
          <w:sz w:val="24"/>
          <w:szCs w:val="24"/>
        </w:rPr>
        <w:t> </w:t>
      </w:r>
      <w:r w:rsidRPr="00CD5FBF">
        <w:rPr>
          <w:sz w:val="24"/>
          <w:szCs w:val="24"/>
        </w:rPr>
        <w:t xml:space="preserve">» avec une requête « GET ». </w:t>
      </w:r>
    </w:p>
    <w:p w14:paraId="21161F30" w14:textId="77777777" w:rsidR="008F3682" w:rsidRDefault="008F3682" w:rsidP="008F3682"/>
    <w:tbl>
      <w:tblPr>
        <w:tblStyle w:val="Grilledutableau"/>
        <w:tblW w:w="0" w:type="auto"/>
        <w:tblLook w:val="04A0" w:firstRow="1" w:lastRow="0" w:firstColumn="1" w:lastColumn="0" w:noHBand="0" w:noVBand="1"/>
      </w:tblPr>
      <w:tblGrid>
        <w:gridCol w:w="9921"/>
      </w:tblGrid>
      <w:tr w:rsidR="008F3682" w14:paraId="38A9E51F" w14:textId="77777777" w:rsidTr="0066669A">
        <w:tc>
          <w:tcPr>
            <w:tcW w:w="9921" w:type="dxa"/>
            <w:tcBorders>
              <w:top w:val="nil"/>
              <w:left w:val="single" w:sz="48" w:space="0" w:color="FFC000"/>
              <w:bottom w:val="nil"/>
              <w:right w:val="nil"/>
            </w:tcBorders>
            <w:shd w:val="clear" w:color="auto" w:fill="FFE697"/>
          </w:tcPr>
          <w:p w14:paraId="6786C7BF" w14:textId="77777777" w:rsidR="008F3682" w:rsidRPr="009105A4" w:rsidRDefault="008F3682" w:rsidP="0066669A">
            <w:pPr>
              <w:rPr>
                <w:b/>
                <w:bCs/>
              </w:rPr>
            </w:pPr>
            <w:r>
              <w:rPr>
                <w:b/>
                <w:bCs/>
              </w:rPr>
              <w:t>Attention</w:t>
            </w:r>
          </w:p>
        </w:tc>
      </w:tr>
      <w:tr w:rsidR="008F3682" w14:paraId="4D04066A" w14:textId="77777777" w:rsidTr="0066669A">
        <w:trPr>
          <w:trHeight w:val="401"/>
        </w:trPr>
        <w:tc>
          <w:tcPr>
            <w:tcW w:w="9921" w:type="dxa"/>
            <w:tcBorders>
              <w:top w:val="nil"/>
              <w:left w:val="single" w:sz="48" w:space="0" w:color="FFC000"/>
              <w:bottom w:val="nil"/>
              <w:right w:val="nil"/>
            </w:tcBorders>
          </w:tcPr>
          <w:p w14:paraId="6658C3D2" w14:textId="739C0E20" w:rsidR="008F3682" w:rsidRPr="008F3682" w:rsidRDefault="008F3682" w:rsidP="008F3682">
            <w:pPr>
              <w:rPr>
                <w:b/>
                <w:bCs/>
              </w:rPr>
            </w:pPr>
            <w:r w:rsidRPr="008F3682">
              <w:rPr>
                <w:b/>
                <w:bCs/>
              </w:rPr>
              <w:t>Que remarquez-vous ?</w:t>
            </w:r>
          </w:p>
          <w:p w14:paraId="68C79DF7" w14:textId="360B0720" w:rsidR="008F3682" w:rsidRPr="00CD5FBF" w:rsidRDefault="008F3682" w:rsidP="0066669A">
            <w:pPr>
              <w:suppressAutoHyphens w:val="0"/>
              <w:spacing w:before="100" w:beforeAutospacing="1" w:afterAutospacing="1" w:line="240" w:lineRule="auto"/>
              <w:ind w:right="0"/>
              <w:jc w:val="left"/>
              <w:rPr>
                <w:rFonts w:cs="Arial"/>
                <w:sz w:val="24"/>
                <w:szCs w:val="24"/>
                <w:lang w:eastAsia="fr-FR"/>
              </w:rPr>
            </w:pPr>
            <w:r w:rsidRPr="00CD5FBF">
              <w:rPr>
                <w:rFonts w:cs="Arial"/>
                <w:sz w:val="24"/>
                <w:szCs w:val="24"/>
                <w:lang w:eastAsia="fr-FR"/>
              </w:rPr>
              <w:t xml:space="preserve">Si tout se passe bien, votre API devrait </w:t>
            </w:r>
            <w:r w:rsidR="00CD5FBF">
              <w:rPr>
                <w:rFonts w:cs="Arial"/>
                <w:sz w:val="24"/>
                <w:szCs w:val="24"/>
                <w:lang w:eastAsia="fr-FR"/>
              </w:rPr>
              <w:t>« </w:t>
            </w:r>
            <w:r w:rsidRPr="00CD5FBF">
              <w:rPr>
                <w:rFonts w:cs="Arial"/>
                <w:b/>
                <w:bCs/>
                <w:sz w:val="24"/>
                <w:szCs w:val="24"/>
                <w:lang w:eastAsia="fr-FR"/>
              </w:rPr>
              <w:t>crasher</w:t>
            </w:r>
            <w:r w:rsidR="00CD5FBF">
              <w:rPr>
                <w:rFonts w:cs="Arial"/>
                <w:sz w:val="24"/>
                <w:szCs w:val="24"/>
                <w:lang w:eastAsia="fr-FR"/>
              </w:rPr>
              <w:t> »</w:t>
            </w:r>
            <w:r w:rsidRPr="00CD5FBF">
              <w:rPr>
                <w:rFonts w:cs="Arial"/>
                <w:sz w:val="24"/>
                <w:szCs w:val="24"/>
                <w:lang w:eastAsia="fr-FR"/>
              </w:rPr>
              <w:t xml:space="preserve"> (pas d’inquiétude, c’est normal).</w:t>
            </w:r>
            <w:r w:rsidRPr="00CD5FBF">
              <w:rPr>
                <w:rFonts w:cs="Arial"/>
                <w:sz w:val="24"/>
                <w:szCs w:val="24"/>
                <w:lang w:eastAsia="fr-FR"/>
              </w:rPr>
              <w:br/>
              <w:t>Si ça fonctionne, c’est qu’il y a un problème.</w:t>
            </w:r>
          </w:p>
        </w:tc>
      </w:tr>
    </w:tbl>
    <w:p w14:paraId="10D037D6" w14:textId="11E5BC70" w:rsidR="008F3682" w:rsidRDefault="008F3682" w:rsidP="008F3682"/>
    <w:p w14:paraId="44C7C920" w14:textId="77777777" w:rsidR="00452B45" w:rsidRDefault="00452B45" w:rsidP="008F3682"/>
    <w:p w14:paraId="22467FAC" w14:textId="7E894578" w:rsidR="008F3682" w:rsidRDefault="00452B45" w:rsidP="00452B45">
      <w:pPr>
        <w:pStyle w:val="Titre3"/>
      </w:pPr>
      <w:bookmarkStart w:id="19" w:name="_Toc179869071"/>
      <w:r>
        <w:t>Mise en place de DTO</w:t>
      </w:r>
      <w:bookmarkEnd w:id="19"/>
    </w:p>
    <w:p w14:paraId="5C11BDDE" w14:textId="332405B7" w:rsidR="00452B45" w:rsidRPr="00CD5FBF" w:rsidRDefault="00452B45" w:rsidP="00452B45">
      <w:pPr>
        <w:rPr>
          <w:sz w:val="24"/>
          <w:szCs w:val="24"/>
        </w:rPr>
      </w:pPr>
      <w:r w:rsidRPr="00CD5FBF">
        <w:rPr>
          <w:sz w:val="24"/>
          <w:szCs w:val="24"/>
        </w:rPr>
        <w:t xml:space="preserve">Vous faites face à une </w:t>
      </w:r>
      <w:r w:rsidRPr="00CD5FBF">
        <w:rPr>
          <w:b/>
          <w:bCs/>
          <w:sz w:val="24"/>
          <w:szCs w:val="24"/>
        </w:rPr>
        <w:t>récursion infinie</w:t>
      </w:r>
      <w:r w:rsidRPr="00CD5FBF">
        <w:rPr>
          <w:sz w:val="24"/>
          <w:szCs w:val="24"/>
        </w:rPr>
        <w:t xml:space="preserve"> liée au mécanisme de sérialisation.</w:t>
      </w:r>
    </w:p>
    <w:p w14:paraId="45EB63AD" w14:textId="77777777" w:rsidR="00452B45" w:rsidRDefault="00452B45" w:rsidP="00452B45"/>
    <w:p w14:paraId="46E75F52" w14:textId="36EFCE79" w:rsidR="00452B45" w:rsidRPr="00CD5FBF" w:rsidRDefault="00452B45" w:rsidP="00452B45">
      <w:pPr>
        <w:rPr>
          <w:sz w:val="24"/>
          <w:szCs w:val="24"/>
        </w:rPr>
      </w:pPr>
      <w:r w:rsidRPr="00CD5FBF">
        <w:rPr>
          <w:sz w:val="24"/>
          <w:szCs w:val="24"/>
        </w:rPr>
        <w:t>Suivez les recommandations de l’article suivant afin de mettre en place</w:t>
      </w:r>
      <w:r w:rsidR="00CD5FBF">
        <w:rPr>
          <w:sz w:val="24"/>
          <w:szCs w:val="24"/>
        </w:rPr>
        <w:t xml:space="preserve"> un design pattern appelé </w:t>
      </w:r>
      <w:r w:rsidRPr="00CD5FBF">
        <w:rPr>
          <w:b/>
          <w:bCs/>
          <w:sz w:val="24"/>
          <w:szCs w:val="24"/>
        </w:rPr>
        <w:t>DTO</w:t>
      </w:r>
      <w:r w:rsidR="00CD5FBF">
        <w:rPr>
          <w:sz w:val="24"/>
          <w:szCs w:val="24"/>
        </w:rPr>
        <w:t xml:space="preserve"> (« Data Transfer Object »)</w:t>
      </w:r>
      <w:r w:rsidRPr="00CD5FBF">
        <w:rPr>
          <w:sz w:val="24"/>
          <w:szCs w:val="24"/>
        </w:rPr>
        <w:t xml:space="preserve"> et ainsi corriger la boucle infinie : </w:t>
      </w:r>
      <w:hyperlink r:id="rId26" w:history="1">
        <w:r w:rsidRPr="00CD5FBF">
          <w:rPr>
            <w:rStyle w:val="Lienhypertexte"/>
            <w:sz w:val="24"/>
            <w:szCs w:val="24"/>
          </w:rPr>
          <w:t>https://medium.com/@zubeyrdamar/java-spring-boot-handling-infinite-recursion-a95fe5a53c92</w:t>
        </w:r>
      </w:hyperlink>
    </w:p>
    <w:p w14:paraId="1AC108DF" w14:textId="77777777" w:rsidR="00C63E74" w:rsidRDefault="00C63E74">
      <w:pPr>
        <w:suppressAutoHyphens w:val="0"/>
        <w:spacing w:after="0" w:line="240" w:lineRule="auto"/>
        <w:ind w:right="0"/>
        <w:jc w:val="left"/>
        <w:rPr>
          <w:sz w:val="24"/>
          <w:szCs w:val="24"/>
        </w:rPr>
      </w:pPr>
      <w:r>
        <w:rPr>
          <w:sz w:val="24"/>
          <w:szCs w:val="24"/>
        </w:rPr>
        <w:br w:type="page"/>
      </w:r>
    </w:p>
    <w:p w14:paraId="2C6CDA08" w14:textId="643624E1" w:rsidR="00452B45" w:rsidRDefault="00C63E74" w:rsidP="00C63E74">
      <w:pPr>
        <w:pStyle w:val="Titre2"/>
      </w:pPr>
      <w:bookmarkStart w:id="20" w:name="_Toc179869072"/>
      <w:r>
        <w:lastRenderedPageBreak/>
        <w:t xml:space="preserve">Relation </w:t>
      </w:r>
      <w:proofErr w:type="spellStart"/>
      <w:r>
        <w:t>ManyToMany</w:t>
      </w:r>
      <w:bookmarkEnd w:id="20"/>
      <w:proofErr w:type="spellEnd"/>
    </w:p>
    <w:p w14:paraId="4C8811EC" w14:textId="555B0EEA" w:rsidR="00C63E74" w:rsidRPr="00CD5FBF" w:rsidRDefault="00C63E74" w:rsidP="00C63E74">
      <w:pPr>
        <w:rPr>
          <w:sz w:val="24"/>
          <w:szCs w:val="24"/>
        </w:rPr>
      </w:pPr>
      <w:r w:rsidRPr="00CD5FBF">
        <w:rPr>
          <w:sz w:val="24"/>
          <w:szCs w:val="24"/>
        </w:rPr>
        <w:t>Cette partie va vous permettre d’implémenter les règles métier suivantes :</w:t>
      </w:r>
    </w:p>
    <w:p w14:paraId="449A7D72" w14:textId="77777777" w:rsidR="000C7E06" w:rsidRDefault="000C7E06" w:rsidP="000C7E06">
      <w:pPr>
        <w:pStyle w:val="Paragraphedeliste"/>
        <w:numPr>
          <w:ilvl w:val="0"/>
          <w:numId w:val="24"/>
        </w:numPr>
        <w:rPr>
          <w:sz w:val="24"/>
          <w:szCs w:val="24"/>
        </w:rPr>
      </w:pPr>
      <w:r w:rsidRPr="002E54FE">
        <w:rPr>
          <w:sz w:val="24"/>
          <w:szCs w:val="24"/>
        </w:rPr>
        <w:t xml:space="preserve">Un utilisateur peut </w:t>
      </w:r>
      <w:r>
        <w:rPr>
          <w:sz w:val="24"/>
          <w:szCs w:val="24"/>
        </w:rPr>
        <w:t>souscrire à</w:t>
      </w:r>
      <w:r w:rsidRPr="002E54FE">
        <w:rPr>
          <w:sz w:val="24"/>
          <w:szCs w:val="24"/>
        </w:rPr>
        <w:t xml:space="preserve"> un</w:t>
      </w:r>
      <w:r>
        <w:rPr>
          <w:sz w:val="24"/>
          <w:szCs w:val="24"/>
        </w:rPr>
        <w:t>e</w:t>
      </w:r>
      <w:r w:rsidRPr="002E54FE">
        <w:rPr>
          <w:sz w:val="24"/>
          <w:szCs w:val="24"/>
        </w:rPr>
        <w:t xml:space="preserve"> ou plusieurs </w:t>
      </w:r>
      <w:r>
        <w:rPr>
          <w:sz w:val="24"/>
          <w:szCs w:val="24"/>
        </w:rPr>
        <w:t>assurances</w:t>
      </w:r>
      <w:r w:rsidRPr="002E54FE">
        <w:rPr>
          <w:sz w:val="24"/>
          <w:szCs w:val="24"/>
        </w:rPr>
        <w:t xml:space="preserve">. Chaque </w:t>
      </w:r>
      <w:r>
        <w:rPr>
          <w:sz w:val="24"/>
          <w:szCs w:val="24"/>
        </w:rPr>
        <w:t>assurance</w:t>
      </w:r>
      <w:r w:rsidRPr="002E54FE">
        <w:rPr>
          <w:sz w:val="24"/>
          <w:szCs w:val="24"/>
        </w:rPr>
        <w:t xml:space="preserve"> peut </w:t>
      </w:r>
      <w:r>
        <w:rPr>
          <w:sz w:val="24"/>
          <w:szCs w:val="24"/>
        </w:rPr>
        <w:t>être associée à plusieurs clients</w:t>
      </w:r>
      <w:r w:rsidRPr="002E54FE">
        <w:rPr>
          <w:sz w:val="24"/>
          <w:szCs w:val="24"/>
        </w:rPr>
        <w:t xml:space="preserve">. Un utilisateur </w:t>
      </w:r>
      <w:r>
        <w:rPr>
          <w:sz w:val="24"/>
          <w:szCs w:val="24"/>
        </w:rPr>
        <w:t>n’est pas obligé de souscrire à une assurance.</w:t>
      </w:r>
    </w:p>
    <w:p w14:paraId="75CB4BD0" w14:textId="5AAA8FAF" w:rsidR="000C7E06" w:rsidRPr="000C7E06" w:rsidRDefault="000C7E06" w:rsidP="000C7E06">
      <w:pPr>
        <w:rPr>
          <w:sz w:val="24"/>
          <w:szCs w:val="24"/>
        </w:rPr>
      </w:pPr>
      <w:r w:rsidRPr="000C7E06">
        <w:rPr>
          <w:sz w:val="24"/>
          <w:szCs w:val="24"/>
        </w:rPr>
        <w:t>Les types d’assurances de base sont : assurance habitation, assurance santé, assurance vie, assurance automobile, assurance scolaire, responsabilité civile personnelle ou professionnelle.</w:t>
      </w:r>
    </w:p>
    <w:p w14:paraId="48525CB2" w14:textId="77777777" w:rsidR="00C63E74" w:rsidRDefault="00C63E74" w:rsidP="00C63E74"/>
    <w:p w14:paraId="47C505FE" w14:textId="1ED637B8" w:rsidR="00C63E74" w:rsidRDefault="000C7E06" w:rsidP="00C63E74">
      <w:r w:rsidRPr="000C7E06">
        <w:rPr>
          <w:noProof/>
        </w:rPr>
        <w:drawing>
          <wp:inline distT="0" distB="0" distL="0" distR="0" wp14:anchorId="1B2443F2" wp14:editId="4A73128F">
            <wp:extent cx="6210935" cy="3985895"/>
            <wp:effectExtent l="0" t="0" r="0" b="0"/>
            <wp:docPr id="8206069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06946" name=""/>
                    <pic:cNvPicPr/>
                  </pic:nvPicPr>
                  <pic:blipFill>
                    <a:blip r:embed="rId27"/>
                    <a:stretch>
                      <a:fillRect/>
                    </a:stretch>
                  </pic:blipFill>
                  <pic:spPr>
                    <a:xfrm>
                      <a:off x="0" y="0"/>
                      <a:ext cx="6210935" cy="3985895"/>
                    </a:xfrm>
                    <a:prstGeom prst="rect">
                      <a:avLst/>
                    </a:prstGeom>
                  </pic:spPr>
                </pic:pic>
              </a:graphicData>
            </a:graphic>
          </wp:inline>
        </w:drawing>
      </w:r>
    </w:p>
    <w:p w14:paraId="4A55D97C" w14:textId="77777777" w:rsidR="008369A7" w:rsidRDefault="008369A7" w:rsidP="009D302A">
      <w:pPr>
        <w:rPr>
          <w:sz w:val="24"/>
          <w:szCs w:val="24"/>
        </w:rPr>
      </w:pPr>
    </w:p>
    <w:tbl>
      <w:tblPr>
        <w:tblStyle w:val="Grilledutableau"/>
        <w:tblW w:w="0" w:type="auto"/>
        <w:tblLook w:val="04A0" w:firstRow="1" w:lastRow="0" w:firstColumn="1" w:lastColumn="0" w:noHBand="0" w:noVBand="1"/>
      </w:tblPr>
      <w:tblGrid>
        <w:gridCol w:w="9921"/>
      </w:tblGrid>
      <w:tr w:rsidR="003256AF" w14:paraId="484B0840" w14:textId="77777777" w:rsidTr="0066669A">
        <w:tc>
          <w:tcPr>
            <w:tcW w:w="9921" w:type="dxa"/>
            <w:tcBorders>
              <w:top w:val="nil"/>
              <w:left w:val="single" w:sz="36" w:space="0" w:color="448AFF"/>
              <w:bottom w:val="nil"/>
              <w:right w:val="nil"/>
            </w:tcBorders>
            <w:shd w:val="clear" w:color="auto" w:fill="ECF3FF"/>
          </w:tcPr>
          <w:p w14:paraId="52C0C4CF" w14:textId="2D539554" w:rsidR="003256AF" w:rsidRPr="009F5565" w:rsidRDefault="003256AF" w:rsidP="0066669A">
            <w:pPr>
              <w:rPr>
                <w:b/>
                <w:bCs/>
              </w:rPr>
            </w:pPr>
            <w:r>
              <w:rPr>
                <w:b/>
                <w:bCs/>
              </w:rPr>
              <w:t>Instruction</w:t>
            </w:r>
          </w:p>
        </w:tc>
      </w:tr>
      <w:tr w:rsidR="003256AF" w14:paraId="64AF5178" w14:textId="77777777" w:rsidTr="0066669A">
        <w:trPr>
          <w:trHeight w:val="1014"/>
        </w:trPr>
        <w:tc>
          <w:tcPr>
            <w:tcW w:w="9921" w:type="dxa"/>
            <w:tcBorders>
              <w:top w:val="nil"/>
              <w:left w:val="single" w:sz="36" w:space="0" w:color="448AFF"/>
              <w:bottom w:val="nil"/>
              <w:right w:val="nil"/>
            </w:tcBorders>
          </w:tcPr>
          <w:p w14:paraId="5C7F94AC" w14:textId="77777777" w:rsidR="003256AF" w:rsidRDefault="003256AF" w:rsidP="0066669A">
            <w:r>
              <w:t>Cette fois-ci le diagramme E/R ne vous est pas fourni.</w:t>
            </w:r>
          </w:p>
          <w:p w14:paraId="62E04EA8" w14:textId="77777777" w:rsidR="003256AF" w:rsidRDefault="003256AF" w:rsidP="0066669A">
            <w:r>
              <w:t>A vous d’ajouter une table et de modifier la base de données de façon à être en accord avec ce diagramme UML.</w:t>
            </w:r>
          </w:p>
          <w:p w14:paraId="01884AEF" w14:textId="0987ADBE" w:rsidR="000C7E06" w:rsidRPr="009105A4" w:rsidRDefault="000C7E06" w:rsidP="0066669A">
            <w:r>
              <w:t>Il vous est demandé de créer le MCD associé à cette nouvelle modélisation.</w:t>
            </w:r>
          </w:p>
        </w:tc>
      </w:tr>
    </w:tbl>
    <w:p w14:paraId="4115E557" w14:textId="77777777" w:rsidR="003256AF" w:rsidRDefault="003256AF" w:rsidP="009D302A"/>
    <w:p w14:paraId="0A6C63E4" w14:textId="152FA779" w:rsidR="003256AF" w:rsidRDefault="003256AF" w:rsidP="009D302A">
      <w:r>
        <w:t>Pour implémenter la relation « </w:t>
      </w:r>
      <w:proofErr w:type="spellStart"/>
      <w:r w:rsidRPr="003256AF">
        <w:rPr>
          <w:b/>
          <w:bCs/>
        </w:rPr>
        <w:t>ManyToMany</w:t>
      </w:r>
      <w:proofErr w:type="spellEnd"/>
      <w:r>
        <w:t xml:space="preserve"> » au niveau des classes Java, prenez connaissance du fonctionnement de l’annotation </w:t>
      </w:r>
      <w:r w:rsidR="000C7E06">
        <w:t>« </w:t>
      </w:r>
      <w:r w:rsidRPr="000C7E06">
        <w:rPr>
          <w:b/>
          <w:bCs/>
        </w:rPr>
        <w:t>@ManyToMany</w:t>
      </w:r>
      <w:r w:rsidR="000C7E06">
        <w:t> »</w:t>
      </w:r>
      <w:r>
        <w:t xml:space="preserve"> en regardant le cours suivant : </w:t>
      </w:r>
      <w:hyperlink r:id="rId28" w:history="1">
        <w:r w:rsidRPr="003256AF">
          <w:rPr>
            <w:rStyle w:val="Lienhypertexte"/>
          </w:rPr>
          <w:t>https://koor.fr/Java/TutorialJEE/jee_jpa_many_to_many.wp</w:t>
        </w:r>
      </w:hyperlink>
      <w:r>
        <w:t xml:space="preserve"> </w:t>
      </w:r>
    </w:p>
    <w:p w14:paraId="26D2E47E" w14:textId="6038780A" w:rsidR="000C7E06" w:rsidRDefault="000C7E06">
      <w:pPr>
        <w:suppressAutoHyphens w:val="0"/>
        <w:spacing w:after="0" w:line="240" w:lineRule="auto"/>
        <w:ind w:right="0"/>
        <w:jc w:val="left"/>
      </w:pPr>
      <w:r>
        <w:br w:type="page"/>
      </w:r>
    </w:p>
    <w:p w14:paraId="40B9E612" w14:textId="7BE9FD9A" w:rsidR="00C479F1" w:rsidRDefault="002E3222" w:rsidP="002E3222">
      <w:pPr>
        <w:pStyle w:val="Titre1"/>
      </w:pPr>
      <w:r>
        <w:lastRenderedPageBreak/>
        <w:t>Pour aller plus loin</w:t>
      </w:r>
    </w:p>
    <w:p w14:paraId="29F9AC06" w14:textId="2313A8E4" w:rsidR="002E3222" w:rsidRDefault="002E3222" w:rsidP="002E3222">
      <w:pPr>
        <w:pStyle w:val="Titre2"/>
      </w:pPr>
      <w:r>
        <w:t>Mise en place de l’héritage</w:t>
      </w:r>
    </w:p>
    <w:p w14:paraId="034C2F7B" w14:textId="71BAEFCC" w:rsidR="002E3222" w:rsidRPr="002E3222" w:rsidRDefault="002E3222" w:rsidP="002E3222">
      <w:pPr>
        <w:rPr>
          <w:sz w:val="24"/>
          <w:szCs w:val="24"/>
        </w:rPr>
      </w:pPr>
      <w:r w:rsidRPr="002E3222">
        <w:rPr>
          <w:sz w:val="24"/>
          <w:szCs w:val="24"/>
        </w:rPr>
        <w:t>Voici un ensemble de nouvelles règles métiers :</w:t>
      </w:r>
    </w:p>
    <w:p w14:paraId="0CBE0EAF" w14:textId="6860DB47" w:rsidR="002E3222" w:rsidRPr="002E3222" w:rsidRDefault="002E3222" w:rsidP="002E3222">
      <w:pPr>
        <w:pStyle w:val="Paragraphedeliste"/>
        <w:numPr>
          <w:ilvl w:val="0"/>
          <w:numId w:val="24"/>
        </w:numPr>
        <w:rPr>
          <w:sz w:val="24"/>
          <w:szCs w:val="24"/>
        </w:rPr>
      </w:pPr>
      <w:r w:rsidRPr="002E3222">
        <w:rPr>
          <w:sz w:val="24"/>
          <w:szCs w:val="24"/>
        </w:rPr>
        <w:t>Un client peut avoir un conseiller et un conseiller peut suivre un ou plusieurs clients.</w:t>
      </w:r>
    </w:p>
    <w:p w14:paraId="79DE43B0" w14:textId="5496299D" w:rsidR="002E3222" w:rsidRDefault="002E3222" w:rsidP="002E3222">
      <w:pPr>
        <w:pStyle w:val="Paragraphedeliste"/>
        <w:numPr>
          <w:ilvl w:val="0"/>
          <w:numId w:val="24"/>
        </w:numPr>
        <w:rPr>
          <w:sz w:val="24"/>
          <w:szCs w:val="24"/>
        </w:rPr>
      </w:pPr>
      <w:r w:rsidRPr="002E3222">
        <w:rPr>
          <w:sz w:val="24"/>
          <w:szCs w:val="24"/>
        </w:rPr>
        <w:t xml:space="preserve">Un conseiller est caractérisé par : un UUID, un nom, un prénom, un </w:t>
      </w:r>
      <w:proofErr w:type="gramStart"/>
      <w:r w:rsidRPr="002E3222">
        <w:rPr>
          <w:sz w:val="24"/>
          <w:szCs w:val="24"/>
        </w:rPr>
        <w:t>email</w:t>
      </w:r>
      <w:proofErr w:type="gramEnd"/>
      <w:r w:rsidRPr="002E3222">
        <w:rPr>
          <w:sz w:val="24"/>
          <w:szCs w:val="24"/>
        </w:rPr>
        <w:t>, une date de naissance</w:t>
      </w:r>
      <w:r>
        <w:rPr>
          <w:sz w:val="24"/>
          <w:szCs w:val="24"/>
        </w:rPr>
        <w:t xml:space="preserve">, </w:t>
      </w:r>
      <w:r w:rsidRPr="002E3222">
        <w:rPr>
          <w:sz w:val="24"/>
          <w:szCs w:val="24"/>
        </w:rPr>
        <w:t>une date d’embauche</w:t>
      </w:r>
      <w:r>
        <w:rPr>
          <w:sz w:val="24"/>
          <w:szCs w:val="24"/>
        </w:rPr>
        <w:t xml:space="preserve"> et une spécialité (assurance, placement, prêt immobilier, crédit à la consommation).</w:t>
      </w:r>
    </w:p>
    <w:p w14:paraId="3EA787D1" w14:textId="77777777" w:rsidR="002E3222" w:rsidRDefault="002E3222" w:rsidP="002E3222">
      <w:pPr>
        <w:rPr>
          <w:sz w:val="24"/>
          <w:szCs w:val="24"/>
        </w:rPr>
      </w:pPr>
    </w:p>
    <w:p w14:paraId="342B9DA4" w14:textId="1280F339" w:rsidR="002E3222" w:rsidRDefault="000C6650" w:rsidP="002E3222">
      <w:pPr>
        <w:rPr>
          <w:sz w:val="24"/>
          <w:szCs w:val="24"/>
        </w:rPr>
      </w:pPr>
      <w:r>
        <w:rPr>
          <w:sz w:val="24"/>
          <w:szCs w:val="24"/>
        </w:rPr>
        <w:t>Ci-dessous une nouvelle proposition d’architecture logicielle des classes métier :</w:t>
      </w:r>
    </w:p>
    <w:p w14:paraId="1F5D7C7E" w14:textId="57E6E56A" w:rsidR="000C6650" w:rsidRPr="002E3222" w:rsidRDefault="000C6650" w:rsidP="002E3222">
      <w:pPr>
        <w:rPr>
          <w:sz w:val="24"/>
          <w:szCs w:val="24"/>
        </w:rPr>
      </w:pPr>
      <w:r w:rsidRPr="000C6650">
        <w:rPr>
          <w:sz w:val="24"/>
          <w:szCs w:val="24"/>
        </w:rPr>
        <w:drawing>
          <wp:inline distT="0" distB="0" distL="0" distR="0" wp14:anchorId="4FFBE9F9" wp14:editId="1D6849C3">
            <wp:extent cx="6210935" cy="3896995"/>
            <wp:effectExtent l="0" t="0" r="0" b="8255"/>
            <wp:docPr id="636243013" name="Image 1" descr="Une image contenant texte, diagramme, lign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43013" name="Image 1" descr="Une image contenant texte, diagramme, ligne, Plan&#10;&#10;Description générée automatiquement"/>
                    <pic:cNvPicPr/>
                  </pic:nvPicPr>
                  <pic:blipFill>
                    <a:blip r:embed="rId29"/>
                    <a:stretch>
                      <a:fillRect/>
                    </a:stretch>
                  </pic:blipFill>
                  <pic:spPr>
                    <a:xfrm>
                      <a:off x="0" y="0"/>
                      <a:ext cx="6210935" cy="3896995"/>
                    </a:xfrm>
                    <a:prstGeom prst="rect">
                      <a:avLst/>
                    </a:prstGeom>
                  </pic:spPr>
                </pic:pic>
              </a:graphicData>
            </a:graphic>
          </wp:inline>
        </w:drawing>
      </w:r>
    </w:p>
    <w:p w14:paraId="02CACB60" w14:textId="77777777" w:rsidR="002E3222" w:rsidRDefault="002E3222" w:rsidP="002E3222"/>
    <w:p w14:paraId="6A2E8DCA" w14:textId="20A99554" w:rsidR="002E3222" w:rsidRPr="002E3222" w:rsidRDefault="002E3222" w:rsidP="002E3222">
      <w:pPr>
        <w:rPr>
          <w:sz w:val="24"/>
          <w:szCs w:val="24"/>
        </w:rPr>
      </w:pPr>
      <w:r w:rsidRPr="002E3222">
        <w:rPr>
          <w:sz w:val="24"/>
          <w:szCs w:val="24"/>
        </w:rPr>
        <w:t>Inspirez vous de l’article suivant pour mettre en place la nouvelle architecture :</w:t>
      </w:r>
    </w:p>
    <w:p w14:paraId="67127A3F" w14:textId="3693B5CF" w:rsidR="002E3222" w:rsidRPr="002E3222" w:rsidRDefault="002E3222" w:rsidP="002E3222">
      <w:hyperlink r:id="rId30" w:history="1">
        <w:r w:rsidRPr="002E3222">
          <w:rPr>
            <w:rStyle w:val="Lienhypertexte"/>
          </w:rPr>
          <w:t>https://www.jetdev.fr/articles/lheritage-avec-hibernate/</w:t>
        </w:r>
      </w:hyperlink>
    </w:p>
    <w:p w14:paraId="120431DE" w14:textId="5321DF09" w:rsidR="000C6650" w:rsidRDefault="000C6650">
      <w:pPr>
        <w:suppressAutoHyphens w:val="0"/>
        <w:spacing w:after="0" w:line="240" w:lineRule="auto"/>
        <w:ind w:right="0"/>
        <w:jc w:val="left"/>
      </w:pPr>
      <w:r>
        <w:br w:type="page"/>
      </w:r>
    </w:p>
    <w:p w14:paraId="55764DC9" w14:textId="77777777" w:rsidR="002E3222" w:rsidRPr="002E3222" w:rsidRDefault="002E3222" w:rsidP="002E3222"/>
    <w:p w14:paraId="685E37A4" w14:textId="77777777" w:rsidR="00C479F1" w:rsidRPr="00E2523A" w:rsidRDefault="00C479F1" w:rsidP="009D302A"/>
    <w:p w14:paraId="0C54F8EA" w14:textId="77777777" w:rsidR="009D302A" w:rsidRDefault="009D302A" w:rsidP="009D302A">
      <w:pPr>
        <w:pStyle w:val="Noparagraphstyle"/>
        <w:spacing w:line="100" w:lineRule="atLeast"/>
        <w:rPr>
          <w:rFonts w:ascii="Myriad Pro" w:hAnsi="Myriad Pro" w:cs="Arial"/>
          <w:b/>
          <w:bCs/>
        </w:rPr>
      </w:pPr>
      <w:r>
        <w:rPr>
          <w:rFonts w:ascii="Myriad Pro" w:hAnsi="Myriad Pro" w:cs="Arial"/>
          <w:b/>
          <w:bCs/>
        </w:rPr>
        <w:t>CREDITS</w:t>
      </w:r>
    </w:p>
    <w:p w14:paraId="32DDE09B" w14:textId="77777777" w:rsidR="009D302A" w:rsidRDefault="009D302A" w:rsidP="009D302A">
      <w:pPr>
        <w:pStyle w:val="Noparagraphstyle"/>
        <w:spacing w:line="100" w:lineRule="atLeast"/>
        <w:rPr>
          <w:rFonts w:ascii="Myriad Pro" w:hAnsi="Myriad Pro" w:cs="Arial"/>
          <w:b/>
          <w:bCs/>
        </w:rPr>
      </w:pPr>
    </w:p>
    <w:p w14:paraId="04FE6B9C" w14:textId="77777777" w:rsidR="009D302A" w:rsidRDefault="009D302A" w:rsidP="009D302A">
      <w:pPr>
        <w:pStyle w:val="Noparagraphstyle"/>
        <w:spacing w:line="100" w:lineRule="atLeast"/>
        <w:rPr>
          <w:rFonts w:ascii="Myriad Pro" w:hAnsi="Myriad Pro" w:cs="Arial"/>
          <w:b/>
          <w:bCs/>
        </w:rPr>
      </w:pPr>
      <w:r>
        <w:rPr>
          <w:rFonts w:ascii="Myriad Pro" w:hAnsi="Myriad Pro" w:cs="Arial"/>
          <w:b/>
          <w:bCs/>
        </w:rPr>
        <w:t>ŒUVRE COLLECTIVE DE l’AFPA</w:t>
      </w:r>
    </w:p>
    <w:p w14:paraId="2F72F639" w14:textId="77777777" w:rsidR="009D302A" w:rsidRDefault="009D302A" w:rsidP="009D302A">
      <w:pPr>
        <w:pStyle w:val="Noparagraphstyle"/>
        <w:spacing w:line="100" w:lineRule="atLeast"/>
        <w:rPr>
          <w:rFonts w:ascii="Myriad Pro" w:hAnsi="Myriad Pro" w:cs="Arial"/>
          <w:b/>
          <w:bCs/>
        </w:rPr>
      </w:pPr>
      <w:r>
        <w:rPr>
          <w:rFonts w:ascii="Myriad Pro" w:hAnsi="Myriad Pro" w:cs="Arial"/>
          <w:b/>
          <w:bCs/>
        </w:rPr>
        <w:t>Sous le pilotage de la DIIP et du centre d’ingénierie sectoriel Tertiaire-Services</w:t>
      </w:r>
    </w:p>
    <w:p w14:paraId="685CA52C" w14:textId="77777777" w:rsidR="009D302A" w:rsidRDefault="009D302A" w:rsidP="009D302A">
      <w:pPr>
        <w:pStyle w:val="Noparagraphstyle"/>
        <w:spacing w:line="100" w:lineRule="atLeast"/>
        <w:rPr>
          <w:rFonts w:ascii="Myriad Pro" w:hAnsi="Myriad Pro" w:cs="Arial"/>
          <w:b/>
          <w:bCs/>
        </w:rPr>
      </w:pPr>
    </w:p>
    <w:p w14:paraId="4539793A" w14:textId="77777777" w:rsidR="009D302A" w:rsidRDefault="009D302A" w:rsidP="009D302A">
      <w:pPr>
        <w:pStyle w:val="Noparagraphstyle"/>
        <w:spacing w:line="100" w:lineRule="atLeast"/>
        <w:rPr>
          <w:rFonts w:ascii="Myriad Pro" w:hAnsi="Myriad Pro" w:cs="Arial"/>
          <w:b/>
          <w:bCs/>
        </w:rPr>
      </w:pPr>
      <w:r>
        <w:rPr>
          <w:rFonts w:ascii="Myriad Pro" w:hAnsi="Myriad Pro" w:cs="Arial"/>
          <w:b/>
          <w:bCs/>
        </w:rPr>
        <w:t xml:space="preserve">Equipe de conception (IF, formateur, </w:t>
      </w:r>
      <w:proofErr w:type="spellStart"/>
      <w:r>
        <w:rPr>
          <w:rFonts w:ascii="Myriad Pro" w:hAnsi="Myriad Pro" w:cs="Arial"/>
          <w:b/>
          <w:bCs/>
        </w:rPr>
        <w:t>mediatiseur</w:t>
      </w:r>
      <w:proofErr w:type="spellEnd"/>
      <w:r>
        <w:rPr>
          <w:rFonts w:ascii="Myriad Pro" w:hAnsi="Myriad Pro" w:cs="Arial"/>
          <w:b/>
          <w:bCs/>
        </w:rPr>
        <w:t>)</w:t>
      </w:r>
    </w:p>
    <w:p w14:paraId="48EC83A8" w14:textId="77777777" w:rsidR="009D302A" w:rsidRDefault="009D302A" w:rsidP="009D302A">
      <w:pPr>
        <w:pStyle w:val="Noparagraphstyle"/>
        <w:spacing w:line="100" w:lineRule="atLeast"/>
        <w:rPr>
          <w:rFonts w:ascii="Times New Roman" w:hAnsi="Times New Roman"/>
          <w:iCs/>
          <w:sz w:val="20"/>
          <w:szCs w:val="20"/>
        </w:rPr>
      </w:pPr>
      <w:r>
        <w:rPr>
          <w:rFonts w:ascii="Times New Roman" w:hAnsi="Times New Roman"/>
          <w:iCs/>
          <w:sz w:val="20"/>
          <w:szCs w:val="20"/>
        </w:rPr>
        <w:t>Michel Coulard – Formateur Evry</w:t>
      </w:r>
    </w:p>
    <w:p w14:paraId="348398DA" w14:textId="77777777" w:rsidR="009D302A" w:rsidRDefault="009D302A" w:rsidP="009D302A">
      <w:pPr>
        <w:pStyle w:val="Noparagraphstyle"/>
        <w:spacing w:line="100" w:lineRule="atLeast"/>
        <w:rPr>
          <w:rFonts w:ascii="Times New Roman" w:hAnsi="Times New Roman"/>
          <w:iCs/>
          <w:sz w:val="20"/>
          <w:szCs w:val="20"/>
        </w:rPr>
      </w:pPr>
      <w:r>
        <w:rPr>
          <w:rFonts w:ascii="Times New Roman" w:hAnsi="Times New Roman"/>
          <w:iCs/>
          <w:sz w:val="20"/>
          <w:szCs w:val="20"/>
        </w:rPr>
        <w:t xml:space="preserve">Chantal </w:t>
      </w:r>
      <w:proofErr w:type="spellStart"/>
      <w:r>
        <w:rPr>
          <w:rFonts w:ascii="Times New Roman" w:hAnsi="Times New Roman"/>
          <w:iCs/>
          <w:sz w:val="20"/>
          <w:szCs w:val="20"/>
        </w:rPr>
        <w:t>Perrachon</w:t>
      </w:r>
      <w:proofErr w:type="spellEnd"/>
      <w:r>
        <w:rPr>
          <w:rFonts w:ascii="Times New Roman" w:hAnsi="Times New Roman"/>
          <w:iCs/>
          <w:sz w:val="20"/>
          <w:szCs w:val="20"/>
        </w:rPr>
        <w:t xml:space="preserve"> – IF Neuilly sur Marne</w:t>
      </w:r>
    </w:p>
    <w:p w14:paraId="378BAE59" w14:textId="77777777" w:rsidR="009D302A" w:rsidRDefault="009D302A" w:rsidP="009D302A"/>
    <w:p w14:paraId="04AC6D4B" w14:textId="4795FD17" w:rsidR="009D302A" w:rsidRDefault="009D302A" w:rsidP="009D302A">
      <w:r>
        <w:rPr>
          <w:b/>
        </w:rPr>
        <w:t>Date de mise à jour</w:t>
      </w:r>
      <w:r>
        <w:t xml:space="preserve"> : </w:t>
      </w:r>
      <w:r w:rsidR="00A61342">
        <w:t>2</w:t>
      </w:r>
      <w:r w:rsidR="00452B45">
        <w:t>3</w:t>
      </w:r>
      <w:r>
        <w:t>/</w:t>
      </w:r>
      <w:r w:rsidR="0034752B">
        <w:t>0</w:t>
      </w:r>
      <w:r w:rsidR="002D6F5F">
        <w:t>4</w:t>
      </w:r>
      <w:r>
        <w:t>/</w:t>
      </w:r>
      <w:r w:rsidR="002D6F5F">
        <w:t>202</w:t>
      </w:r>
      <w:r w:rsidR="00452B45">
        <w:t>4</w:t>
      </w:r>
    </w:p>
    <w:p w14:paraId="65E98B5E" w14:textId="77777777" w:rsidR="009D302A" w:rsidRPr="00C62607" w:rsidRDefault="009D302A" w:rsidP="009D302A">
      <w:r>
        <w:rPr>
          <w:noProof/>
          <w:lang w:eastAsia="fr-FR"/>
        </w:rPr>
        <mc:AlternateContent>
          <mc:Choice Requires="wps">
            <w:drawing>
              <wp:anchor distT="0" distB="0" distL="114935" distR="114935" simplePos="0" relativeHeight="251732992" behindDoc="0" locked="0" layoutInCell="1" allowOverlap="1" wp14:anchorId="5C0ABD60" wp14:editId="230FE87D">
                <wp:simplePos x="0" y="0"/>
                <wp:positionH relativeFrom="column">
                  <wp:posOffset>988724</wp:posOffset>
                </wp:positionH>
                <wp:positionV relativeFrom="paragraph">
                  <wp:posOffset>3667848</wp:posOffset>
                </wp:positionV>
                <wp:extent cx="3957320" cy="1437640"/>
                <wp:effectExtent l="0" t="0" r="5080" b="0"/>
                <wp:wrapNone/>
                <wp:docPr id="1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437640"/>
                        </a:xfrm>
                        <a:prstGeom prst="rect">
                          <a:avLst/>
                        </a:prstGeom>
                        <a:solidFill>
                          <a:srgbClr val="C7D2E8"/>
                        </a:solidFill>
                        <a:ln>
                          <a:noFill/>
                        </a:ln>
                      </wps:spPr>
                      <wps:txbx>
                        <w:txbxContent>
                          <w:p w14:paraId="3F5F58AD" w14:textId="77777777" w:rsidR="009D302A" w:rsidRDefault="009D302A" w:rsidP="009D302A">
                            <w:pPr>
                              <w:pStyle w:val="Noparagraphstyle"/>
                              <w:spacing w:before="120" w:line="100" w:lineRule="atLeast"/>
                              <w:ind w:left="113" w:right="113"/>
                              <w:jc w:val="center"/>
                              <w:rPr>
                                <w:rFonts w:ascii="Myriad Pro Cond" w:hAnsi="Myriad Pro Cond" w:cs="Arial"/>
                                <w:b/>
                                <w:sz w:val="32"/>
                                <w:szCs w:val="32"/>
                              </w:rPr>
                            </w:pPr>
                            <w:r>
                              <w:rPr>
                                <w:rFonts w:ascii="Myriad Pro Cond" w:hAnsi="Myriad Pro Cond" w:cs="Arial"/>
                                <w:b/>
                                <w:sz w:val="32"/>
                                <w:szCs w:val="32"/>
                              </w:rPr>
                              <w:t>Reproduction interdite</w:t>
                            </w:r>
                          </w:p>
                          <w:p w14:paraId="47D9AFDA" w14:textId="77777777" w:rsidR="009D302A" w:rsidRDefault="009D302A" w:rsidP="009D302A">
                            <w:pPr>
                              <w:pStyle w:val="Noparagraphstyle"/>
                              <w:spacing w:line="100" w:lineRule="atLeast"/>
                              <w:ind w:left="113" w:right="113"/>
                              <w:jc w:val="both"/>
                              <w:rPr>
                                <w:rFonts w:ascii="Myriad Pro" w:hAnsi="Myriad Pro"/>
                                <w:b/>
                                <w:sz w:val="18"/>
                              </w:rPr>
                            </w:pPr>
                          </w:p>
                          <w:p w14:paraId="053C1138" w14:textId="77777777" w:rsidR="009D302A" w:rsidRDefault="009D302A" w:rsidP="009D302A">
                            <w:pPr>
                              <w:pStyle w:val="Corpsdetexte31"/>
                            </w:pPr>
                            <w:r>
                              <w:t>Article L 122-4 du code de la propriété intellectuelle.</w:t>
                            </w:r>
                          </w:p>
                          <w:p w14:paraId="6C6D4EB5" w14:textId="77777777" w:rsidR="009D302A" w:rsidRDefault="009D302A" w:rsidP="009D302A">
                            <w:pPr>
                              <w:pStyle w:val="Corpsdetexte31"/>
                            </w:pPr>
                            <w:r>
                              <w:t>« Toute représentation ou reproduction intégrale ou partielle faite sans le consentement de l’auteur ou de ses ayants droits ou ayants cause est illicite. Il en est de même pour la traduction, l’adaptation ou la reproduction par un art ou un procédé quelconque.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ABD60" id="Text Box 13" o:spid="_x0000_s1037" type="#_x0000_t202" style="position:absolute;left:0;text-align:left;margin-left:77.85pt;margin-top:288.8pt;width:311.6pt;height:113.2pt;z-index:2517329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" fillcolor="#c7d2e8" stroked="f">
                <v:textbox inset="0,0,0,0">
                  <w:txbxContent>
                    <w:p w14:paraId="3F5F58AD" w14:textId="77777777" w:rsidR="009D302A" w:rsidRDefault="009D302A" w:rsidP="009D302A">
                      <w:pPr>
                        <w:pStyle w:val="Noparagraphstyle"/>
                        <w:spacing w:before="120" w:line="100" w:lineRule="atLeast"/>
                        <w:ind w:left="113" w:right="113"/>
                        <w:jc w:val="center"/>
                        <w:rPr>
                          <w:rFonts w:ascii="Myriad Pro Cond" w:hAnsi="Myriad Pro Cond" w:cs="Arial"/>
                          <w:b/>
                          <w:sz w:val="32"/>
                          <w:szCs w:val="32"/>
                        </w:rPr>
                      </w:pPr>
                      <w:r>
                        <w:rPr>
                          <w:rFonts w:ascii="Myriad Pro Cond" w:hAnsi="Myriad Pro Cond" w:cs="Arial"/>
                          <w:b/>
                          <w:sz w:val="32"/>
                          <w:szCs w:val="32"/>
                        </w:rPr>
                        <w:t>Reproduction interdite</w:t>
                      </w:r>
                    </w:p>
                    <w:p w14:paraId="47D9AFDA" w14:textId="77777777" w:rsidR="009D302A" w:rsidRDefault="009D302A" w:rsidP="009D302A">
                      <w:pPr>
                        <w:pStyle w:val="Noparagraphstyle"/>
                        <w:spacing w:line="100" w:lineRule="atLeast"/>
                        <w:ind w:left="113" w:right="113"/>
                        <w:jc w:val="both"/>
                        <w:rPr>
                          <w:rFonts w:ascii="Myriad Pro" w:hAnsi="Myriad Pro"/>
                          <w:b/>
                          <w:sz w:val="18"/>
                        </w:rPr>
                      </w:pPr>
                    </w:p>
                    <w:p w14:paraId="053C1138" w14:textId="77777777" w:rsidR="009D302A" w:rsidRDefault="009D302A" w:rsidP="009D302A">
                      <w:pPr>
                        <w:pStyle w:val="Corpsdetexte31"/>
                      </w:pPr>
                      <w:r>
                        <w:t>Article L 122-4 du code de la propriété intellectuelle.</w:t>
                      </w:r>
                    </w:p>
                    <w:p w14:paraId="6C6D4EB5" w14:textId="77777777" w:rsidR="009D302A" w:rsidRDefault="009D302A" w:rsidP="009D302A">
                      <w:pPr>
                        <w:pStyle w:val="Corpsdetexte31"/>
                      </w:pPr>
                      <w:r>
                        <w:t>« Toute représentation ou reproduction intégrale ou partielle faite sans le consentement de l’auteur ou de ses ayants droits ou ayants cause est illicite. Il en est de même pour la traduction, l’adaptation ou la reproduction par un art ou un procédé quelconque. »</w:t>
                      </w:r>
                    </w:p>
                  </w:txbxContent>
                </v:textbox>
              </v:shape>
            </w:pict>
          </mc:Fallback>
        </mc:AlternateContent>
      </w:r>
    </w:p>
    <w:p w14:paraId="38716CE4" w14:textId="77777777" w:rsidR="000B7D18" w:rsidRPr="00C62607" w:rsidRDefault="000B7D18" w:rsidP="00476499"/>
    <w:sectPr w:rsidR="000B7D18" w:rsidRPr="00C62607" w:rsidSect="005E57A5">
      <w:footerReference w:type="default" r:id="rId31"/>
      <w:pgSz w:w="11906" w:h="16838"/>
      <w:pgMar w:top="1418" w:right="991" w:bottom="1418" w:left="1134" w:header="720" w:footer="2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CCD8E1" w14:textId="77777777" w:rsidR="000D70B5" w:rsidRDefault="000D70B5" w:rsidP="00476499">
      <w:r>
        <w:separator/>
      </w:r>
    </w:p>
    <w:p w14:paraId="3BA902E9" w14:textId="77777777" w:rsidR="000D70B5" w:rsidRDefault="000D70B5" w:rsidP="00476499"/>
  </w:endnote>
  <w:endnote w:type="continuationSeparator" w:id="0">
    <w:p w14:paraId="2C9085CF" w14:textId="77777777" w:rsidR="000D70B5" w:rsidRDefault="000D70B5" w:rsidP="00476499">
      <w:r>
        <w:continuationSeparator/>
      </w:r>
    </w:p>
    <w:p w14:paraId="3F6A2972" w14:textId="77777777" w:rsidR="000D70B5" w:rsidRDefault="000D70B5" w:rsidP="004764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Univers Condensed">
    <w:charset w:val="00"/>
    <w:family w:val="swiss"/>
    <w:pitch w:val="variable"/>
    <w:sig w:usb0="80000287" w:usb1="00000000" w:usb2="00000000" w:usb3="00000000" w:csb0="0000000F" w:csb1="00000000"/>
  </w:font>
  <w:font w:name="Helvetica">
    <w:panose1 w:val="020B0604020202020204"/>
    <w:charset w:val="00"/>
    <w:family w:val="swiss"/>
    <w:pitch w:val="variable"/>
    <w:sig w:usb0="E0002EFF" w:usb1="C000785B" w:usb2="00000009" w:usb3="00000000" w:csb0="000001FF" w:csb1="00000000"/>
  </w:font>
  <w:font w:name="Myriad Pr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utch 801 SWA">
    <w:altName w:val="Times New Roman"/>
    <w:charset w:val="00"/>
    <w:family w:val="roman"/>
    <w:pitch w:val="variable"/>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Euphemia">
    <w:altName w:val="Euphemia"/>
    <w:charset w:val="00"/>
    <w:family w:val="swiss"/>
    <w:pitch w:val="variable"/>
    <w:sig w:usb0="8000006F" w:usb1="0000004A" w:usb2="00002000" w:usb3="00000000" w:csb0="00000001" w:csb1="00000000"/>
  </w:font>
  <w:font w:name="Calibri">
    <w:panose1 w:val="020F0502020204030204"/>
    <w:charset w:val="00"/>
    <w:family w:val="swiss"/>
    <w:pitch w:val="variable"/>
    <w:sig w:usb0="E4002EFF" w:usb1="C000247B" w:usb2="00000009" w:usb3="00000000" w:csb0="000001FF" w:csb1="00000000"/>
  </w:font>
  <w:font w:name="Myriad Pro Cond">
    <w:altName w:val="Arial"/>
    <w:panose1 w:val="00000000000000000000"/>
    <w:charset w:val="00"/>
    <w:family w:val="swiss"/>
    <w:notTrueType/>
    <w:pitch w:val="variable"/>
    <w:sig w:usb0="A00002AF" w:usb1="5000204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Layout w:type="fixed"/>
      <w:tblCellMar>
        <w:left w:w="70" w:type="dxa"/>
        <w:right w:w="70" w:type="dxa"/>
      </w:tblCellMar>
      <w:tblLook w:val="0000" w:firstRow="0" w:lastRow="0" w:firstColumn="0" w:lastColumn="0" w:noHBand="0" w:noVBand="0"/>
    </w:tblPr>
    <w:tblGrid>
      <w:gridCol w:w="8886"/>
    </w:tblGrid>
    <w:tr w:rsidR="00AE00B9" w14:paraId="16F5DCC9" w14:textId="77777777" w:rsidTr="00273B55">
      <w:trPr>
        <w:jc w:val="center"/>
      </w:trPr>
      <w:tc>
        <w:tcPr>
          <w:tcW w:w="8886" w:type="dxa"/>
        </w:tcPr>
        <w:p w14:paraId="1688BE36" w14:textId="4EFECE2A" w:rsidR="004B0BD1" w:rsidRDefault="009C706F" w:rsidP="004B0BD1">
          <w:pPr>
            <w:pStyle w:val="Pieddepage"/>
            <w:jc w:val="center"/>
          </w:pPr>
          <w:r>
            <w:t>Java – mise en place d’un ORM</w:t>
          </w:r>
        </w:p>
      </w:tc>
    </w:tr>
    <w:tr w:rsidR="00AE00B9" w14:paraId="4D9DF0C6" w14:textId="77777777" w:rsidTr="00273B55">
      <w:trPr>
        <w:jc w:val="center"/>
      </w:trPr>
      <w:tc>
        <w:tcPr>
          <w:tcW w:w="8886" w:type="dxa"/>
        </w:tcPr>
        <w:p w14:paraId="7123C337" w14:textId="4546617B" w:rsidR="00AE00B9" w:rsidRDefault="001B1C41" w:rsidP="00273B55">
          <w:pPr>
            <w:pStyle w:val="Pieddepage"/>
            <w:ind w:left="-70"/>
            <w:jc w:val="center"/>
            <w:rPr>
              <w:rStyle w:val="Numrodepage"/>
              <w:iCs/>
              <w:color w:val="000000"/>
              <w:sz w:val="16"/>
              <w:szCs w:val="16"/>
            </w:rPr>
          </w:pPr>
          <w:r>
            <w:rPr>
              <w:iCs/>
            </w:rPr>
            <w:t>A</w:t>
          </w:r>
          <w:r w:rsidR="00AE00B9">
            <w:rPr>
              <w:iCs/>
            </w:rPr>
            <w:t xml:space="preserve">fpa </w:t>
          </w:r>
          <w:r w:rsidR="00AE00B9">
            <w:rPr>
              <w:rFonts w:ascii="Symbol" w:hAnsi="Symbol"/>
              <w:iCs/>
            </w:rPr>
            <w:t></w:t>
          </w:r>
          <w:r w:rsidR="00AE00B9">
            <w:rPr>
              <w:iCs/>
            </w:rPr>
            <w:t xml:space="preserve"> 20</w:t>
          </w:r>
          <w:r w:rsidR="002D7196">
            <w:rPr>
              <w:iCs/>
            </w:rPr>
            <w:t>2</w:t>
          </w:r>
          <w:r w:rsidR="009C706F">
            <w:rPr>
              <w:iCs/>
            </w:rPr>
            <w:t>4</w:t>
          </w:r>
          <w:r>
            <w:rPr>
              <w:iCs/>
            </w:rPr>
            <w:t xml:space="preserve"> </w:t>
          </w:r>
          <w:r w:rsidR="00AE00B9">
            <w:t xml:space="preserve">– Section Tertiaire Informatique – Filière </w:t>
          </w:r>
          <w:r w:rsidR="00002D72">
            <w:t>« E</w:t>
          </w:r>
          <w:r w:rsidR="00AE00B9">
            <w:t xml:space="preserve">tude </w:t>
          </w:r>
          <w:r>
            <w:t>et</w:t>
          </w:r>
          <w:r w:rsidR="00AE00B9">
            <w:t xml:space="preserve"> développement</w:t>
          </w:r>
          <w:r w:rsidR="00002D72">
            <w:t> »</w:t>
          </w:r>
          <w:r w:rsidR="00273B55">
            <w:t xml:space="preserve"> </w:t>
          </w:r>
          <w:r w:rsidR="00AE00B9">
            <w:rPr>
              <w:rStyle w:val="Numrodepage"/>
              <w:sz w:val="16"/>
            </w:rPr>
            <w:fldChar w:fldCharType="begin"/>
          </w:r>
          <w:r w:rsidR="00AE00B9">
            <w:rPr>
              <w:rStyle w:val="Numrodepage"/>
              <w:sz w:val="16"/>
            </w:rPr>
            <w:instrText xml:space="preserve"> PAGE </w:instrText>
          </w:r>
          <w:r w:rsidR="00AE00B9">
            <w:rPr>
              <w:rStyle w:val="Numrodepage"/>
              <w:sz w:val="16"/>
            </w:rPr>
            <w:fldChar w:fldCharType="separate"/>
          </w:r>
          <w:r w:rsidR="002C3E46">
            <w:rPr>
              <w:rStyle w:val="Numrodepage"/>
              <w:noProof/>
              <w:sz w:val="16"/>
            </w:rPr>
            <w:t>12</w:t>
          </w:r>
          <w:r w:rsidR="00AE00B9">
            <w:rPr>
              <w:rStyle w:val="Numrodepage"/>
              <w:sz w:val="16"/>
            </w:rPr>
            <w:fldChar w:fldCharType="end"/>
          </w:r>
          <w:r w:rsidR="00AE00B9">
            <w:rPr>
              <w:rStyle w:val="Numrodepage"/>
              <w:iCs/>
              <w:color w:val="000000"/>
              <w:sz w:val="16"/>
              <w:szCs w:val="16"/>
            </w:rPr>
            <w:t>/</w:t>
          </w:r>
          <w:r w:rsidR="00273B55">
            <w:rPr>
              <w:rStyle w:val="Numrodepage"/>
              <w:iCs/>
              <w:color w:val="000000"/>
              <w:sz w:val="16"/>
              <w:szCs w:val="16"/>
            </w:rPr>
            <w:t>10</w:t>
          </w:r>
        </w:p>
        <w:p w14:paraId="0404F7AA" w14:textId="77777777" w:rsidR="00273B55" w:rsidRDefault="00273B55" w:rsidP="00273B55">
          <w:pPr>
            <w:pStyle w:val="Pieddepage"/>
            <w:jc w:val="center"/>
          </w:pPr>
        </w:p>
      </w:tc>
    </w:tr>
  </w:tbl>
  <w:p w14:paraId="3F2AC8BA" w14:textId="77777777" w:rsidR="00843BD5" w:rsidRDefault="00843BD5" w:rsidP="00273B5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46ED23" w14:textId="77777777" w:rsidR="000D70B5" w:rsidRDefault="000D70B5" w:rsidP="00476499">
      <w:r>
        <w:separator/>
      </w:r>
    </w:p>
    <w:p w14:paraId="46040EC9" w14:textId="77777777" w:rsidR="000D70B5" w:rsidRDefault="000D70B5" w:rsidP="00476499"/>
  </w:footnote>
  <w:footnote w:type="continuationSeparator" w:id="0">
    <w:p w14:paraId="47075E19" w14:textId="77777777" w:rsidR="000D70B5" w:rsidRDefault="000D70B5" w:rsidP="00476499">
      <w:r>
        <w:continuationSeparator/>
      </w:r>
    </w:p>
    <w:p w14:paraId="00B1C54B" w14:textId="77777777" w:rsidR="000D70B5" w:rsidRDefault="000D70B5" w:rsidP="004764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66649BFC"/>
    <w:name w:val="WW8Num1"/>
    <w:lvl w:ilvl="0">
      <w:start w:val="1"/>
      <w:numFmt w:val="upperRoman"/>
      <w:lvlText w:val="%1"/>
      <w:lvlJc w:val="left"/>
      <w:pPr>
        <w:tabs>
          <w:tab w:val="num" w:pos="999"/>
        </w:tabs>
        <w:ind w:left="999" w:hanging="432"/>
      </w:pPr>
    </w:lvl>
    <w:lvl w:ilvl="1">
      <w:start w:val="1"/>
      <w:numFmt w:val="decimal"/>
      <w:lvlText w:val="%1.%2"/>
      <w:lvlJc w:val="left"/>
      <w:pPr>
        <w:tabs>
          <w:tab w:val="num" w:pos="1428"/>
        </w:tabs>
        <w:ind w:left="1428" w:hanging="576"/>
      </w:pPr>
    </w:lvl>
    <w:lvl w:ilvl="2">
      <w:start w:val="1"/>
      <w:numFmt w:val="decimal"/>
      <w:lvlText w:val="%1.%2.%3"/>
      <w:lvlJc w:val="left"/>
      <w:pPr>
        <w:tabs>
          <w:tab w:val="num" w:pos="1287"/>
        </w:tabs>
        <w:ind w:left="1287" w:hanging="720"/>
      </w:pPr>
    </w:lvl>
    <w:lvl w:ilvl="3">
      <w:start w:val="1"/>
      <w:numFmt w:val="decimal"/>
      <w:lvlText w:val="%1.%2.%3.%4"/>
      <w:lvlJc w:val="left"/>
      <w:pPr>
        <w:tabs>
          <w:tab w:val="num" w:pos="1431"/>
        </w:tabs>
        <w:ind w:left="1431" w:hanging="864"/>
      </w:pPr>
    </w:lvl>
    <w:lvl w:ilvl="4">
      <w:start w:val="1"/>
      <w:numFmt w:val="decimal"/>
      <w:lvlText w:val="%1.%2.%3.%4.%5"/>
      <w:lvlJc w:val="left"/>
      <w:pPr>
        <w:tabs>
          <w:tab w:val="num" w:pos="1575"/>
        </w:tabs>
        <w:ind w:left="1575" w:hanging="1008"/>
      </w:pPr>
    </w:lvl>
    <w:lvl w:ilvl="5">
      <w:start w:val="1"/>
      <w:numFmt w:val="decimal"/>
      <w:lvlText w:val="%1.%2.%3.%4.%5.%6"/>
      <w:lvlJc w:val="left"/>
      <w:pPr>
        <w:tabs>
          <w:tab w:val="num" w:pos="1719"/>
        </w:tabs>
        <w:ind w:left="1719" w:hanging="1152"/>
      </w:pPr>
    </w:lvl>
    <w:lvl w:ilvl="6">
      <w:start w:val="1"/>
      <w:numFmt w:val="decimal"/>
      <w:lvlText w:val="%1.%2.%3.%4.%5.%6.%7"/>
      <w:lvlJc w:val="left"/>
      <w:pPr>
        <w:tabs>
          <w:tab w:val="num" w:pos="1863"/>
        </w:tabs>
        <w:ind w:left="1863" w:hanging="1296"/>
      </w:pPr>
    </w:lvl>
    <w:lvl w:ilvl="7">
      <w:start w:val="1"/>
      <w:numFmt w:val="decimal"/>
      <w:lvlText w:val="%1.%2.%3.%4.%5.%6.%7.%8"/>
      <w:lvlJc w:val="left"/>
      <w:pPr>
        <w:tabs>
          <w:tab w:val="num" w:pos="2007"/>
        </w:tabs>
        <w:ind w:left="2007" w:hanging="1440"/>
      </w:pPr>
    </w:lvl>
    <w:lvl w:ilvl="8">
      <w:start w:val="1"/>
      <w:numFmt w:val="decimal"/>
      <w:lvlText w:val="%1.%2.%3.%4.%5.%6.%7.%8.%9"/>
      <w:lvlJc w:val="left"/>
      <w:pPr>
        <w:tabs>
          <w:tab w:val="num" w:pos="2151"/>
        </w:tabs>
        <w:ind w:left="2151" w:hanging="1584"/>
      </w:pPr>
    </w:lvl>
  </w:abstractNum>
  <w:abstractNum w:abstractNumId="1" w15:restartNumberingAfterBreak="0">
    <w:nsid w:val="00000003"/>
    <w:multiLevelType w:val="multilevel"/>
    <w:tmpl w:val="00000003"/>
    <w:name w:val="WW8Num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4"/>
    <w:multiLevelType w:val="multilevel"/>
    <w:tmpl w:val="00000004"/>
    <w:name w:val="WW8Num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15:restartNumberingAfterBreak="0">
    <w:nsid w:val="00000005"/>
    <w:multiLevelType w:val="multilevel"/>
    <w:tmpl w:val="00000005"/>
    <w:name w:val="WW8Num4"/>
    <w:lvl w:ilvl="0">
      <w:start w:val="1"/>
      <w:numFmt w:val="decimal"/>
      <w:lvlText w:val="%1."/>
      <w:lvlJc w:val="left"/>
      <w:pPr>
        <w:tabs>
          <w:tab w:val="num" w:pos="1315"/>
        </w:tabs>
        <w:ind w:left="1315" w:hanging="360"/>
      </w:pPr>
    </w:lvl>
    <w:lvl w:ilvl="1">
      <w:start w:val="1"/>
      <w:numFmt w:val="bullet"/>
      <w:lvlText w:val="o"/>
      <w:lvlJc w:val="left"/>
      <w:pPr>
        <w:tabs>
          <w:tab w:val="num" w:pos="2035"/>
        </w:tabs>
        <w:ind w:left="2035" w:hanging="360"/>
      </w:pPr>
      <w:rPr>
        <w:rFonts w:ascii="Courier New" w:hAnsi="Courier New" w:cs="Courier New"/>
      </w:rPr>
    </w:lvl>
    <w:lvl w:ilvl="2">
      <w:start w:val="1"/>
      <w:numFmt w:val="bullet"/>
      <w:lvlText w:val=""/>
      <w:lvlJc w:val="left"/>
      <w:pPr>
        <w:tabs>
          <w:tab w:val="num" w:pos="2755"/>
        </w:tabs>
        <w:ind w:left="2755" w:hanging="360"/>
      </w:pPr>
      <w:rPr>
        <w:rFonts w:ascii="Wingdings" w:hAnsi="Wingdings"/>
      </w:rPr>
    </w:lvl>
    <w:lvl w:ilvl="3">
      <w:start w:val="1"/>
      <w:numFmt w:val="bullet"/>
      <w:lvlText w:val=""/>
      <w:lvlJc w:val="left"/>
      <w:pPr>
        <w:tabs>
          <w:tab w:val="num" w:pos="3475"/>
        </w:tabs>
        <w:ind w:left="3475" w:hanging="360"/>
      </w:pPr>
      <w:rPr>
        <w:rFonts w:ascii="Wingdings" w:hAnsi="Wingdings"/>
      </w:rPr>
    </w:lvl>
    <w:lvl w:ilvl="4">
      <w:start w:val="1"/>
      <w:numFmt w:val="bullet"/>
      <w:lvlText w:val=""/>
      <w:lvlJc w:val="left"/>
      <w:pPr>
        <w:tabs>
          <w:tab w:val="num" w:pos="4195"/>
        </w:tabs>
        <w:ind w:left="4195" w:hanging="360"/>
      </w:pPr>
      <w:rPr>
        <w:rFonts w:ascii="Wingdings" w:hAnsi="Wingdings"/>
      </w:rPr>
    </w:lvl>
    <w:lvl w:ilvl="5">
      <w:start w:val="1"/>
      <w:numFmt w:val="bullet"/>
      <w:lvlText w:val=""/>
      <w:lvlJc w:val="left"/>
      <w:pPr>
        <w:tabs>
          <w:tab w:val="num" w:pos="4915"/>
        </w:tabs>
        <w:ind w:left="4915" w:hanging="360"/>
      </w:pPr>
      <w:rPr>
        <w:rFonts w:ascii="Wingdings" w:hAnsi="Wingdings"/>
      </w:rPr>
    </w:lvl>
    <w:lvl w:ilvl="6">
      <w:start w:val="1"/>
      <w:numFmt w:val="bullet"/>
      <w:lvlText w:val=""/>
      <w:lvlJc w:val="left"/>
      <w:pPr>
        <w:tabs>
          <w:tab w:val="num" w:pos="5635"/>
        </w:tabs>
        <w:ind w:left="5635" w:hanging="360"/>
      </w:pPr>
      <w:rPr>
        <w:rFonts w:ascii="Wingdings" w:hAnsi="Wingdings"/>
      </w:rPr>
    </w:lvl>
    <w:lvl w:ilvl="7">
      <w:start w:val="1"/>
      <w:numFmt w:val="bullet"/>
      <w:lvlText w:val=""/>
      <w:lvlJc w:val="left"/>
      <w:pPr>
        <w:tabs>
          <w:tab w:val="num" w:pos="6355"/>
        </w:tabs>
        <w:ind w:left="6355" w:hanging="360"/>
      </w:pPr>
      <w:rPr>
        <w:rFonts w:ascii="Wingdings" w:hAnsi="Wingdings"/>
      </w:rPr>
    </w:lvl>
    <w:lvl w:ilvl="8">
      <w:start w:val="1"/>
      <w:numFmt w:val="bullet"/>
      <w:lvlText w:val=""/>
      <w:lvlJc w:val="left"/>
      <w:pPr>
        <w:tabs>
          <w:tab w:val="num" w:pos="7075"/>
        </w:tabs>
        <w:ind w:left="7075" w:hanging="360"/>
      </w:pPr>
      <w:rPr>
        <w:rFonts w:ascii="Wingdings" w:hAnsi="Wingdings"/>
      </w:rPr>
    </w:lvl>
  </w:abstractNum>
  <w:abstractNum w:abstractNumId="4" w15:restartNumberingAfterBreak="0">
    <w:nsid w:val="00000006"/>
    <w:multiLevelType w:val="multilevel"/>
    <w:tmpl w:val="00000006"/>
    <w:name w:val="WW8Num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5" w15:restartNumberingAfterBreak="0">
    <w:nsid w:val="00000007"/>
    <w:multiLevelType w:val="singleLevel"/>
    <w:tmpl w:val="00000007"/>
    <w:name w:val="WW8Num6"/>
    <w:lvl w:ilvl="0">
      <w:start w:val="1"/>
      <w:numFmt w:val="decimal"/>
      <w:lvlText w:val="%1-"/>
      <w:lvlJc w:val="left"/>
      <w:pPr>
        <w:tabs>
          <w:tab w:val="num" w:pos="720"/>
        </w:tabs>
        <w:ind w:left="720" w:hanging="360"/>
      </w:pPr>
    </w:lvl>
  </w:abstractNum>
  <w:abstractNum w:abstractNumId="6" w15:restartNumberingAfterBreak="0">
    <w:nsid w:val="00000008"/>
    <w:multiLevelType w:val="multilevel"/>
    <w:tmpl w:val="00000008"/>
    <w:name w:val="WW8Num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15:restartNumberingAfterBreak="0">
    <w:nsid w:val="00000009"/>
    <w:multiLevelType w:val="multilevel"/>
    <w:tmpl w:val="00000009"/>
    <w:name w:val="WW8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8" w15:restartNumberingAfterBreak="0">
    <w:nsid w:val="0000000A"/>
    <w:multiLevelType w:val="multilevel"/>
    <w:tmpl w:val="0000000A"/>
    <w:name w:val="WW8Num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9" w15:restartNumberingAfterBreak="0">
    <w:nsid w:val="0000000B"/>
    <w:multiLevelType w:val="singleLevel"/>
    <w:tmpl w:val="0000000B"/>
    <w:name w:val="WW8Num10"/>
    <w:lvl w:ilvl="0">
      <w:start w:val="1"/>
      <w:numFmt w:val="decimal"/>
      <w:lvlText w:val="%1."/>
      <w:lvlJc w:val="left"/>
      <w:pPr>
        <w:tabs>
          <w:tab w:val="num" w:pos="644"/>
        </w:tabs>
        <w:ind w:left="644" w:hanging="360"/>
      </w:pPr>
    </w:lvl>
  </w:abstractNum>
  <w:abstractNum w:abstractNumId="10" w15:restartNumberingAfterBreak="0">
    <w:nsid w:val="0000000C"/>
    <w:multiLevelType w:val="multilevel"/>
    <w:tmpl w:val="0000000C"/>
    <w:name w:val="WW8Num1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D"/>
    <w:multiLevelType w:val="multilevel"/>
    <w:tmpl w:val="0000000D"/>
    <w:name w:val="WW8Num1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2" w15:restartNumberingAfterBreak="0">
    <w:nsid w:val="0000000E"/>
    <w:multiLevelType w:val="multilevel"/>
    <w:tmpl w:val="0000000E"/>
    <w:name w:val="WW8Num13"/>
    <w:lvl w:ilvl="0">
      <w:start w:val="1"/>
      <w:numFmt w:val="bullet"/>
      <w:lvlText w:val=""/>
      <w:lvlJc w:val="left"/>
      <w:pPr>
        <w:tabs>
          <w:tab w:val="num" w:pos="720"/>
        </w:tabs>
        <w:ind w:left="720" w:hanging="360"/>
      </w:pPr>
      <w:rPr>
        <w:rFonts w:ascii="Symbol" w:hAnsi="Symbol"/>
        <w:b w:val="0"/>
        <w:i w:val="0"/>
        <w:sz w:val="22"/>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3" w15:restartNumberingAfterBreak="0">
    <w:nsid w:val="0000000F"/>
    <w:multiLevelType w:val="multilevel"/>
    <w:tmpl w:val="0000000F"/>
    <w:name w:val="WW8Num14"/>
    <w:lvl w:ilvl="0">
      <w:start w:val="1"/>
      <w:numFmt w:val="bullet"/>
      <w:lvlText w:val=""/>
      <w:lvlJc w:val="left"/>
      <w:pPr>
        <w:tabs>
          <w:tab w:val="num" w:pos="720"/>
        </w:tabs>
        <w:ind w:left="720" w:hanging="360"/>
      </w:pPr>
      <w:rPr>
        <w:rFonts w:ascii="Symbol" w:hAnsi="Symbol"/>
        <w:b w:val="0"/>
        <w:i w:val="0"/>
        <w:sz w:val="22"/>
      </w:rPr>
    </w:lvl>
    <w:lvl w:ilvl="1">
      <w:start w:val="1"/>
      <w:numFmt w:val="bullet"/>
      <w:lvlText w:val=""/>
      <w:lvlJc w:val="left"/>
      <w:pPr>
        <w:tabs>
          <w:tab w:val="num" w:pos="1440"/>
        </w:tabs>
        <w:ind w:left="1440" w:hanging="360"/>
      </w:pPr>
      <w:rPr>
        <w:rFonts w:ascii="Wingdings" w:hAnsi="Wingdings"/>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4" w15:restartNumberingAfterBreak="0">
    <w:nsid w:val="00000010"/>
    <w:multiLevelType w:val="multilevel"/>
    <w:tmpl w:val="00000010"/>
    <w:name w:val="WW8Num1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cs="Times New Roman"/>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5" w15:restartNumberingAfterBreak="0">
    <w:nsid w:val="00000011"/>
    <w:multiLevelType w:val="multilevel"/>
    <w:tmpl w:val="00000011"/>
    <w:name w:val="WW8Num1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6" w15:restartNumberingAfterBreak="0">
    <w:nsid w:val="00000012"/>
    <w:multiLevelType w:val="multilevel"/>
    <w:tmpl w:val="00000012"/>
    <w:name w:val="WW8Num1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7" w15:restartNumberingAfterBreak="0">
    <w:nsid w:val="00000013"/>
    <w:multiLevelType w:val="multilevel"/>
    <w:tmpl w:val="00000013"/>
    <w:name w:val="WW8Num1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8" w15:restartNumberingAfterBreak="0">
    <w:nsid w:val="00000014"/>
    <w:multiLevelType w:val="multilevel"/>
    <w:tmpl w:val="00000014"/>
    <w:name w:val="WW8Num20"/>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9" w15:restartNumberingAfterBreak="0">
    <w:nsid w:val="00000015"/>
    <w:multiLevelType w:val="multilevel"/>
    <w:tmpl w:val="00000015"/>
    <w:name w:val="WW8Num2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0" w15:restartNumberingAfterBreak="0">
    <w:nsid w:val="00000016"/>
    <w:multiLevelType w:val="multilevel"/>
    <w:tmpl w:val="00000016"/>
    <w:name w:val="WW8Num2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1" w15:restartNumberingAfterBreak="0">
    <w:nsid w:val="00000017"/>
    <w:multiLevelType w:val="multilevel"/>
    <w:tmpl w:val="00000017"/>
    <w:name w:val="WW8Num2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2" w15:restartNumberingAfterBreak="0">
    <w:nsid w:val="00000018"/>
    <w:multiLevelType w:val="multilevel"/>
    <w:tmpl w:val="00000018"/>
    <w:name w:val="WW8Num2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3" w15:restartNumberingAfterBreak="0">
    <w:nsid w:val="00000019"/>
    <w:multiLevelType w:val="singleLevel"/>
    <w:tmpl w:val="00000019"/>
    <w:name w:val="WW8Num25"/>
    <w:lvl w:ilvl="0">
      <w:start w:val="1"/>
      <w:numFmt w:val="bullet"/>
      <w:lvlText w:val=""/>
      <w:lvlJc w:val="left"/>
      <w:pPr>
        <w:tabs>
          <w:tab w:val="num" w:pos="360"/>
        </w:tabs>
        <w:ind w:left="360" w:hanging="360"/>
      </w:pPr>
      <w:rPr>
        <w:rFonts w:ascii="Symbol" w:hAnsi="Symbol"/>
        <w:sz w:val="40"/>
      </w:rPr>
    </w:lvl>
  </w:abstractNum>
  <w:abstractNum w:abstractNumId="24" w15:restartNumberingAfterBreak="0">
    <w:nsid w:val="0000001A"/>
    <w:multiLevelType w:val="multilevel"/>
    <w:tmpl w:val="0000001A"/>
    <w:name w:val="WW8Num2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5" w15:restartNumberingAfterBreak="0">
    <w:nsid w:val="0000001B"/>
    <w:multiLevelType w:val="multilevel"/>
    <w:tmpl w:val="0000001B"/>
    <w:name w:val="WW8Num2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6" w15:restartNumberingAfterBreak="0">
    <w:nsid w:val="0000001C"/>
    <w:multiLevelType w:val="multilevel"/>
    <w:tmpl w:val="0000001C"/>
    <w:name w:val="WW8Num2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7" w15:restartNumberingAfterBreak="0">
    <w:nsid w:val="0000001D"/>
    <w:multiLevelType w:val="singleLevel"/>
    <w:tmpl w:val="0000001D"/>
    <w:name w:val="WW8Num29"/>
    <w:lvl w:ilvl="0">
      <w:start w:val="1"/>
      <w:numFmt w:val="bullet"/>
      <w:lvlText w:val="-"/>
      <w:lvlJc w:val="left"/>
      <w:pPr>
        <w:tabs>
          <w:tab w:val="num" w:pos="360"/>
        </w:tabs>
        <w:ind w:left="360" w:hanging="360"/>
      </w:pPr>
      <w:rPr>
        <w:rFonts w:ascii="OpenSymbol" w:hAnsi="OpenSymbol"/>
        <w:sz w:val="20"/>
      </w:rPr>
    </w:lvl>
  </w:abstractNum>
  <w:abstractNum w:abstractNumId="28" w15:restartNumberingAfterBreak="0">
    <w:nsid w:val="0000001E"/>
    <w:multiLevelType w:val="multilevel"/>
    <w:tmpl w:val="0000001E"/>
    <w:name w:val="WW8Num3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9" w15:restartNumberingAfterBreak="0">
    <w:nsid w:val="0000001F"/>
    <w:multiLevelType w:val="multilevel"/>
    <w:tmpl w:val="0000001F"/>
    <w:name w:val="WW8Num3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0" w15:restartNumberingAfterBreak="0">
    <w:nsid w:val="00000020"/>
    <w:multiLevelType w:val="multilevel"/>
    <w:tmpl w:val="00000020"/>
    <w:name w:val="WW8Num3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1" w15:restartNumberingAfterBreak="0">
    <w:nsid w:val="00000021"/>
    <w:multiLevelType w:val="singleLevel"/>
    <w:tmpl w:val="00000021"/>
    <w:name w:val="WW8Num33"/>
    <w:lvl w:ilvl="0">
      <w:start w:val="1"/>
      <w:numFmt w:val="bullet"/>
      <w:lvlText w:val=""/>
      <w:lvlJc w:val="left"/>
      <w:pPr>
        <w:tabs>
          <w:tab w:val="num" w:pos="360"/>
        </w:tabs>
        <w:ind w:left="360" w:hanging="360"/>
      </w:pPr>
      <w:rPr>
        <w:rFonts w:ascii="Symbol" w:hAnsi="Symbol"/>
        <w:sz w:val="20"/>
      </w:rPr>
    </w:lvl>
  </w:abstractNum>
  <w:abstractNum w:abstractNumId="32" w15:restartNumberingAfterBreak="0">
    <w:nsid w:val="00000022"/>
    <w:multiLevelType w:val="multilevel"/>
    <w:tmpl w:val="00000022"/>
    <w:name w:val="WW8Num3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3" w15:restartNumberingAfterBreak="0">
    <w:nsid w:val="00000023"/>
    <w:multiLevelType w:val="multilevel"/>
    <w:tmpl w:val="00000023"/>
    <w:name w:val="WW8Num3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4" w15:restartNumberingAfterBreak="0">
    <w:nsid w:val="00000024"/>
    <w:multiLevelType w:val="multilevel"/>
    <w:tmpl w:val="00000024"/>
    <w:name w:val="WW8Num3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5" w15:restartNumberingAfterBreak="0">
    <w:nsid w:val="00000025"/>
    <w:multiLevelType w:val="multilevel"/>
    <w:tmpl w:val="00000025"/>
    <w:name w:val="WW8Num3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6" w15:restartNumberingAfterBreak="0">
    <w:nsid w:val="00000026"/>
    <w:multiLevelType w:val="multilevel"/>
    <w:tmpl w:val="00000026"/>
    <w:name w:val="WW8Num3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7" w15:restartNumberingAfterBreak="0">
    <w:nsid w:val="00000027"/>
    <w:multiLevelType w:val="multilevel"/>
    <w:tmpl w:val="00000027"/>
    <w:name w:val="WW8Num3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8" w15:restartNumberingAfterBreak="0">
    <w:nsid w:val="00000028"/>
    <w:multiLevelType w:val="singleLevel"/>
    <w:tmpl w:val="00000028"/>
    <w:name w:val="WW8Num41"/>
    <w:lvl w:ilvl="0">
      <w:start w:val="1"/>
      <w:numFmt w:val="bullet"/>
      <w:lvlText w:val=""/>
      <w:lvlJc w:val="left"/>
      <w:pPr>
        <w:tabs>
          <w:tab w:val="num" w:pos="0"/>
        </w:tabs>
        <w:ind w:left="720" w:hanging="360"/>
      </w:pPr>
      <w:rPr>
        <w:rFonts w:ascii="Symbol" w:hAnsi="Symbol"/>
        <w:sz w:val="20"/>
      </w:rPr>
    </w:lvl>
  </w:abstractNum>
  <w:abstractNum w:abstractNumId="39" w15:restartNumberingAfterBreak="0">
    <w:nsid w:val="00000029"/>
    <w:multiLevelType w:val="singleLevel"/>
    <w:tmpl w:val="00000029"/>
    <w:name w:val="WW8Num42"/>
    <w:lvl w:ilvl="0">
      <w:start w:val="1"/>
      <w:numFmt w:val="bullet"/>
      <w:lvlText w:val=""/>
      <w:lvlJc w:val="left"/>
      <w:pPr>
        <w:tabs>
          <w:tab w:val="num" w:pos="0"/>
        </w:tabs>
        <w:ind w:left="1069" w:hanging="360"/>
      </w:pPr>
      <w:rPr>
        <w:rFonts w:ascii="Symbol" w:hAnsi="Symbol"/>
      </w:rPr>
    </w:lvl>
  </w:abstractNum>
  <w:abstractNum w:abstractNumId="40" w15:restartNumberingAfterBreak="0">
    <w:nsid w:val="0000002A"/>
    <w:multiLevelType w:val="singleLevel"/>
    <w:tmpl w:val="0000002A"/>
    <w:name w:val="WW8Num43"/>
    <w:lvl w:ilvl="0">
      <w:start w:val="3"/>
      <w:numFmt w:val="decimal"/>
      <w:pStyle w:val="cours"/>
      <w:lvlText w:val="%1)"/>
      <w:lvlJc w:val="left"/>
      <w:pPr>
        <w:tabs>
          <w:tab w:val="num" w:pos="360"/>
        </w:tabs>
        <w:ind w:left="360" w:hanging="360"/>
      </w:pPr>
    </w:lvl>
  </w:abstractNum>
  <w:abstractNum w:abstractNumId="41" w15:restartNumberingAfterBreak="0">
    <w:nsid w:val="0000002B"/>
    <w:multiLevelType w:val="singleLevel"/>
    <w:tmpl w:val="0000002B"/>
    <w:name w:val="WW8Num44"/>
    <w:lvl w:ilvl="0">
      <w:start w:val="1"/>
      <w:numFmt w:val="bullet"/>
      <w:lvlText w:val=""/>
      <w:lvlJc w:val="left"/>
      <w:pPr>
        <w:tabs>
          <w:tab w:val="num" w:pos="0"/>
        </w:tabs>
        <w:ind w:left="1440" w:hanging="360"/>
      </w:pPr>
      <w:rPr>
        <w:rFonts w:ascii="Symbol" w:hAnsi="Symbol"/>
        <w:sz w:val="20"/>
      </w:rPr>
    </w:lvl>
  </w:abstractNum>
  <w:abstractNum w:abstractNumId="42" w15:restartNumberingAfterBreak="0">
    <w:nsid w:val="0000002C"/>
    <w:multiLevelType w:val="singleLevel"/>
    <w:tmpl w:val="0000002C"/>
    <w:name w:val="WW8Num45"/>
    <w:lvl w:ilvl="0">
      <w:start w:val="1"/>
      <w:numFmt w:val="bullet"/>
      <w:lvlText w:val=""/>
      <w:lvlJc w:val="left"/>
      <w:pPr>
        <w:tabs>
          <w:tab w:val="num" w:pos="0"/>
        </w:tabs>
        <w:ind w:left="720" w:hanging="360"/>
      </w:pPr>
      <w:rPr>
        <w:rFonts w:ascii="Symbol" w:hAnsi="Symbol"/>
        <w:sz w:val="20"/>
      </w:rPr>
    </w:lvl>
  </w:abstractNum>
  <w:abstractNum w:abstractNumId="43" w15:restartNumberingAfterBreak="0">
    <w:nsid w:val="0000002D"/>
    <w:multiLevelType w:val="singleLevel"/>
    <w:tmpl w:val="0000002D"/>
    <w:name w:val="WW8Num47"/>
    <w:lvl w:ilvl="0">
      <w:start w:val="1"/>
      <w:numFmt w:val="bullet"/>
      <w:lvlText w:val=""/>
      <w:lvlJc w:val="left"/>
      <w:pPr>
        <w:tabs>
          <w:tab w:val="num" w:pos="0"/>
        </w:tabs>
        <w:ind w:left="720" w:hanging="360"/>
      </w:pPr>
      <w:rPr>
        <w:rFonts w:ascii="Symbol" w:hAnsi="Symbol"/>
        <w:sz w:val="20"/>
      </w:rPr>
    </w:lvl>
  </w:abstractNum>
  <w:abstractNum w:abstractNumId="44" w15:restartNumberingAfterBreak="0">
    <w:nsid w:val="0000002E"/>
    <w:multiLevelType w:val="singleLevel"/>
    <w:tmpl w:val="0000002E"/>
    <w:name w:val="WW8Num48"/>
    <w:lvl w:ilvl="0">
      <w:start w:val="1"/>
      <w:numFmt w:val="bullet"/>
      <w:lvlText w:val=""/>
      <w:lvlJc w:val="left"/>
      <w:pPr>
        <w:tabs>
          <w:tab w:val="num" w:pos="0"/>
        </w:tabs>
        <w:ind w:left="927" w:hanging="360"/>
      </w:pPr>
      <w:rPr>
        <w:rFonts w:ascii="Symbol" w:hAnsi="Symbol"/>
        <w:sz w:val="20"/>
      </w:rPr>
    </w:lvl>
  </w:abstractNum>
  <w:abstractNum w:abstractNumId="45" w15:restartNumberingAfterBreak="0">
    <w:nsid w:val="0000002F"/>
    <w:multiLevelType w:val="multilevel"/>
    <w:tmpl w:val="0000002F"/>
    <w:name w:val="WW8Num49"/>
    <w:lvl w:ilvl="0">
      <w:start w:val="1"/>
      <w:numFmt w:val="decimal"/>
      <w:pStyle w:val="dtails"/>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6" w15:restartNumberingAfterBreak="0">
    <w:nsid w:val="00000030"/>
    <w:multiLevelType w:val="singleLevel"/>
    <w:tmpl w:val="00000030"/>
    <w:name w:val="WW8Num50"/>
    <w:lvl w:ilvl="0">
      <w:start w:val="1"/>
      <w:numFmt w:val="bullet"/>
      <w:lvlText w:val=""/>
      <w:lvlJc w:val="left"/>
      <w:pPr>
        <w:tabs>
          <w:tab w:val="num" w:pos="0"/>
        </w:tabs>
        <w:ind w:left="720" w:hanging="360"/>
      </w:pPr>
      <w:rPr>
        <w:rFonts w:ascii="Symbol" w:hAnsi="Symbol"/>
        <w:sz w:val="20"/>
      </w:rPr>
    </w:lvl>
  </w:abstractNum>
  <w:abstractNum w:abstractNumId="47" w15:restartNumberingAfterBreak="0">
    <w:nsid w:val="067C6B00"/>
    <w:multiLevelType w:val="multilevel"/>
    <w:tmpl w:val="9AA074D0"/>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8" w15:restartNumberingAfterBreak="0">
    <w:nsid w:val="06ED6C5B"/>
    <w:multiLevelType w:val="hybridMultilevel"/>
    <w:tmpl w:val="642C5B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0B684897"/>
    <w:multiLevelType w:val="hybridMultilevel"/>
    <w:tmpl w:val="2092FA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0C4F67C5"/>
    <w:multiLevelType w:val="hybridMultilevel"/>
    <w:tmpl w:val="80EE91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0E260051"/>
    <w:multiLevelType w:val="hybridMultilevel"/>
    <w:tmpl w:val="B85C46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0FDA52F0"/>
    <w:multiLevelType w:val="hybridMultilevel"/>
    <w:tmpl w:val="FEC20DF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10606D9F"/>
    <w:multiLevelType w:val="hybridMultilevel"/>
    <w:tmpl w:val="5E347C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1562777D"/>
    <w:multiLevelType w:val="hybridMultilevel"/>
    <w:tmpl w:val="7850F5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18193A6F"/>
    <w:multiLevelType w:val="hybridMultilevel"/>
    <w:tmpl w:val="E6388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24A64063"/>
    <w:multiLevelType w:val="hybridMultilevel"/>
    <w:tmpl w:val="C13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283D6F37"/>
    <w:multiLevelType w:val="hybridMultilevel"/>
    <w:tmpl w:val="FD6E0E8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34A43CB7"/>
    <w:multiLevelType w:val="hybridMultilevel"/>
    <w:tmpl w:val="EF66B1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3B0313BC"/>
    <w:multiLevelType w:val="hybridMultilevel"/>
    <w:tmpl w:val="A614FA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43961A18"/>
    <w:multiLevelType w:val="hybridMultilevel"/>
    <w:tmpl w:val="705C0B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47EF6461"/>
    <w:multiLevelType w:val="hybridMultilevel"/>
    <w:tmpl w:val="C324E3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493D7CA2"/>
    <w:multiLevelType w:val="multilevel"/>
    <w:tmpl w:val="329A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6B7173"/>
    <w:multiLevelType w:val="hybridMultilevel"/>
    <w:tmpl w:val="1F2052A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64" w15:restartNumberingAfterBreak="0">
    <w:nsid w:val="604927B1"/>
    <w:multiLevelType w:val="hybridMultilevel"/>
    <w:tmpl w:val="F23EEB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657333F3"/>
    <w:multiLevelType w:val="hybridMultilevel"/>
    <w:tmpl w:val="3BF46C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86A0AC5"/>
    <w:multiLevelType w:val="hybridMultilevel"/>
    <w:tmpl w:val="D4789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6C3449A5"/>
    <w:multiLevelType w:val="hybridMultilevel"/>
    <w:tmpl w:val="793689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CDE58A7"/>
    <w:multiLevelType w:val="hybridMultilevel"/>
    <w:tmpl w:val="7E8076D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6CE2624F"/>
    <w:multiLevelType w:val="hybridMultilevel"/>
    <w:tmpl w:val="7794E7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E643A3A"/>
    <w:multiLevelType w:val="hybridMultilevel"/>
    <w:tmpl w:val="0CAED7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2086B3A"/>
    <w:multiLevelType w:val="hybridMultilevel"/>
    <w:tmpl w:val="40B00B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5127898"/>
    <w:multiLevelType w:val="hybridMultilevel"/>
    <w:tmpl w:val="82B6F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79B3221F"/>
    <w:multiLevelType w:val="hybridMultilevel"/>
    <w:tmpl w:val="61C073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A090976"/>
    <w:multiLevelType w:val="hybridMultilevel"/>
    <w:tmpl w:val="4DFAD5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7B234A37"/>
    <w:multiLevelType w:val="hybridMultilevel"/>
    <w:tmpl w:val="CDE6A0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30518053">
    <w:abstractNumId w:val="40"/>
  </w:num>
  <w:num w:numId="2" w16cid:durableId="2003317582">
    <w:abstractNumId w:val="45"/>
  </w:num>
  <w:num w:numId="3" w16cid:durableId="1940942774">
    <w:abstractNumId w:val="47"/>
  </w:num>
  <w:num w:numId="4" w16cid:durableId="1563978778">
    <w:abstractNumId w:val="68"/>
  </w:num>
  <w:num w:numId="5" w16cid:durableId="852190091">
    <w:abstractNumId w:val="60"/>
  </w:num>
  <w:num w:numId="6" w16cid:durableId="1593663286">
    <w:abstractNumId w:val="59"/>
  </w:num>
  <w:num w:numId="7" w16cid:durableId="1648434532">
    <w:abstractNumId w:val="72"/>
  </w:num>
  <w:num w:numId="8" w16cid:durableId="35275081">
    <w:abstractNumId w:val="54"/>
  </w:num>
  <w:num w:numId="9" w16cid:durableId="187375760">
    <w:abstractNumId w:val="75"/>
  </w:num>
  <w:num w:numId="10" w16cid:durableId="1064371011">
    <w:abstractNumId w:val="58"/>
  </w:num>
  <w:num w:numId="11" w16cid:durableId="789979472">
    <w:abstractNumId w:val="51"/>
  </w:num>
  <w:num w:numId="12" w16cid:durableId="193856812">
    <w:abstractNumId w:val="53"/>
  </w:num>
  <w:num w:numId="13" w16cid:durableId="446507677">
    <w:abstractNumId w:val="74"/>
  </w:num>
  <w:num w:numId="14" w16cid:durableId="1463960691">
    <w:abstractNumId w:val="70"/>
  </w:num>
  <w:num w:numId="15" w16cid:durableId="1141532421">
    <w:abstractNumId w:val="56"/>
  </w:num>
  <w:num w:numId="16" w16cid:durableId="41952040">
    <w:abstractNumId w:val="61"/>
  </w:num>
  <w:num w:numId="17" w16cid:durableId="2122920543">
    <w:abstractNumId w:val="48"/>
  </w:num>
  <w:num w:numId="18" w16cid:durableId="886376061">
    <w:abstractNumId w:val="73"/>
  </w:num>
  <w:num w:numId="19" w16cid:durableId="1422025604">
    <w:abstractNumId w:val="65"/>
  </w:num>
  <w:num w:numId="20" w16cid:durableId="1815676411">
    <w:abstractNumId w:val="55"/>
  </w:num>
  <w:num w:numId="21" w16cid:durableId="225265280">
    <w:abstractNumId w:val="63"/>
  </w:num>
  <w:num w:numId="22" w16cid:durableId="1420982617">
    <w:abstractNumId w:val="52"/>
  </w:num>
  <w:num w:numId="23" w16cid:durableId="2111076919">
    <w:abstractNumId w:val="69"/>
  </w:num>
  <w:num w:numId="24" w16cid:durableId="475730367">
    <w:abstractNumId w:val="71"/>
  </w:num>
  <w:num w:numId="25" w16cid:durableId="2019114097">
    <w:abstractNumId w:val="66"/>
  </w:num>
  <w:num w:numId="26" w16cid:durableId="1025982867">
    <w:abstractNumId w:val="64"/>
  </w:num>
  <w:num w:numId="27" w16cid:durableId="1613628890">
    <w:abstractNumId w:val="57"/>
  </w:num>
  <w:num w:numId="28" w16cid:durableId="316957682">
    <w:abstractNumId w:val="49"/>
  </w:num>
  <w:num w:numId="29" w16cid:durableId="1380010086">
    <w:abstractNumId w:val="50"/>
  </w:num>
  <w:num w:numId="30" w16cid:durableId="1721125341">
    <w:abstractNumId w:val="67"/>
  </w:num>
  <w:num w:numId="31" w16cid:durableId="86075600">
    <w:abstractNumId w:val="6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00"/>
  <w:drawingGridVerticalSpacing w:val="0"/>
  <w:displayHorizontalDrawingGridEvery w:val="0"/>
  <w:displayVerticalDrawingGridEvery w:val="0"/>
  <w:noPunctuationKerning/>
  <w:characterSpacingControl w:val="doNotCompress"/>
  <w:hdrShapeDefaults>
    <o:shapedefaults v:ext="edit" spidmax="2050">
      <v:stroke endarrow="block"/>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33F7"/>
    <w:rsid w:val="0000082F"/>
    <w:rsid w:val="00001527"/>
    <w:rsid w:val="00002D72"/>
    <w:rsid w:val="0000414E"/>
    <w:rsid w:val="000049CA"/>
    <w:rsid w:val="00005F52"/>
    <w:rsid w:val="000071C2"/>
    <w:rsid w:val="000107A2"/>
    <w:rsid w:val="000111C1"/>
    <w:rsid w:val="00014B40"/>
    <w:rsid w:val="00015CF0"/>
    <w:rsid w:val="00017265"/>
    <w:rsid w:val="000206FE"/>
    <w:rsid w:val="00020DD7"/>
    <w:rsid w:val="00021F85"/>
    <w:rsid w:val="00022FE7"/>
    <w:rsid w:val="000247F7"/>
    <w:rsid w:val="00024C4A"/>
    <w:rsid w:val="000253A3"/>
    <w:rsid w:val="00027B7F"/>
    <w:rsid w:val="00027EC5"/>
    <w:rsid w:val="00030079"/>
    <w:rsid w:val="00030677"/>
    <w:rsid w:val="000306D2"/>
    <w:rsid w:val="00030F52"/>
    <w:rsid w:val="00032AEF"/>
    <w:rsid w:val="0003326F"/>
    <w:rsid w:val="000339F1"/>
    <w:rsid w:val="00034384"/>
    <w:rsid w:val="0003578A"/>
    <w:rsid w:val="00036B5A"/>
    <w:rsid w:val="000408DD"/>
    <w:rsid w:val="000412EB"/>
    <w:rsid w:val="00041BBA"/>
    <w:rsid w:val="00042529"/>
    <w:rsid w:val="000427C2"/>
    <w:rsid w:val="00043A7F"/>
    <w:rsid w:val="00044BD3"/>
    <w:rsid w:val="00044CFD"/>
    <w:rsid w:val="00045501"/>
    <w:rsid w:val="000465E2"/>
    <w:rsid w:val="00046E13"/>
    <w:rsid w:val="000472E4"/>
    <w:rsid w:val="000476A5"/>
    <w:rsid w:val="00050CFE"/>
    <w:rsid w:val="00052EFA"/>
    <w:rsid w:val="00054197"/>
    <w:rsid w:val="00055A6B"/>
    <w:rsid w:val="0005649D"/>
    <w:rsid w:val="000602AF"/>
    <w:rsid w:val="000611AB"/>
    <w:rsid w:val="00062376"/>
    <w:rsid w:val="000627F1"/>
    <w:rsid w:val="0006283A"/>
    <w:rsid w:val="00062D78"/>
    <w:rsid w:val="0006711A"/>
    <w:rsid w:val="00067CF5"/>
    <w:rsid w:val="00071E5C"/>
    <w:rsid w:val="00072421"/>
    <w:rsid w:val="000729BE"/>
    <w:rsid w:val="00072EC8"/>
    <w:rsid w:val="00073341"/>
    <w:rsid w:val="00075864"/>
    <w:rsid w:val="000764B4"/>
    <w:rsid w:val="000768F7"/>
    <w:rsid w:val="0007742D"/>
    <w:rsid w:val="00080080"/>
    <w:rsid w:val="000820CF"/>
    <w:rsid w:val="000821BE"/>
    <w:rsid w:val="00083085"/>
    <w:rsid w:val="0008339C"/>
    <w:rsid w:val="000837E0"/>
    <w:rsid w:val="00083C62"/>
    <w:rsid w:val="00084CF6"/>
    <w:rsid w:val="00085839"/>
    <w:rsid w:val="0008671E"/>
    <w:rsid w:val="000871EE"/>
    <w:rsid w:val="000913D8"/>
    <w:rsid w:val="00091ECA"/>
    <w:rsid w:val="000934D9"/>
    <w:rsid w:val="000939D4"/>
    <w:rsid w:val="00093B0C"/>
    <w:rsid w:val="000945CB"/>
    <w:rsid w:val="000963AD"/>
    <w:rsid w:val="00096535"/>
    <w:rsid w:val="000967C8"/>
    <w:rsid w:val="0009731E"/>
    <w:rsid w:val="000A1A98"/>
    <w:rsid w:val="000A1CEA"/>
    <w:rsid w:val="000A29B9"/>
    <w:rsid w:val="000A3890"/>
    <w:rsid w:val="000A4059"/>
    <w:rsid w:val="000A4CBC"/>
    <w:rsid w:val="000A5DAF"/>
    <w:rsid w:val="000A7FF2"/>
    <w:rsid w:val="000B0187"/>
    <w:rsid w:val="000B100F"/>
    <w:rsid w:val="000B105C"/>
    <w:rsid w:val="000B1CCC"/>
    <w:rsid w:val="000B1DD1"/>
    <w:rsid w:val="000B2CB0"/>
    <w:rsid w:val="000B408D"/>
    <w:rsid w:val="000B74BE"/>
    <w:rsid w:val="000B7D18"/>
    <w:rsid w:val="000B7F57"/>
    <w:rsid w:val="000C05FB"/>
    <w:rsid w:val="000C1C87"/>
    <w:rsid w:val="000C41AB"/>
    <w:rsid w:val="000C421B"/>
    <w:rsid w:val="000C4719"/>
    <w:rsid w:val="000C5C90"/>
    <w:rsid w:val="000C6650"/>
    <w:rsid w:val="000C7DBD"/>
    <w:rsid w:val="000C7E06"/>
    <w:rsid w:val="000D0088"/>
    <w:rsid w:val="000D1173"/>
    <w:rsid w:val="000D1624"/>
    <w:rsid w:val="000D179E"/>
    <w:rsid w:val="000D28A2"/>
    <w:rsid w:val="000D584B"/>
    <w:rsid w:val="000D5E26"/>
    <w:rsid w:val="000D70B5"/>
    <w:rsid w:val="000D7989"/>
    <w:rsid w:val="000D7FB2"/>
    <w:rsid w:val="000E2599"/>
    <w:rsid w:val="000E421C"/>
    <w:rsid w:val="000E524C"/>
    <w:rsid w:val="000E6772"/>
    <w:rsid w:val="000E6C2B"/>
    <w:rsid w:val="000E7F32"/>
    <w:rsid w:val="000F1CBD"/>
    <w:rsid w:val="000F33B0"/>
    <w:rsid w:val="000F3FF7"/>
    <w:rsid w:val="000F40D8"/>
    <w:rsid w:val="000F5429"/>
    <w:rsid w:val="000F5D96"/>
    <w:rsid w:val="000F695E"/>
    <w:rsid w:val="000F6F1B"/>
    <w:rsid w:val="0010004C"/>
    <w:rsid w:val="00101766"/>
    <w:rsid w:val="00101AD2"/>
    <w:rsid w:val="00103F1D"/>
    <w:rsid w:val="00103FFA"/>
    <w:rsid w:val="001040DF"/>
    <w:rsid w:val="00106DDE"/>
    <w:rsid w:val="001117A1"/>
    <w:rsid w:val="00112120"/>
    <w:rsid w:val="001121F4"/>
    <w:rsid w:val="00112E7A"/>
    <w:rsid w:val="0011673B"/>
    <w:rsid w:val="001201B6"/>
    <w:rsid w:val="00120E77"/>
    <w:rsid w:val="00123C8E"/>
    <w:rsid w:val="001242C4"/>
    <w:rsid w:val="00124508"/>
    <w:rsid w:val="00125652"/>
    <w:rsid w:val="00125AB1"/>
    <w:rsid w:val="00127B5A"/>
    <w:rsid w:val="00130BCF"/>
    <w:rsid w:val="00132C34"/>
    <w:rsid w:val="00133B0E"/>
    <w:rsid w:val="001347EE"/>
    <w:rsid w:val="00135FD4"/>
    <w:rsid w:val="00136C7C"/>
    <w:rsid w:val="00140632"/>
    <w:rsid w:val="00140657"/>
    <w:rsid w:val="00140D79"/>
    <w:rsid w:val="0014378D"/>
    <w:rsid w:val="00143905"/>
    <w:rsid w:val="001444EE"/>
    <w:rsid w:val="00150187"/>
    <w:rsid w:val="001502BC"/>
    <w:rsid w:val="00150605"/>
    <w:rsid w:val="001507EA"/>
    <w:rsid w:val="0015378A"/>
    <w:rsid w:val="00153C11"/>
    <w:rsid w:val="00154907"/>
    <w:rsid w:val="001571F9"/>
    <w:rsid w:val="00157B01"/>
    <w:rsid w:val="0016046C"/>
    <w:rsid w:val="00160B8C"/>
    <w:rsid w:val="00163AC1"/>
    <w:rsid w:val="001675BC"/>
    <w:rsid w:val="00167858"/>
    <w:rsid w:val="0017160D"/>
    <w:rsid w:val="00172335"/>
    <w:rsid w:val="00180F9B"/>
    <w:rsid w:val="00184CAA"/>
    <w:rsid w:val="00184D63"/>
    <w:rsid w:val="001856B6"/>
    <w:rsid w:val="0018661A"/>
    <w:rsid w:val="00186C2C"/>
    <w:rsid w:val="00187316"/>
    <w:rsid w:val="00192D07"/>
    <w:rsid w:val="00193A6A"/>
    <w:rsid w:val="00196613"/>
    <w:rsid w:val="00197271"/>
    <w:rsid w:val="001A133E"/>
    <w:rsid w:val="001A2272"/>
    <w:rsid w:val="001A2DD9"/>
    <w:rsid w:val="001A5B0F"/>
    <w:rsid w:val="001B1C41"/>
    <w:rsid w:val="001B307D"/>
    <w:rsid w:val="001B30F7"/>
    <w:rsid w:val="001B4B82"/>
    <w:rsid w:val="001B4CA6"/>
    <w:rsid w:val="001B4F0C"/>
    <w:rsid w:val="001B5ECC"/>
    <w:rsid w:val="001B6925"/>
    <w:rsid w:val="001B6E40"/>
    <w:rsid w:val="001B76B6"/>
    <w:rsid w:val="001C2D8D"/>
    <w:rsid w:val="001C50E8"/>
    <w:rsid w:val="001C593B"/>
    <w:rsid w:val="001C7122"/>
    <w:rsid w:val="001D0F21"/>
    <w:rsid w:val="001D1658"/>
    <w:rsid w:val="001D1925"/>
    <w:rsid w:val="001D41B2"/>
    <w:rsid w:val="001D539E"/>
    <w:rsid w:val="001E1959"/>
    <w:rsid w:val="001E1A08"/>
    <w:rsid w:val="001E2A35"/>
    <w:rsid w:val="001E2B65"/>
    <w:rsid w:val="001E5563"/>
    <w:rsid w:val="001E6557"/>
    <w:rsid w:val="001F05B4"/>
    <w:rsid w:val="001F2708"/>
    <w:rsid w:val="001F4377"/>
    <w:rsid w:val="001F4870"/>
    <w:rsid w:val="001F58AC"/>
    <w:rsid w:val="001F6CE1"/>
    <w:rsid w:val="001F7E88"/>
    <w:rsid w:val="002003E2"/>
    <w:rsid w:val="00200A20"/>
    <w:rsid w:val="002017F2"/>
    <w:rsid w:val="0020232A"/>
    <w:rsid w:val="00203043"/>
    <w:rsid w:val="0020347F"/>
    <w:rsid w:val="00203847"/>
    <w:rsid w:val="002041A1"/>
    <w:rsid w:val="00204F47"/>
    <w:rsid w:val="00204F65"/>
    <w:rsid w:val="00205459"/>
    <w:rsid w:val="00207B99"/>
    <w:rsid w:val="00210DD0"/>
    <w:rsid w:val="0021125C"/>
    <w:rsid w:val="002112BF"/>
    <w:rsid w:val="00211BFE"/>
    <w:rsid w:val="00212DAC"/>
    <w:rsid w:val="00213F17"/>
    <w:rsid w:val="00214BA4"/>
    <w:rsid w:val="00215423"/>
    <w:rsid w:val="002162C2"/>
    <w:rsid w:val="0021642A"/>
    <w:rsid w:val="0021698E"/>
    <w:rsid w:val="00217681"/>
    <w:rsid w:val="00217ADE"/>
    <w:rsid w:val="00221877"/>
    <w:rsid w:val="002228F4"/>
    <w:rsid w:val="00223F6D"/>
    <w:rsid w:val="002257A3"/>
    <w:rsid w:val="0022589C"/>
    <w:rsid w:val="00225A48"/>
    <w:rsid w:val="00226BB2"/>
    <w:rsid w:val="00227D85"/>
    <w:rsid w:val="00232001"/>
    <w:rsid w:val="00232AA4"/>
    <w:rsid w:val="00233B51"/>
    <w:rsid w:val="002346AA"/>
    <w:rsid w:val="00236EE1"/>
    <w:rsid w:val="002416AB"/>
    <w:rsid w:val="002444C1"/>
    <w:rsid w:val="0024614E"/>
    <w:rsid w:val="002464B3"/>
    <w:rsid w:val="002516DC"/>
    <w:rsid w:val="00253F4E"/>
    <w:rsid w:val="00257D3F"/>
    <w:rsid w:val="00261C61"/>
    <w:rsid w:val="00265860"/>
    <w:rsid w:val="00267F55"/>
    <w:rsid w:val="0027044C"/>
    <w:rsid w:val="002714B2"/>
    <w:rsid w:val="00271ABC"/>
    <w:rsid w:val="00273B55"/>
    <w:rsid w:val="00276641"/>
    <w:rsid w:val="00280020"/>
    <w:rsid w:val="00280053"/>
    <w:rsid w:val="0028172F"/>
    <w:rsid w:val="002818D7"/>
    <w:rsid w:val="002822ED"/>
    <w:rsid w:val="00283369"/>
    <w:rsid w:val="00286B98"/>
    <w:rsid w:val="0028709C"/>
    <w:rsid w:val="00290BC0"/>
    <w:rsid w:val="00294882"/>
    <w:rsid w:val="00294E6B"/>
    <w:rsid w:val="00296C51"/>
    <w:rsid w:val="00297C65"/>
    <w:rsid w:val="002A19D9"/>
    <w:rsid w:val="002A5300"/>
    <w:rsid w:val="002A6EA5"/>
    <w:rsid w:val="002B3AAB"/>
    <w:rsid w:val="002B40FB"/>
    <w:rsid w:val="002B4CA8"/>
    <w:rsid w:val="002B554B"/>
    <w:rsid w:val="002B5BD3"/>
    <w:rsid w:val="002B6681"/>
    <w:rsid w:val="002B7199"/>
    <w:rsid w:val="002B7559"/>
    <w:rsid w:val="002B7809"/>
    <w:rsid w:val="002C14AD"/>
    <w:rsid w:val="002C2D25"/>
    <w:rsid w:val="002C3E46"/>
    <w:rsid w:val="002C40E0"/>
    <w:rsid w:val="002C45E1"/>
    <w:rsid w:val="002C57C4"/>
    <w:rsid w:val="002C5DC6"/>
    <w:rsid w:val="002D0101"/>
    <w:rsid w:val="002D072C"/>
    <w:rsid w:val="002D3A7B"/>
    <w:rsid w:val="002D41DF"/>
    <w:rsid w:val="002D6850"/>
    <w:rsid w:val="002D6F5F"/>
    <w:rsid w:val="002D7196"/>
    <w:rsid w:val="002E3222"/>
    <w:rsid w:val="002E378A"/>
    <w:rsid w:val="002E3E50"/>
    <w:rsid w:val="002E504F"/>
    <w:rsid w:val="002E53D4"/>
    <w:rsid w:val="002E5401"/>
    <w:rsid w:val="002E54FE"/>
    <w:rsid w:val="002E5D3D"/>
    <w:rsid w:val="002E5EEE"/>
    <w:rsid w:val="002E67CE"/>
    <w:rsid w:val="002E6EAC"/>
    <w:rsid w:val="002E728E"/>
    <w:rsid w:val="002F19CA"/>
    <w:rsid w:val="002F37A8"/>
    <w:rsid w:val="002F585B"/>
    <w:rsid w:val="002F599F"/>
    <w:rsid w:val="002F612B"/>
    <w:rsid w:val="002F7581"/>
    <w:rsid w:val="0030091E"/>
    <w:rsid w:val="00301C7E"/>
    <w:rsid w:val="0030224C"/>
    <w:rsid w:val="003063D5"/>
    <w:rsid w:val="00306964"/>
    <w:rsid w:val="00306BE2"/>
    <w:rsid w:val="003104DD"/>
    <w:rsid w:val="003106EB"/>
    <w:rsid w:val="003109B0"/>
    <w:rsid w:val="0031121F"/>
    <w:rsid w:val="003152E0"/>
    <w:rsid w:val="0031583F"/>
    <w:rsid w:val="003179CB"/>
    <w:rsid w:val="003207C7"/>
    <w:rsid w:val="00321E7C"/>
    <w:rsid w:val="00322D37"/>
    <w:rsid w:val="00324B6D"/>
    <w:rsid w:val="003256AF"/>
    <w:rsid w:val="00325D3D"/>
    <w:rsid w:val="0032639A"/>
    <w:rsid w:val="003318B6"/>
    <w:rsid w:val="00332131"/>
    <w:rsid w:val="0033220B"/>
    <w:rsid w:val="00332BF2"/>
    <w:rsid w:val="003347CD"/>
    <w:rsid w:val="00334C51"/>
    <w:rsid w:val="00337507"/>
    <w:rsid w:val="00343AD4"/>
    <w:rsid w:val="00344E70"/>
    <w:rsid w:val="0034752B"/>
    <w:rsid w:val="003478C9"/>
    <w:rsid w:val="00352403"/>
    <w:rsid w:val="0035481B"/>
    <w:rsid w:val="003548A7"/>
    <w:rsid w:val="00354D57"/>
    <w:rsid w:val="0035589E"/>
    <w:rsid w:val="00355F7D"/>
    <w:rsid w:val="00356718"/>
    <w:rsid w:val="00356888"/>
    <w:rsid w:val="003627EF"/>
    <w:rsid w:val="003643A6"/>
    <w:rsid w:val="003652E7"/>
    <w:rsid w:val="00365CFA"/>
    <w:rsid w:val="003669E9"/>
    <w:rsid w:val="00371579"/>
    <w:rsid w:val="0037365E"/>
    <w:rsid w:val="003737CB"/>
    <w:rsid w:val="003750DB"/>
    <w:rsid w:val="00375E93"/>
    <w:rsid w:val="00375F76"/>
    <w:rsid w:val="003760E1"/>
    <w:rsid w:val="0037650B"/>
    <w:rsid w:val="0037657C"/>
    <w:rsid w:val="00376B6E"/>
    <w:rsid w:val="003774C6"/>
    <w:rsid w:val="003800CC"/>
    <w:rsid w:val="00380244"/>
    <w:rsid w:val="00380C79"/>
    <w:rsid w:val="003824AB"/>
    <w:rsid w:val="00383531"/>
    <w:rsid w:val="0038771C"/>
    <w:rsid w:val="00387D85"/>
    <w:rsid w:val="0039464C"/>
    <w:rsid w:val="003955C8"/>
    <w:rsid w:val="0039645E"/>
    <w:rsid w:val="00397669"/>
    <w:rsid w:val="003A1C1A"/>
    <w:rsid w:val="003A2303"/>
    <w:rsid w:val="003A254D"/>
    <w:rsid w:val="003A27D9"/>
    <w:rsid w:val="003A3778"/>
    <w:rsid w:val="003A4009"/>
    <w:rsid w:val="003A4296"/>
    <w:rsid w:val="003A744C"/>
    <w:rsid w:val="003A758A"/>
    <w:rsid w:val="003A785A"/>
    <w:rsid w:val="003A7EBE"/>
    <w:rsid w:val="003B006D"/>
    <w:rsid w:val="003B0D42"/>
    <w:rsid w:val="003B1077"/>
    <w:rsid w:val="003B10BB"/>
    <w:rsid w:val="003B2F21"/>
    <w:rsid w:val="003B7B40"/>
    <w:rsid w:val="003B7C59"/>
    <w:rsid w:val="003B7CFA"/>
    <w:rsid w:val="003C0893"/>
    <w:rsid w:val="003C0A2C"/>
    <w:rsid w:val="003C11DE"/>
    <w:rsid w:val="003C1E07"/>
    <w:rsid w:val="003C7441"/>
    <w:rsid w:val="003C7D94"/>
    <w:rsid w:val="003D09B1"/>
    <w:rsid w:val="003D31ED"/>
    <w:rsid w:val="003D38EB"/>
    <w:rsid w:val="003D42AD"/>
    <w:rsid w:val="003D444B"/>
    <w:rsid w:val="003D45A1"/>
    <w:rsid w:val="003D74E4"/>
    <w:rsid w:val="003D762D"/>
    <w:rsid w:val="003D7E22"/>
    <w:rsid w:val="003E5697"/>
    <w:rsid w:val="003E76B2"/>
    <w:rsid w:val="003E7AC6"/>
    <w:rsid w:val="003F13E7"/>
    <w:rsid w:val="003F49CD"/>
    <w:rsid w:val="003F56E8"/>
    <w:rsid w:val="003F6B01"/>
    <w:rsid w:val="00401A33"/>
    <w:rsid w:val="0040706F"/>
    <w:rsid w:val="00407744"/>
    <w:rsid w:val="0041164F"/>
    <w:rsid w:val="0041254E"/>
    <w:rsid w:val="00415B9E"/>
    <w:rsid w:val="004209CC"/>
    <w:rsid w:val="0042226C"/>
    <w:rsid w:val="00423251"/>
    <w:rsid w:val="00431157"/>
    <w:rsid w:val="00434A2F"/>
    <w:rsid w:val="00435548"/>
    <w:rsid w:val="004359B3"/>
    <w:rsid w:val="00435DD9"/>
    <w:rsid w:val="00436080"/>
    <w:rsid w:val="00436D3F"/>
    <w:rsid w:val="00437387"/>
    <w:rsid w:val="0043755A"/>
    <w:rsid w:val="00437A7A"/>
    <w:rsid w:val="00444CB4"/>
    <w:rsid w:val="00445191"/>
    <w:rsid w:val="00446EB4"/>
    <w:rsid w:val="004473A5"/>
    <w:rsid w:val="00447804"/>
    <w:rsid w:val="004508B0"/>
    <w:rsid w:val="00452B45"/>
    <w:rsid w:val="00454F38"/>
    <w:rsid w:val="00456589"/>
    <w:rsid w:val="00456661"/>
    <w:rsid w:val="00460D7C"/>
    <w:rsid w:val="00464BA9"/>
    <w:rsid w:val="00464CAA"/>
    <w:rsid w:val="00465F1F"/>
    <w:rsid w:val="0046713A"/>
    <w:rsid w:val="00467381"/>
    <w:rsid w:val="004677CC"/>
    <w:rsid w:val="004709D6"/>
    <w:rsid w:val="00470EB8"/>
    <w:rsid w:val="004722F7"/>
    <w:rsid w:val="00472445"/>
    <w:rsid w:val="00473956"/>
    <w:rsid w:val="00474552"/>
    <w:rsid w:val="00474672"/>
    <w:rsid w:val="004750FE"/>
    <w:rsid w:val="00476499"/>
    <w:rsid w:val="004765AB"/>
    <w:rsid w:val="00477CFE"/>
    <w:rsid w:val="00477EA6"/>
    <w:rsid w:val="004817F4"/>
    <w:rsid w:val="00490877"/>
    <w:rsid w:val="00491335"/>
    <w:rsid w:val="00492B9A"/>
    <w:rsid w:val="00492F37"/>
    <w:rsid w:val="00496494"/>
    <w:rsid w:val="004A20E5"/>
    <w:rsid w:val="004A2157"/>
    <w:rsid w:val="004A2CB8"/>
    <w:rsid w:val="004A32A4"/>
    <w:rsid w:val="004A339C"/>
    <w:rsid w:val="004A3427"/>
    <w:rsid w:val="004A3484"/>
    <w:rsid w:val="004A369D"/>
    <w:rsid w:val="004A45E6"/>
    <w:rsid w:val="004B01BD"/>
    <w:rsid w:val="004B0BD1"/>
    <w:rsid w:val="004B49BD"/>
    <w:rsid w:val="004B4F71"/>
    <w:rsid w:val="004B5D2C"/>
    <w:rsid w:val="004B6592"/>
    <w:rsid w:val="004B74DA"/>
    <w:rsid w:val="004C07BE"/>
    <w:rsid w:val="004C372A"/>
    <w:rsid w:val="004C3DD9"/>
    <w:rsid w:val="004D0E69"/>
    <w:rsid w:val="004D4F6B"/>
    <w:rsid w:val="004D6BD4"/>
    <w:rsid w:val="004E03C1"/>
    <w:rsid w:val="004E16DC"/>
    <w:rsid w:val="004E231B"/>
    <w:rsid w:val="004E30FB"/>
    <w:rsid w:val="004E3928"/>
    <w:rsid w:val="004E52BD"/>
    <w:rsid w:val="004E67A3"/>
    <w:rsid w:val="004F1AEC"/>
    <w:rsid w:val="004F4FE6"/>
    <w:rsid w:val="004F7471"/>
    <w:rsid w:val="004F79EA"/>
    <w:rsid w:val="0050040D"/>
    <w:rsid w:val="00500A0A"/>
    <w:rsid w:val="005015EE"/>
    <w:rsid w:val="005018D9"/>
    <w:rsid w:val="0050321F"/>
    <w:rsid w:val="005040EA"/>
    <w:rsid w:val="005042E0"/>
    <w:rsid w:val="00504849"/>
    <w:rsid w:val="00505F39"/>
    <w:rsid w:val="00506E95"/>
    <w:rsid w:val="00507E2A"/>
    <w:rsid w:val="00510E43"/>
    <w:rsid w:val="005112B8"/>
    <w:rsid w:val="005117BA"/>
    <w:rsid w:val="0051306B"/>
    <w:rsid w:val="005133FA"/>
    <w:rsid w:val="0051522A"/>
    <w:rsid w:val="00516B83"/>
    <w:rsid w:val="00517780"/>
    <w:rsid w:val="005207D2"/>
    <w:rsid w:val="005211D3"/>
    <w:rsid w:val="00522FD2"/>
    <w:rsid w:val="00524D07"/>
    <w:rsid w:val="00526BB3"/>
    <w:rsid w:val="00530183"/>
    <w:rsid w:val="00530F97"/>
    <w:rsid w:val="00532310"/>
    <w:rsid w:val="00532D2B"/>
    <w:rsid w:val="00535B4C"/>
    <w:rsid w:val="00535E3D"/>
    <w:rsid w:val="00535E8A"/>
    <w:rsid w:val="0053746E"/>
    <w:rsid w:val="00541EEF"/>
    <w:rsid w:val="00542852"/>
    <w:rsid w:val="00542B2E"/>
    <w:rsid w:val="00542B6D"/>
    <w:rsid w:val="00542BA9"/>
    <w:rsid w:val="00542C53"/>
    <w:rsid w:val="00543332"/>
    <w:rsid w:val="00543A9C"/>
    <w:rsid w:val="00546C52"/>
    <w:rsid w:val="00547355"/>
    <w:rsid w:val="00550521"/>
    <w:rsid w:val="005531CE"/>
    <w:rsid w:val="00553A56"/>
    <w:rsid w:val="00553C99"/>
    <w:rsid w:val="005554E8"/>
    <w:rsid w:val="005559E2"/>
    <w:rsid w:val="00556ED2"/>
    <w:rsid w:val="005605C7"/>
    <w:rsid w:val="00560989"/>
    <w:rsid w:val="00560EE4"/>
    <w:rsid w:val="00562520"/>
    <w:rsid w:val="0056267C"/>
    <w:rsid w:val="0057019B"/>
    <w:rsid w:val="0057032F"/>
    <w:rsid w:val="005713E0"/>
    <w:rsid w:val="00571517"/>
    <w:rsid w:val="00571D88"/>
    <w:rsid w:val="005750D0"/>
    <w:rsid w:val="005755F5"/>
    <w:rsid w:val="005778E0"/>
    <w:rsid w:val="00580729"/>
    <w:rsid w:val="00580FCD"/>
    <w:rsid w:val="00581FB9"/>
    <w:rsid w:val="00583D61"/>
    <w:rsid w:val="00583FD1"/>
    <w:rsid w:val="00587CF6"/>
    <w:rsid w:val="005900EF"/>
    <w:rsid w:val="005917A8"/>
    <w:rsid w:val="00592C92"/>
    <w:rsid w:val="005939F8"/>
    <w:rsid w:val="005944C0"/>
    <w:rsid w:val="00595757"/>
    <w:rsid w:val="00595B21"/>
    <w:rsid w:val="005970FD"/>
    <w:rsid w:val="00597C4B"/>
    <w:rsid w:val="00597E30"/>
    <w:rsid w:val="005A041F"/>
    <w:rsid w:val="005A13BA"/>
    <w:rsid w:val="005A2784"/>
    <w:rsid w:val="005A4030"/>
    <w:rsid w:val="005A414B"/>
    <w:rsid w:val="005A53A4"/>
    <w:rsid w:val="005A66D2"/>
    <w:rsid w:val="005A7024"/>
    <w:rsid w:val="005A784B"/>
    <w:rsid w:val="005B0F1C"/>
    <w:rsid w:val="005B0FB8"/>
    <w:rsid w:val="005B342D"/>
    <w:rsid w:val="005B3F6F"/>
    <w:rsid w:val="005B7B21"/>
    <w:rsid w:val="005C0D65"/>
    <w:rsid w:val="005C0F98"/>
    <w:rsid w:val="005C2F20"/>
    <w:rsid w:val="005C351B"/>
    <w:rsid w:val="005C4CBF"/>
    <w:rsid w:val="005C6D7C"/>
    <w:rsid w:val="005D3B59"/>
    <w:rsid w:val="005D4CFD"/>
    <w:rsid w:val="005D5954"/>
    <w:rsid w:val="005D68FD"/>
    <w:rsid w:val="005D69F1"/>
    <w:rsid w:val="005D7584"/>
    <w:rsid w:val="005E1898"/>
    <w:rsid w:val="005E2ECE"/>
    <w:rsid w:val="005E3C3A"/>
    <w:rsid w:val="005E4602"/>
    <w:rsid w:val="005E481E"/>
    <w:rsid w:val="005E488D"/>
    <w:rsid w:val="005E4AC5"/>
    <w:rsid w:val="005E4FF2"/>
    <w:rsid w:val="005E57A5"/>
    <w:rsid w:val="005E5AE2"/>
    <w:rsid w:val="005F01FE"/>
    <w:rsid w:val="005F0AFE"/>
    <w:rsid w:val="005F1F79"/>
    <w:rsid w:val="005F3963"/>
    <w:rsid w:val="005F6E83"/>
    <w:rsid w:val="00601094"/>
    <w:rsid w:val="00601791"/>
    <w:rsid w:val="00601C23"/>
    <w:rsid w:val="0060214E"/>
    <w:rsid w:val="00602811"/>
    <w:rsid w:val="00603A23"/>
    <w:rsid w:val="0060470E"/>
    <w:rsid w:val="00611254"/>
    <w:rsid w:val="006116F3"/>
    <w:rsid w:val="006117C8"/>
    <w:rsid w:val="00611807"/>
    <w:rsid w:val="00611B3D"/>
    <w:rsid w:val="00612624"/>
    <w:rsid w:val="00617B91"/>
    <w:rsid w:val="00620E44"/>
    <w:rsid w:val="006222CC"/>
    <w:rsid w:val="00622AE6"/>
    <w:rsid w:val="00623598"/>
    <w:rsid w:val="00627353"/>
    <w:rsid w:val="00627380"/>
    <w:rsid w:val="00632503"/>
    <w:rsid w:val="006326A7"/>
    <w:rsid w:val="00635657"/>
    <w:rsid w:val="00636302"/>
    <w:rsid w:val="0063719A"/>
    <w:rsid w:val="006403D2"/>
    <w:rsid w:val="0064301D"/>
    <w:rsid w:val="00644538"/>
    <w:rsid w:val="00644FB4"/>
    <w:rsid w:val="00647373"/>
    <w:rsid w:val="006504A8"/>
    <w:rsid w:val="00652642"/>
    <w:rsid w:val="00655027"/>
    <w:rsid w:val="0065580A"/>
    <w:rsid w:val="00655CB4"/>
    <w:rsid w:val="00657A97"/>
    <w:rsid w:val="00657BD0"/>
    <w:rsid w:val="00657C13"/>
    <w:rsid w:val="00657C1F"/>
    <w:rsid w:val="00660FFD"/>
    <w:rsid w:val="006632D2"/>
    <w:rsid w:val="00663392"/>
    <w:rsid w:val="006634AC"/>
    <w:rsid w:val="00663723"/>
    <w:rsid w:val="006656D0"/>
    <w:rsid w:val="00665BCD"/>
    <w:rsid w:val="00665F57"/>
    <w:rsid w:val="00666AD4"/>
    <w:rsid w:val="00672BF9"/>
    <w:rsid w:val="00672D4E"/>
    <w:rsid w:val="00674150"/>
    <w:rsid w:val="00676F06"/>
    <w:rsid w:val="00677A4A"/>
    <w:rsid w:val="0068128C"/>
    <w:rsid w:val="006824C6"/>
    <w:rsid w:val="00684D89"/>
    <w:rsid w:val="00685F94"/>
    <w:rsid w:val="00687000"/>
    <w:rsid w:val="00691461"/>
    <w:rsid w:val="00691B19"/>
    <w:rsid w:val="00691E40"/>
    <w:rsid w:val="00692382"/>
    <w:rsid w:val="00692FCC"/>
    <w:rsid w:val="00694235"/>
    <w:rsid w:val="00696541"/>
    <w:rsid w:val="00696C80"/>
    <w:rsid w:val="006A3234"/>
    <w:rsid w:val="006A380F"/>
    <w:rsid w:val="006A3976"/>
    <w:rsid w:val="006A4284"/>
    <w:rsid w:val="006A4604"/>
    <w:rsid w:val="006A6446"/>
    <w:rsid w:val="006B32A1"/>
    <w:rsid w:val="006B7C50"/>
    <w:rsid w:val="006B7CAB"/>
    <w:rsid w:val="006B7F01"/>
    <w:rsid w:val="006C1493"/>
    <w:rsid w:val="006C3AD7"/>
    <w:rsid w:val="006C527D"/>
    <w:rsid w:val="006C52ED"/>
    <w:rsid w:val="006C5AED"/>
    <w:rsid w:val="006D069F"/>
    <w:rsid w:val="006D0F54"/>
    <w:rsid w:val="006D2FB6"/>
    <w:rsid w:val="006D3BB2"/>
    <w:rsid w:val="006D54C9"/>
    <w:rsid w:val="006D5F57"/>
    <w:rsid w:val="006E139A"/>
    <w:rsid w:val="006E2223"/>
    <w:rsid w:val="006E29EB"/>
    <w:rsid w:val="006E2CC4"/>
    <w:rsid w:val="006E2F43"/>
    <w:rsid w:val="006E3DEC"/>
    <w:rsid w:val="006F05B9"/>
    <w:rsid w:val="006F202A"/>
    <w:rsid w:val="006F28C0"/>
    <w:rsid w:val="006F390C"/>
    <w:rsid w:val="006F4AC9"/>
    <w:rsid w:val="006F4BDD"/>
    <w:rsid w:val="006F64B4"/>
    <w:rsid w:val="00701647"/>
    <w:rsid w:val="00701A70"/>
    <w:rsid w:val="00701FD1"/>
    <w:rsid w:val="00702ACC"/>
    <w:rsid w:val="00703719"/>
    <w:rsid w:val="00705CFF"/>
    <w:rsid w:val="0070684A"/>
    <w:rsid w:val="00706ED9"/>
    <w:rsid w:val="0070753A"/>
    <w:rsid w:val="0071058E"/>
    <w:rsid w:val="007133CC"/>
    <w:rsid w:val="00713680"/>
    <w:rsid w:val="0071467A"/>
    <w:rsid w:val="00714795"/>
    <w:rsid w:val="0071554B"/>
    <w:rsid w:val="007158A3"/>
    <w:rsid w:val="00717E83"/>
    <w:rsid w:val="007212BE"/>
    <w:rsid w:val="0072143F"/>
    <w:rsid w:val="00723844"/>
    <w:rsid w:val="00723BEA"/>
    <w:rsid w:val="00723D77"/>
    <w:rsid w:val="007247C2"/>
    <w:rsid w:val="00726B33"/>
    <w:rsid w:val="0073126E"/>
    <w:rsid w:val="007324CC"/>
    <w:rsid w:val="0073278C"/>
    <w:rsid w:val="007329AB"/>
    <w:rsid w:val="0073443B"/>
    <w:rsid w:val="00734F78"/>
    <w:rsid w:val="00736681"/>
    <w:rsid w:val="0074015F"/>
    <w:rsid w:val="007403A7"/>
    <w:rsid w:val="00741186"/>
    <w:rsid w:val="00742C5A"/>
    <w:rsid w:val="00744609"/>
    <w:rsid w:val="0074603A"/>
    <w:rsid w:val="00746708"/>
    <w:rsid w:val="00746A76"/>
    <w:rsid w:val="0075079B"/>
    <w:rsid w:val="00751C99"/>
    <w:rsid w:val="007533F7"/>
    <w:rsid w:val="00755032"/>
    <w:rsid w:val="0075616A"/>
    <w:rsid w:val="007579C1"/>
    <w:rsid w:val="00761837"/>
    <w:rsid w:val="0076194D"/>
    <w:rsid w:val="0076247B"/>
    <w:rsid w:val="007630F7"/>
    <w:rsid w:val="00765A03"/>
    <w:rsid w:val="00771E31"/>
    <w:rsid w:val="0077206E"/>
    <w:rsid w:val="00772187"/>
    <w:rsid w:val="00774E67"/>
    <w:rsid w:val="007803AF"/>
    <w:rsid w:val="007825BD"/>
    <w:rsid w:val="007827F0"/>
    <w:rsid w:val="007833A4"/>
    <w:rsid w:val="0078432D"/>
    <w:rsid w:val="0078471C"/>
    <w:rsid w:val="00784D44"/>
    <w:rsid w:val="00785626"/>
    <w:rsid w:val="007874D4"/>
    <w:rsid w:val="00787682"/>
    <w:rsid w:val="00790B5D"/>
    <w:rsid w:val="007925EE"/>
    <w:rsid w:val="00792D97"/>
    <w:rsid w:val="00795C7F"/>
    <w:rsid w:val="00795D6B"/>
    <w:rsid w:val="007965A0"/>
    <w:rsid w:val="00796920"/>
    <w:rsid w:val="007970EA"/>
    <w:rsid w:val="007A036C"/>
    <w:rsid w:val="007A143E"/>
    <w:rsid w:val="007A3128"/>
    <w:rsid w:val="007A3488"/>
    <w:rsid w:val="007A6B01"/>
    <w:rsid w:val="007A6D04"/>
    <w:rsid w:val="007B19E7"/>
    <w:rsid w:val="007B30C9"/>
    <w:rsid w:val="007B3803"/>
    <w:rsid w:val="007B3E9B"/>
    <w:rsid w:val="007B59AA"/>
    <w:rsid w:val="007C0BB7"/>
    <w:rsid w:val="007C0C41"/>
    <w:rsid w:val="007C21E2"/>
    <w:rsid w:val="007D39CD"/>
    <w:rsid w:val="007D3B99"/>
    <w:rsid w:val="007D3F57"/>
    <w:rsid w:val="007D56EA"/>
    <w:rsid w:val="007D5849"/>
    <w:rsid w:val="007E0AE4"/>
    <w:rsid w:val="007E3ABB"/>
    <w:rsid w:val="007E4710"/>
    <w:rsid w:val="007E75C3"/>
    <w:rsid w:val="007E7F25"/>
    <w:rsid w:val="007F43E3"/>
    <w:rsid w:val="007F5B00"/>
    <w:rsid w:val="007F5D45"/>
    <w:rsid w:val="0080177B"/>
    <w:rsid w:val="00801871"/>
    <w:rsid w:val="00801991"/>
    <w:rsid w:val="0080405D"/>
    <w:rsid w:val="00804725"/>
    <w:rsid w:val="00804851"/>
    <w:rsid w:val="0080549B"/>
    <w:rsid w:val="00805644"/>
    <w:rsid w:val="0080752A"/>
    <w:rsid w:val="008108B9"/>
    <w:rsid w:val="00810BF3"/>
    <w:rsid w:val="00810CEC"/>
    <w:rsid w:val="00811FE3"/>
    <w:rsid w:val="00812BFF"/>
    <w:rsid w:val="00812D2E"/>
    <w:rsid w:val="00813ADD"/>
    <w:rsid w:val="00813E91"/>
    <w:rsid w:val="00814690"/>
    <w:rsid w:val="0081792C"/>
    <w:rsid w:val="00820E33"/>
    <w:rsid w:val="00821ADC"/>
    <w:rsid w:val="00821C52"/>
    <w:rsid w:val="00822596"/>
    <w:rsid w:val="008316C6"/>
    <w:rsid w:val="00832C23"/>
    <w:rsid w:val="00833ABA"/>
    <w:rsid w:val="0083415E"/>
    <w:rsid w:val="00834746"/>
    <w:rsid w:val="0083476A"/>
    <w:rsid w:val="008369A7"/>
    <w:rsid w:val="00840351"/>
    <w:rsid w:val="00840411"/>
    <w:rsid w:val="008427C1"/>
    <w:rsid w:val="00843BD5"/>
    <w:rsid w:val="00844CDC"/>
    <w:rsid w:val="008467C9"/>
    <w:rsid w:val="00846D17"/>
    <w:rsid w:val="0084723C"/>
    <w:rsid w:val="00851554"/>
    <w:rsid w:val="00851B51"/>
    <w:rsid w:val="00851BC5"/>
    <w:rsid w:val="00853273"/>
    <w:rsid w:val="008543B7"/>
    <w:rsid w:val="008543FC"/>
    <w:rsid w:val="008558D3"/>
    <w:rsid w:val="00856A25"/>
    <w:rsid w:val="008629B0"/>
    <w:rsid w:val="00862DBD"/>
    <w:rsid w:val="00865318"/>
    <w:rsid w:val="00865A22"/>
    <w:rsid w:val="00865AE8"/>
    <w:rsid w:val="00866298"/>
    <w:rsid w:val="00867406"/>
    <w:rsid w:val="00867465"/>
    <w:rsid w:val="008679AE"/>
    <w:rsid w:val="00871486"/>
    <w:rsid w:val="00871A2D"/>
    <w:rsid w:val="00871CAF"/>
    <w:rsid w:val="00873BEA"/>
    <w:rsid w:val="00873F0E"/>
    <w:rsid w:val="00874D4A"/>
    <w:rsid w:val="008768EC"/>
    <w:rsid w:val="00877702"/>
    <w:rsid w:val="00881445"/>
    <w:rsid w:val="00881839"/>
    <w:rsid w:val="00882411"/>
    <w:rsid w:val="00882551"/>
    <w:rsid w:val="00883BF5"/>
    <w:rsid w:val="00883D77"/>
    <w:rsid w:val="00884903"/>
    <w:rsid w:val="00886005"/>
    <w:rsid w:val="00886618"/>
    <w:rsid w:val="00890B74"/>
    <w:rsid w:val="00890EAF"/>
    <w:rsid w:val="00892A85"/>
    <w:rsid w:val="00892B64"/>
    <w:rsid w:val="00893F28"/>
    <w:rsid w:val="008970D9"/>
    <w:rsid w:val="008A0BD9"/>
    <w:rsid w:val="008A246F"/>
    <w:rsid w:val="008A4079"/>
    <w:rsid w:val="008A4940"/>
    <w:rsid w:val="008A56F7"/>
    <w:rsid w:val="008A6BF7"/>
    <w:rsid w:val="008B180F"/>
    <w:rsid w:val="008B29C8"/>
    <w:rsid w:val="008B3B81"/>
    <w:rsid w:val="008B3F7A"/>
    <w:rsid w:val="008B4535"/>
    <w:rsid w:val="008B50A9"/>
    <w:rsid w:val="008B6870"/>
    <w:rsid w:val="008B78F7"/>
    <w:rsid w:val="008C09B0"/>
    <w:rsid w:val="008C24B7"/>
    <w:rsid w:val="008C73F7"/>
    <w:rsid w:val="008D20A4"/>
    <w:rsid w:val="008D33E5"/>
    <w:rsid w:val="008D4052"/>
    <w:rsid w:val="008D40C6"/>
    <w:rsid w:val="008D4FE1"/>
    <w:rsid w:val="008D5FFA"/>
    <w:rsid w:val="008D72B1"/>
    <w:rsid w:val="008E1BBB"/>
    <w:rsid w:val="008E21A3"/>
    <w:rsid w:val="008E3116"/>
    <w:rsid w:val="008E39DB"/>
    <w:rsid w:val="008E45C5"/>
    <w:rsid w:val="008E74BD"/>
    <w:rsid w:val="008E7C09"/>
    <w:rsid w:val="008F0753"/>
    <w:rsid w:val="008F10DE"/>
    <w:rsid w:val="008F1E69"/>
    <w:rsid w:val="008F2868"/>
    <w:rsid w:val="008F3483"/>
    <w:rsid w:val="008F3682"/>
    <w:rsid w:val="008F60F0"/>
    <w:rsid w:val="008F63C9"/>
    <w:rsid w:val="008F6555"/>
    <w:rsid w:val="008F6789"/>
    <w:rsid w:val="009017D1"/>
    <w:rsid w:val="0090261E"/>
    <w:rsid w:val="00902FF9"/>
    <w:rsid w:val="00906002"/>
    <w:rsid w:val="00906442"/>
    <w:rsid w:val="009073F5"/>
    <w:rsid w:val="0091014F"/>
    <w:rsid w:val="009108BF"/>
    <w:rsid w:val="00910F16"/>
    <w:rsid w:val="0091182F"/>
    <w:rsid w:val="009134EC"/>
    <w:rsid w:val="00913902"/>
    <w:rsid w:val="00913DE1"/>
    <w:rsid w:val="0091755B"/>
    <w:rsid w:val="00917766"/>
    <w:rsid w:val="0092022B"/>
    <w:rsid w:val="009204B5"/>
    <w:rsid w:val="009219EE"/>
    <w:rsid w:val="00921E32"/>
    <w:rsid w:val="00923351"/>
    <w:rsid w:val="00925D2B"/>
    <w:rsid w:val="00927FC2"/>
    <w:rsid w:val="009308BA"/>
    <w:rsid w:val="00930E5E"/>
    <w:rsid w:val="00931075"/>
    <w:rsid w:val="00936D6F"/>
    <w:rsid w:val="00940325"/>
    <w:rsid w:val="00940B69"/>
    <w:rsid w:val="0094246C"/>
    <w:rsid w:val="00944A86"/>
    <w:rsid w:val="00944CBC"/>
    <w:rsid w:val="009455C3"/>
    <w:rsid w:val="0094635B"/>
    <w:rsid w:val="0094642B"/>
    <w:rsid w:val="00946C01"/>
    <w:rsid w:val="00947B56"/>
    <w:rsid w:val="00951E81"/>
    <w:rsid w:val="00953F75"/>
    <w:rsid w:val="009543C5"/>
    <w:rsid w:val="0095526D"/>
    <w:rsid w:val="0095724A"/>
    <w:rsid w:val="00961ACA"/>
    <w:rsid w:val="0096291E"/>
    <w:rsid w:val="00963300"/>
    <w:rsid w:val="0096371D"/>
    <w:rsid w:val="00964A4D"/>
    <w:rsid w:val="00964BA5"/>
    <w:rsid w:val="009655DF"/>
    <w:rsid w:val="0096561A"/>
    <w:rsid w:val="0096775D"/>
    <w:rsid w:val="00970834"/>
    <w:rsid w:val="00974469"/>
    <w:rsid w:val="00975654"/>
    <w:rsid w:val="00976100"/>
    <w:rsid w:val="00976743"/>
    <w:rsid w:val="00976C9E"/>
    <w:rsid w:val="009800DF"/>
    <w:rsid w:val="00981D6E"/>
    <w:rsid w:val="009827B1"/>
    <w:rsid w:val="009828CE"/>
    <w:rsid w:val="00982BC2"/>
    <w:rsid w:val="00984514"/>
    <w:rsid w:val="0098490E"/>
    <w:rsid w:val="00984CDF"/>
    <w:rsid w:val="00984F96"/>
    <w:rsid w:val="00985D81"/>
    <w:rsid w:val="00987494"/>
    <w:rsid w:val="00992713"/>
    <w:rsid w:val="00992BF6"/>
    <w:rsid w:val="00993EF7"/>
    <w:rsid w:val="009949F5"/>
    <w:rsid w:val="00995100"/>
    <w:rsid w:val="00995ACF"/>
    <w:rsid w:val="0099761C"/>
    <w:rsid w:val="009A09BA"/>
    <w:rsid w:val="009A1DBD"/>
    <w:rsid w:val="009A331B"/>
    <w:rsid w:val="009A3546"/>
    <w:rsid w:val="009A3C77"/>
    <w:rsid w:val="009A57F2"/>
    <w:rsid w:val="009A69CD"/>
    <w:rsid w:val="009A7BD7"/>
    <w:rsid w:val="009A7E73"/>
    <w:rsid w:val="009B0792"/>
    <w:rsid w:val="009B343D"/>
    <w:rsid w:val="009B3FC8"/>
    <w:rsid w:val="009B5703"/>
    <w:rsid w:val="009B6286"/>
    <w:rsid w:val="009B6C25"/>
    <w:rsid w:val="009B7B56"/>
    <w:rsid w:val="009B7D34"/>
    <w:rsid w:val="009C0526"/>
    <w:rsid w:val="009C280C"/>
    <w:rsid w:val="009C4751"/>
    <w:rsid w:val="009C5D52"/>
    <w:rsid w:val="009C6D67"/>
    <w:rsid w:val="009C706F"/>
    <w:rsid w:val="009C76AE"/>
    <w:rsid w:val="009D1427"/>
    <w:rsid w:val="009D165C"/>
    <w:rsid w:val="009D1975"/>
    <w:rsid w:val="009D302A"/>
    <w:rsid w:val="009D3A1C"/>
    <w:rsid w:val="009D4704"/>
    <w:rsid w:val="009D5258"/>
    <w:rsid w:val="009D6E10"/>
    <w:rsid w:val="009D7770"/>
    <w:rsid w:val="009E1C68"/>
    <w:rsid w:val="009E22A5"/>
    <w:rsid w:val="009E2E00"/>
    <w:rsid w:val="009E43F6"/>
    <w:rsid w:val="009E4453"/>
    <w:rsid w:val="009E7852"/>
    <w:rsid w:val="009E796B"/>
    <w:rsid w:val="009E7ABE"/>
    <w:rsid w:val="009F1551"/>
    <w:rsid w:val="009F2373"/>
    <w:rsid w:val="009F3479"/>
    <w:rsid w:val="009F379A"/>
    <w:rsid w:val="009F4C3B"/>
    <w:rsid w:val="009F4D4D"/>
    <w:rsid w:val="009F5DF5"/>
    <w:rsid w:val="009F6F59"/>
    <w:rsid w:val="009F7CEA"/>
    <w:rsid w:val="00A02F2F"/>
    <w:rsid w:val="00A05CBB"/>
    <w:rsid w:val="00A06249"/>
    <w:rsid w:val="00A1042E"/>
    <w:rsid w:val="00A1281D"/>
    <w:rsid w:val="00A1361F"/>
    <w:rsid w:val="00A1482C"/>
    <w:rsid w:val="00A176EE"/>
    <w:rsid w:val="00A17A74"/>
    <w:rsid w:val="00A206C9"/>
    <w:rsid w:val="00A2187C"/>
    <w:rsid w:val="00A2257F"/>
    <w:rsid w:val="00A23450"/>
    <w:rsid w:val="00A23DDB"/>
    <w:rsid w:val="00A258CD"/>
    <w:rsid w:val="00A278B1"/>
    <w:rsid w:val="00A27FE8"/>
    <w:rsid w:val="00A30863"/>
    <w:rsid w:val="00A326C6"/>
    <w:rsid w:val="00A32F5C"/>
    <w:rsid w:val="00A346BE"/>
    <w:rsid w:val="00A356FE"/>
    <w:rsid w:val="00A37112"/>
    <w:rsid w:val="00A3722A"/>
    <w:rsid w:val="00A375F8"/>
    <w:rsid w:val="00A40BF1"/>
    <w:rsid w:val="00A41137"/>
    <w:rsid w:val="00A42FF7"/>
    <w:rsid w:val="00A434E6"/>
    <w:rsid w:val="00A45191"/>
    <w:rsid w:val="00A507BA"/>
    <w:rsid w:val="00A5146C"/>
    <w:rsid w:val="00A526B8"/>
    <w:rsid w:val="00A52F9A"/>
    <w:rsid w:val="00A5413F"/>
    <w:rsid w:val="00A56075"/>
    <w:rsid w:val="00A5745B"/>
    <w:rsid w:val="00A57BF6"/>
    <w:rsid w:val="00A61342"/>
    <w:rsid w:val="00A61D2A"/>
    <w:rsid w:val="00A62755"/>
    <w:rsid w:val="00A63D0A"/>
    <w:rsid w:val="00A6762C"/>
    <w:rsid w:val="00A728B4"/>
    <w:rsid w:val="00A75D49"/>
    <w:rsid w:val="00A80A2E"/>
    <w:rsid w:val="00A826FB"/>
    <w:rsid w:val="00A83126"/>
    <w:rsid w:val="00A838A5"/>
    <w:rsid w:val="00A83DB1"/>
    <w:rsid w:val="00A8530A"/>
    <w:rsid w:val="00A8599E"/>
    <w:rsid w:val="00A86564"/>
    <w:rsid w:val="00A86597"/>
    <w:rsid w:val="00A87F8B"/>
    <w:rsid w:val="00A91C87"/>
    <w:rsid w:val="00A92250"/>
    <w:rsid w:val="00A92767"/>
    <w:rsid w:val="00A93711"/>
    <w:rsid w:val="00A94CA7"/>
    <w:rsid w:val="00A965D6"/>
    <w:rsid w:val="00AA15EA"/>
    <w:rsid w:val="00AA273E"/>
    <w:rsid w:val="00AA2769"/>
    <w:rsid w:val="00AA4553"/>
    <w:rsid w:val="00AA6BFE"/>
    <w:rsid w:val="00AA756A"/>
    <w:rsid w:val="00AA7C25"/>
    <w:rsid w:val="00AB0526"/>
    <w:rsid w:val="00AB31BA"/>
    <w:rsid w:val="00AB3DED"/>
    <w:rsid w:val="00AB5E70"/>
    <w:rsid w:val="00AB5EE4"/>
    <w:rsid w:val="00AC4F46"/>
    <w:rsid w:val="00AC55E1"/>
    <w:rsid w:val="00AC56EB"/>
    <w:rsid w:val="00AC7689"/>
    <w:rsid w:val="00AD195F"/>
    <w:rsid w:val="00AD27B4"/>
    <w:rsid w:val="00AD3ADC"/>
    <w:rsid w:val="00AD40B2"/>
    <w:rsid w:val="00AD4608"/>
    <w:rsid w:val="00AD4A88"/>
    <w:rsid w:val="00AD502F"/>
    <w:rsid w:val="00AD63A3"/>
    <w:rsid w:val="00AD70A1"/>
    <w:rsid w:val="00AD70A9"/>
    <w:rsid w:val="00AD714E"/>
    <w:rsid w:val="00AD75C3"/>
    <w:rsid w:val="00AD7937"/>
    <w:rsid w:val="00AE00B9"/>
    <w:rsid w:val="00AE0E7D"/>
    <w:rsid w:val="00AE0F2B"/>
    <w:rsid w:val="00AE1302"/>
    <w:rsid w:val="00AE1CD5"/>
    <w:rsid w:val="00AE3868"/>
    <w:rsid w:val="00AE3B39"/>
    <w:rsid w:val="00AE67A2"/>
    <w:rsid w:val="00AE7C8A"/>
    <w:rsid w:val="00AF005C"/>
    <w:rsid w:val="00AF1041"/>
    <w:rsid w:val="00AF206B"/>
    <w:rsid w:val="00AF2C73"/>
    <w:rsid w:val="00AF692C"/>
    <w:rsid w:val="00B00567"/>
    <w:rsid w:val="00B0088C"/>
    <w:rsid w:val="00B04776"/>
    <w:rsid w:val="00B05F6C"/>
    <w:rsid w:val="00B05FCC"/>
    <w:rsid w:val="00B07DC6"/>
    <w:rsid w:val="00B125A0"/>
    <w:rsid w:val="00B1288C"/>
    <w:rsid w:val="00B1443E"/>
    <w:rsid w:val="00B17BE8"/>
    <w:rsid w:val="00B17E3A"/>
    <w:rsid w:val="00B200CF"/>
    <w:rsid w:val="00B2130B"/>
    <w:rsid w:val="00B21F01"/>
    <w:rsid w:val="00B22004"/>
    <w:rsid w:val="00B23460"/>
    <w:rsid w:val="00B2492A"/>
    <w:rsid w:val="00B2578D"/>
    <w:rsid w:val="00B259B0"/>
    <w:rsid w:val="00B25E88"/>
    <w:rsid w:val="00B263C8"/>
    <w:rsid w:val="00B263DD"/>
    <w:rsid w:val="00B26644"/>
    <w:rsid w:val="00B26AC7"/>
    <w:rsid w:val="00B302BC"/>
    <w:rsid w:val="00B3050C"/>
    <w:rsid w:val="00B30578"/>
    <w:rsid w:val="00B31101"/>
    <w:rsid w:val="00B31708"/>
    <w:rsid w:val="00B31FED"/>
    <w:rsid w:val="00B33193"/>
    <w:rsid w:val="00B33E86"/>
    <w:rsid w:val="00B35677"/>
    <w:rsid w:val="00B36B15"/>
    <w:rsid w:val="00B36C27"/>
    <w:rsid w:val="00B402A0"/>
    <w:rsid w:val="00B40B6F"/>
    <w:rsid w:val="00B420DD"/>
    <w:rsid w:val="00B4246A"/>
    <w:rsid w:val="00B43EA6"/>
    <w:rsid w:val="00B44368"/>
    <w:rsid w:val="00B4468A"/>
    <w:rsid w:val="00B4523C"/>
    <w:rsid w:val="00B472CA"/>
    <w:rsid w:val="00B479BE"/>
    <w:rsid w:val="00B50DB2"/>
    <w:rsid w:val="00B51C3F"/>
    <w:rsid w:val="00B5529C"/>
    <w:rsid w:val="00B55E67"/>
    <w:rsid w:val="00B57AD5"/>
    <w:rsid w:val="00B60EE7"/>
    <w:rsid w:val="00B61280"/>
    <w:rsid w:val="00B6147C"/>
    <w:rsid w:val="00B622CC"/>
    <w:rsid w:val="00B628B2"/>
    <w:rsid w:val="00B652E8"/>
    <w:rsid w:val="00B662A2"/>
    <w:rsid w:val="00B66304"/>
    <w:rsid w:val="00B710F3"/>
    <w:rsid w:val="00B71278"/>
    <w:rsid w:val="00B721E5"/>
    <w:rsid w:val="00B72741"/>
    <w:rsid w:val="00B75423"/>
    <w:rsid w:val="00B75A46"/>
    <w:rsid w:val="00B769D7"/>
    <w:rsid w:val="00B77F2D"/>
    <w:rsid w:val="00B804AD"/>
    <w:rsid w:val="00B81B6A"/>
    <w:rsid w:val="00B821F5"/>
    <w:rsid w:val="00B850C7"/>
    <w:rsid w:val="00B85C66"/>
    <w:rsid w:val="00B86B48"/>
    <w:rsid w:val="00B901C2"/>
    <w:rsid w:val="00B904AC"/>
    <w:rsid w:val="00B97915"/>
    <w:rsid w:val="00BA0A6D"/>
    <w:rsid w:val="00BA1CEB"/>
    <w:rsid w:val="00BA2054"/>
    <w:rsid w:val="00BA23C9"/>
    <w:rsid w:val="00BA36BF"/>
    <w:rsid w:val="00BA3A08"/>
    <w:rsid w:val="00BA725F"/>
    <w:rsid w:val="00BB0E29"/>
    <w:rsid w:val="00BC1497"/>
    <w:rsid w:val="00BC2747"/>
    <w:rsid w:val="00BC2914"/>
    <w:rsid w:val="00BC79B6"/>
    <w:rsid w:val="00BD03D6"/>
    <w:rsid w:val="00BD1C13"/>
    <w:rsid w:val="00BD26F8"/>
    <w:rsid w:val="00BD5EB0"/>
    <w:rsid w:val="00BD7956"/>
    <w:rsid w:val="00BD7C7A"/>
    <w:rsid w:val="00BD7E7A"/>
    <w:rsid w:val="00BE11A9"/>
    <w:rsid w:val="00BE19F1"/>
    <w:rsid w:val="00BE3726"/>
    <w:rsid w:val="00BF0BE5"/>
    <w:rsid w:val="00BF1DE9"/>
    <w:rsid w:val="00BF3836"/>
    <w:rsid w:val="00BF3CA0"/>
    <w:rsid w:val="00BF3E50"/>
    <w:rsid w:val="00BF4191"/>
    <w:rsid w:val="00BF4EB1"/>
    <w:rsid w:val="00C01068"/>
    <w:rsid w:val="00C021DC"/>
    <w:rsid w:val="00C0247D"/>
    <w:rsid w:val="00C0704F"/>
    <w:rsid w:val="00C07F47"/>
    <w:rsid w:val="00C10929"/>
    <w:rsid w:val="00C126B3"/>
    <w:rsid w:val="00C12B9A"/>
    <w:rsid w:val="00C12FD7"/>
    <w:rsid w:val="00C13383"/>
    <w:rsid w:val="00C13BE7"/>
    <w:rsid w:val="00C14FC0"/>
    <w:rsid w:val="00C15027"/>
    <w:rsid w:val="00C15809"/>
    <w:rsid w:val="00C1745D"/>
    <w:rsid w:val="00C178FE"/>
    <w:rsid w:val="00C21274"/>
    <w:rsid w:val="00C2241C"/>
    <w:rsid w:val="00C238BF"/>
    <w:rsid w:val="00C239D9"/>
    <w:rsid w:val="00C24301"/>
    <w:rsid w:val="00C273F2"/>
    <w:rsid w:val="00C27B31"/>
    <w:rsid w:val="00C27BDA"/>
    <w:rsid w:val="00C31A49"/>
    <w:rsid w:val="00C33880"/>
    <w:rsid w:val="00C348DC"/>
    <w:rsid w:val="00C34BCD"/>
    <w:rsid w:val="00C35597"/>
    <w:rsid w:val="00C40004"/>
    <w:rsid w:val="00C40E31"/>
    <w:rsid w:val="00C440A5"/>
    <w:rsid w:val="00C4787A"/>
    <w:rsid w:val="00C479F1"/>
    <w:rsid w:val="00C523A8"/>
    <w:rsid w:val="00C548FF"/>
    <w:rsid w:val="00C57366"/>
    <w:rsid w:val="00C6106D"/>
    <w:rsid w:val="00C61FF4"/>
    <w:rsid w:val="00C62607"/>
    <w:rsid w:val="00C62F85"/>
    <w:rsid w:val="00C63E74"/>
    <w:rsid w:val="00C66FA8"/>
    <w:rsid w:val="00C67246"/>
    <w:rsid w:val="00C7006E"/>
    <w:rsid w:val="00C70FED"/>
    <w:rsid w:val="00C72D57"/>
    <w:rsid w:val="00C751C0"/>
    <w:rsid w:val="00C754BC"/>
    <w:rsid w:val="00C77548"/>
    <w:rsid w:val="00C77BD6"/>
    <w:rsid w:val="00C8009E"/>
    <w:rsid w:val="00C80B75"/>
    <w:rsid w:val="00C818E0"/>
    <w:rsid w:val="00C846AA"/>
    <w:rsid w:val="00C87AB6"/>
    <w:rsid w:val="00C87D1B"/>
    <w:rsid w:val="00C906F4"/>
    <w:rsid w:val="00C90CF0"/>
    <w:rsid w:val="00C90F84"/>
    <w:rsid w:val="00C91C40"/>
    <w:rsid w:val="00C92F4F"/>
    <w:rsid w:val="00C95F11"/>
    <w:rsid w:val="00C9702F"/>
    <w:rsid w:val="00C97944"/>
    <w:rsid w:val="00CA0ACE"/>
    <w:rsid w:val="00CA1083"/>
    <w:rsid w:val="00CA4DBB"/>
    <w:rsid w:val="00CA5E93"/>
    <w:rsid w:val="00CA60FE"/>
    <w:rsid w:val="00CA76D3"/>
    <w:rsid w:val="00CB3358"/>
    <w:rsid w:val="00CB4999"/>
    <w:rsid w:val="00CB4B9C"/>
    <w:rsid w:val="00CB5671"/>
    <w:rsid w:val="00CB5CFF"/>
    <w:rsid w:val="00CB6B7E"/>
    <w:rsid w:val="00CB7C30"/>
    <w:rsid w:val="00CC1644"/>
    <w:rsid w:val="00CC1C30"/>
    <w:rsid w:val="00CC2B09"/>
    <w:rsid w:val="00CC4718"/>
    <w:rsid w:val="00CD2301"/>
    <w:rsid w:val="00CD2CFA"/>
    <w:rsid w:val="00CD39A8"/>
    <w:rsid w:val="00CD5FBF"/>
    <w:rsid w:val="00CD6EA5"/>
    <w:rsid w:val="00CE00AF"/>
    <w:rsid w:val="00CE060B"/>
    <w:rsid w:val="00CE06A1"/>
    <w:rsid w:val="00CE3CF3"/>
    <w:rsid w:val="00CE5845"/>
    <w:rsid w:val="00CE7D6C"/>
    <w:rsid w:val="00CF1CEF"/>
    <w:rsid w:val="00CF39D1"/>
    <w:rsid w:val="00CF7010"/>
    <w:rsid w:val="00D00D7D"/>
    <w:rsid w:val="00D020DD"/>
    <w:rsid w:val="00D04346"/>
    <w:rsid w:val="00D0442A"/>
    <w:rsid w:val="00D04887"/>
    <w:rsid w:val="00D054D7"/>
    <w:rsid w:val="00D05623"/>
    <w:rsid w:val="00D06411"/>
    <w:rsid w:val="00D06C74"/>
    <w:rsid w:val="00D06C9D"/>
    <w:rsid w:val="00D06DA5"/>
    <w:rsid w:val="00D07C20"/>
    <w:rsid w:val="00D1159E"/>
    <w:rsid w:val="00D11B89"/>
    <w:rsid w:val="00D11BED"/>
    <w:rsid w:val="00D1238E"/>
    <w:rsid w:val="00D12D7D"/>
    <w:rsid w:val="00D141B9"/>
    <w:rsid w:val="00D15EB6"/>
    <w:rsid w:val="00D16D30"/>
    <w:rsid w:val="00D216A8"/>
    <w:rsid w:val="00D21A54"/>
    <w:rsid w:val="00D21FF3"/>
    <w:rsid w:val="00D24381"/>
    <w:rsid w:val="00D26E42"/>
    <w:rsid w:val="00D2745F"/>
    <w:rsid w:val="00D277B1"/>
    <w:rsid w:val="00D27DE4"/>
    <w:rsid w:val="00D3046A"/>
    <w:rsid w:val="00D31D8B"/>
    <w:rsid w:val="00D3344A"/>
    <w:rsid w:val="00D33654"/>
    <w:rsid w:val="00D358F9"/>
    <w:rsid w:val="00D36EC2"/>
    <w:rsid w:val="00D37C2D"/>
    <w:rsid w:val="00D43AB9"/>
    <w:rsid w:val="00D44BB8"/>
    <w:rsid w:val="00D45B30"/>
    <w:rsid w:val="00D50F95"/>
    <w:rsid w:val="00D5374E"/>
    <w:rsid w:val="00D53B12"/>
    <w:rsid w:val="00D6020F"/>
    <w:rsid w:val="00D60221"/>
    <w:rsid w:val="00D604AA"/>
    <w:rsid w:val="00D60E48"/>
    <w:rsid w:val="00D61B48"/>
    <w:rsid w:val="00D624E1"/>
    <w:rsid w:val="00D62781"/>
    <w:rsid w:val="00D62C82"/>
    <w:rsid w:val="00D636BF"/>
    <w:rsid w:val="00D64093"/>
    <w:rsid w:val="00D6625D"/>
    <w:rsid w:val="00D737CC"/>
    <w:rsid w:val="00D74165"/>
    <w:rsid w:val="00D748A9"/>
    <w:rsid w:val="00D77E2C"/>
    <w:rsid w:val="00D801AA"/>
    <w:rsid w:val="00D80577"/>
    <w:rsid w:val="00D8366A"/>
    <w:rsid w:val="00D842D9"/>
    <w:rsid w:val="00D848E4"/>
    <w:rsid w:val="00D855B7"/>
    <w:rsid w:val="00D8592A"/>
    <w:rsid w:val="00D86653"/>
    <w:rsid w:val="00D938BA"/>
    <w:rsid w:val="00D93AED"/>
    <w:rsid w:val="00D944D5"/>
    <w:rsid w:val="00D97471"/>
    <w:rsid w:val="00DA0FA9"/>
    <w:rsid w:val="00DA1740"/>
    <w:rsid w:val="00DA4930"/>
    <w:rsid w:val="00DA4B75"/>
    <w:rsid w:val="00DA4D40"/>
    <w:rsid w:val="00DA5554"/>
    <w:rsid w:val="00DB2DC3"/>
    <w:rsid w:val="00DB318D"/>
    <w:rsid w:val="00DB33C6"/>
    <w:rsid w:val="00DB744A"/>
    <w:rsid w:val="00DC0FF1"/>
    <w:rsid w:val="00DC3B18"/>
    <w:rsid w:val="00DC5608"/>
    <w:rsid w:val="00DC579F"/>
    <w:rsid w:val="00DC719A"/>
    <w:rsid w:val="00DC7CD9"/>
    <w:rsid w:val="00DD015A"/>
    <w:rsid w:val="00DD1EBC"/>
    <w:rsid w:val="00DD27CE"/>
    <w:rsid w:val="00DD5CD4"/>
    <w:rsid w:val="00DD658B"/>
    <w:rsid w:val="00DD76B5"/>
    <w:rsid w:val="00DD7A92"/>
    <w:rsid w:val="00DE29DB"/>
    <w:rsid w:val="00DE69AD"/>
    <w:rsid w:val="00DF0389"/>
    <w:rsid w:val="00DF1917"/>
    <w:rsid w:val="00DF573A"/>
    <w:rsid w:val="00DF5E19"/>
    <w:rsid w:val="00DF706B"/>
    <w:rsid w:val="00E01BAE"/>
    <w:rsid w:val="00E04666"/>
    <w:rsid w:val="00E05441"/>
    <w:rsid w:val="00E06FEE"/>
    <w:rsid w:val="00E07C4A"/>
    <w:rsid w:val="00E102B1"/>
    <w:rsid w:val="00E12B9F"/>
    <w:rsid w:val="00E13F11"/>
    <w:rsid w:val="00E1496B"/>
    <w:rsid w:val="00E149A9"/>
    <w:rsid w:val="00E151A5"/>
    <w:rsid w:val="00E157B0"/>
    <w:rsid w:val="00E15F33"/>
    <w:rsid w:val="00E175B7"/>
    <w:rsid w:val="00E17DB6"/>
    <w:rsid w:val="00E20E0B"/>
    <w:rsid w:val="00E20ED0"/>
    <w:rsid w:val="00E225DA"/>
    <w:rsid w:val="00E2523A"/>
    <w:rsid w:val="00E300B7"/>
    <w:rsid w:val="00E30B0F"/>
    <w:rsid w:val="00E32B65"/>
    <w:rsid w:val="00E33A7F"/>
    <w:rsid w:val="00E3644C"/>
    <w:rsid w:val="00E374F4"/>
    <w:rsid w:val="00E37F92"/>
    <w:rsid w:val="00E40CF9"/>
    <w:rsid w:val="00E429E0"/>
    <w:rsid w:val="00E444BC"/>
    <w:rsid w:val="00E4557E"/>
    <w:rsid w:val="00E514C8"/>
    <w:rsid w:val="00E51D21"/>
    <w:rsid w:val="00E52692"/>
    <w:rsid w:val="00E538C0"/>
    <w:rsid w:val="00E54425"/>
    <w:rsid w:val="00E562B5"/>
    <w:rsid w:val="00E56362"/>
    <w:rsid w:val="00E573F6"/>
    <w:rsid w:val="00E57648"/>
    <w:rsid w:val="00E57E4E"/>
    <w:rsid w:val="00E61DCE"/>
    <w:rsid w:val="00E61F37"/>
    <w:rsid w:val="00E63DF7"/>
    <w:rsid w:val="00E6466B"/>
    <w:rsid w:val="00E64685"/>
    <w:rsid w:val="00E65444"/>
    <w:rsid w:val="00E6670F"/>
    <w:rsid w:val="00E66F0C"/>
    <w:rsid w:val="00E700DA"/>
    <w:rsid w:val="00E7014C"/>
    <w:rsid w:val="00E717F9"/>
    <w:rsid w:val="00E72E29"/>
    <w:rsid w:val="00E73246"/>
    <w:rsid w:val="00E74E88"/>
    <w:rsid w:val="00E75EE7"/>
    <w:rsid w:val="00E77524"/>
    <w:rsid w:val="00E81142"/>
    <w:rsid w:val="00E813F9"/>
    <w:rsid w:val="00E8216A"/>
    <w:rsid w:val="00E82188"/>
    <w:rsid w:val="00E84A3C"/>
    <w:rsid w:val="00E84BE4"/>
    <w:rsid w:val="00E84FE2"/>
    <w:rsid w:val="00E91EB0"/>
    <w:rsid w:val="00E9465F"/>
    <w:rsid w:val="00E94CA7"/>
    <w:rsid w:val="00E94E70"/>
    <w:rsid w:val="00EA0422"/>
    <w:rsid w:val="00EA75A4"/>
    <w:rsid w:val="00EB1253"/>
    <w:rsid w:val="00EB1FFF"/>
    <w:rsid w:val="00EB574A"/>
    <w:rsid w:val="00EB69F0"/>
    <w:rsid w:val="00EB7DDF"/>
    <w:rsid w:val="00EC0318"/>
    <w:rsid w:val="00EC082C"/>
    <w:rsid w:val="00EC1032"/>
    <w:rsid w:val="00EC1BB8"/>
    <w:rsid w:val="00EC259B"/>
    <w:rsid w:val="00EC2679"/>
    <w:rsid w:val="00EC2AA4"/>
    <w:rsid w:val="00EC2AA7"/>
    <w:rsid w:val="00EC41CE"/>
    <w:rsid w:val="00EC4B59"/>
    <w:rsid w:val="00EC7CB6"/>
    <w:rsid w:val="00ED436E"/>
    <w:rsid w:val="00ED5951"/>
    <w:rsid w:val="00ED7BE0"/>
    <w:rsid w:val="00EE30F7"/>
    <w:rsid w:val="00EE5149"/>
    <w:rsid w:val="00EE56CC"/>
    <w:rsid w:val="00EE6610"/>
    <w:rsid w:val="00EE6ADB"/>
    <w:rsid w:val="00EE6F1D"/>
    <w:rsid w:val="00EE7C38"/>
    <w:rsid w:val="00EF121E"/>
    <w:rsid w:val="00EF2AA0"/>
    <w:rsid w:val="00EF6241"/>
    <w:rsid w:val="00EF67DD"/>
    <w:rsid w:val="00EF7011"/>
    <w:rsid w:val="00EF7715"/>
    <w:rsid w:val="00EF7FC7"/>
    <w:rsid w:val="00F0005A"/>
    <w:rsid w:val="00F01A5C"/>
    <w:rsid w:val="00F043DC"/>
    <w:rsid w:val="00F04E6F"/>
    <w:rsid w:val="00F10F01"/>
    <w:rsid w:val="00F11188"/>
    <w:rsid w:val="00F1136B"/>
    <w:rsid w:val="00F11852"/>
    <w:rsid w:val="00F20B93"/>
    <w:rsid w:val="00F2182E"/>
    <w:rsid w:val="00F21E69"/>
    <w:rsid w:val="00F22F0B"/>
    <w:rsid w:val="00F23364"/>
    <w:rsid w:val="00F246A9"/>
    <w:rsid w:val="00F26B4A"/>
    <w:rsid w:val="00F27385"/>
    <w:rsid w:val="00F30D65"/>
    <w:rsid w:val="00F31C6C"/>
    <w:rsid w:val="00F33351"/>
    <w:rsid w:val="00F33629"/>
    <w:rsid w:val="00F35FB0"/>
    <w:rsid w:val="00F37695"/>
    <w:rsid w:val="00F3783D"/>
    <w:rsid w:val="00F420C7"/>
    <w:rsid w:val="00F4342C"/>
    <w:rsid w:val="00F43709"/>
    <w:rsid w:val="00F438F0"/>
    <w:rsid w:val="00F50447"/>
    <w:rsid w:val="00F51423"/>
    <w:rsid w:val="00F5148C"/>
    <w:rsid w:val="00F53C86"/>
    <w:rsid w:val="00F54880"/>
    <w:rsid w:val="00F54952"/>
    <w:rsid w:val="00F54D53"/>
    <w:rsid w:val="00F56200"/>
    <w:rsid w:val="00F570FD"/>
    <w:rsid w:val="00F60087"/>
    <w:rsid w:val="00F60755"/>
    <w:rsid w:val="00F609DE"/>
    <w:rsid w:val="00F60AA1"/>
    <w:rsid w:val="00F61574"/>
    <w:rsid w:val="00F62C80"/>
    <w:rsid w:val="00F6553A"/>
    <w:rsid w:val="00F65751"/>
    <w:rsid w:val="00F66EA8"/>
    <w:rsid w:val="00F67284"/>
    <w:rsid w:val="00F67D54"/>
    <w:rsid w:val="00F75900"/>
    <w:rsid w:val="00F81B86"/>
    <w:rsid w:val="00F84FD8"/>
    <w:rsid w:val="00F8515C"/>
    <w:rsid w:val="00F852A7"/>
    <w:rsid w:val="00F8586D"/>
    <w:rsid w:val="00F903A7"/>
    <w:rsid w:val="00F91CAF"/>
    <w:rsid w:val="00F92E0F"/>
    <w:rsid w:val="00F94354"/>
    <w:rsid w:val="00F9464F"/>
    <w:rsid w:val="00F94E18"/>
    <w:rsid w:val="00F95324"/>
    <w:rsid w:val="00F95E1C"/>
    <w:rsid w:val="00F97067"/>
    <w:rsid w:val="00F97D26"/>
    <w:rsid w:val="00FA2410"/>
    <w:rsid w:val="00FA28BF"/>
    <w:rsid w:val="00FA2A2A"/>
    <w:rsid w:val="00FA2F15"/>
    <w:rsid w:val="00FA348E"/>
    <w:rsid w:val="00FB0DE0"/>
    <w:rsid w:val="00FB1B6A"/>
    <w:rsid w:val="00FB2129"/>
    <w:rsid w:val="00FB358C"/>
    <w:rsid w:val="00FB3E19"/>
    <w:rsid w:val="00FB42EA"/>
    <w:rsid w:val="00FB678A"/>
    <w:rsid w:val="00FC3D7B"/>
    <w:rsid w:val="00FC3FA0"/>
    <w:rsid w:val="00FC5734"/>
    <w:rsid w:val="00FC6299"/>
    <w:rsid w:val="00FC62AE"/>
    <w:rsid w:val="00FC6C2D"/>
    <w:rsid w:val="00FC757A"/>
    <w:rsid w:val="00FC7A8D"/>
    <w:rsid w:val="00FD0B1B"/>
    <w:rsid w:val="00FD2433"/>
    <w:rsid w:val="00FD3513"/>
    <w:rsid w:val="00FD44EF"/>
    <w:rsid w:val="00FD4AAB"/>
    <w:rsid w:val="00FD55E8"/>
    <w:rsid w:val="00FD6553"/>
    <w:rsid w:val="00FD7872"/>
    <w:rsid w:val="00FE0D18"/>
    <w:rsid w:val="00FE141B"/>
    <w:rsid w:val="00FE23FA"/>
    <w:rsid w:val="00FE2C9D"/>
    <w:rsid w:val="00FE36BD"/>
    <w:rsid w:val="00FE3870"/>
    <w:rsid w:val="00FE577B"/>
    <w:rsid w:val="00FE650C"/>
    <w:rsid w:val="00FE727D"/>
    <w:rsid w:val="00FF0011"/>
    <w:rsid w:val="00FF0442"/>
    <w:rsid w:val="00FF08A9"/>
    <w:rsid w:val="00FF12CE"/>
    <w:rsid w:val="00FF1FE3"/>
    <w:rsid w:val="00FF2839"/>
    <w:rsid w:val="00FF456D"/>
    <w:rsid w:val="00FF511B"/>
    <w:rsid w:val="00FF56C6"/>
    <w:rsid w:val="00FF5AF8"/>
    <w:rsid w:val="00FF5FD9"/>
    <w:rsid w:val="00FF6A22"/>
    <w:rsid w:val="00FF7E08"/>
    <w:rsid w:val="00FF7E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v:stroke endarrow="block"/>
    </o:shapedefaults>
    <o:shapelayout v:ext="edit">
      <o:idmap v:ext="edit" data="2"/>
    </o:shapelayout>
  </w:shapeDefaults>
  <w:doNotEmbedSmartTags/>
  <w:decimalSymbol w:val=","/>
  <w:listSeparator w:val=";"/>
  <w14:docId w14:val="5E84AD2E"/>
  <w15:docId w15:val="{99D3C294-AB26-4D89-A1E2-85E8D613C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FE8"/>
    <w:pPr>
      <w:suppressAutoHyphens/>
      <w:spacing w:after="100" w:line="240" w:lineRule="atLeast"/>
      <w:ind w:right="57"/>
      <w:jc w:val="both"/>
    </w:pPr>
    <w:rPr>
      <w:rFonts w:ascii="Arial" w:hAnsi="Arial"/>
      <w:sz w:val="22"/>
      <w:szCs w:val="22"/>
      <w:lang w:eastAsia="ar-SA"/>
    </w:rPr>
  </w:style>
  <w:style w:type="paragraph" w:styleId="Titre1">
    <w:name w:val="heading 1"/>
    <w:basedOn w:val="Normal"/>
    <w:next w:val="Normal"/>
    <w:qFormat/>
    <w:rsid w:val="00F97067"/>
    <w:pPr>
      <w:keepNext/>
      <w:numPr>
        <w:numId w:val="3"/>
      </w:numPr>
      <w:spacing w:before="120"/>
      <w:ind w:right="0"/>
      <w:outlineLvl w:val="0"/>
    </w:pPr>
    <w:rPr>
      <w:rFonts w:cs="Arial"/>
      <w:b/>
      <w:bCs/>
      <w:smallCaps/>
      <w:color w:val="839BCD"/>
      <w:sz w:val="32"/>
      <w:szCs w:val="24"/>
    </w:rPr>
  </w:style>
  <w:style w:type="paragraph" w:styleId="Titre2">
    <w:name w:val="heading 2"/>
    <w:basedOn w:val="Normal"/>
    <w:next w:val="Normal"/>
    <w:qFormat/>
    <w:rsid w:val="00F97067"/>
    <w:pPr>
      <w:keepNext/>
      <w:numPr>
        <w:ilvl w:val="1"/>
        <w:numId w:val="3"/>
      </w:numPr>
      <w:ind w:right="0"/>
      <w:outlineLvl w:val="1"/>
    </w:pPr>
    <w:rPr>
      <w:b/>
      <w:bCs/>
      <w:smallCaps/>
      <w:color w:val="839BCD"/>
      <w:spacing w:val="4"/>
      <w:szCs w:val="24"/>
    </w:rPr>
  </w:style>
  <w:style w:type="paragraph" w:styleId="Titre3">
    <w:name w:val="heading 3"/>
    <w:basedOn w:val="Normal"/>
    <w:next w:val="Normal"/>
    <w:link w:val="Titre3Car"/>
    <w:qFormat/>
    <w:rsid w:val="00542BA9"/>
    <w:pPr>
      <w:keepNext/>
      <w:numPr>
        <w:ilvl w:val="2"/>
        <w:numId w:val="3"/>
      </w:numPr>
      <w:ind w:left="709" w:right="0"/>
      <w:outlineLvl w:val="2"/>
    </w:pPr>
    <w:rPr>
      <w:rFonts w:ascii="Garamond" w:hAnsi="Garamond"/>
      <w:b/>
      <w:bCs/>
      <w:color w:val="A0B2CF"/>
      <w:sz w:val="24"/>
      <w:szCs w:val="60"/>
    </w:rPr>
  </w:style>
  <w:style w:type="paragraph" w:styleId="Titre4">
    <w:name w:val="heading 4"/>
    <w:basedOn w:val="Normal"/>
    <w:next w:val="Normal"/>
    <w:qFormat/>
    <w:pPr>
      <w:keepNext/>
      <w:numPr>
        <w:ilvl w:val="3"/>
        <w:numId w:val="3"/>
      </w:numPr>
      <w:ind w:right="0"/>
      <w:outlineLvl w:val="3"/>
    </w:pPr>
    <w:rPr>
      <w:rFonts w:ascii="Univers Condensed" w:hAnsi="Univers Condensed"/>
      <w:b/>
      <w:bCs/>
      <w:spacing w:val="30"/>
    </w:rPr>
  </w:style>
  <w:style w:type="paragraph" w:styleId="Titre5">
    <w:name w:val="heading 5"/>
    <w:basedOn w:val="Normal"/>
    <w:next w:val="Normal"/>
    <w:qFormat/>
    <w:pPr>
      <w:keepNext/>
      <w:numPr>
        <w:ilvl w:val="4"/>
        <w:numId w:val="3"/>
      </w:numPr>
      <w:ind w:right="0"/>
      <w:jc w:val="center"/>
      <w:outlineLvl w:val="4"/>
    </w:pPr>
    <w:rPr>
      <w:rFonts w:ascii="Garamond" w:hAnsi="Garamond"/>
      <w:b/>
      <w:bCs/>
      <w:sz w:val="60"/>
      <w:szCs w:val="60"/>
    </w:rPr>
  </w:style>
  <w:style w:type="paragraph" w:styleId="Titre6">
    <w:name w:val="heading 6"/>
    <w:basedOn w:val="Normal"/>
    <w:next w:val="Normal"/>
    <w:qFormat/>
    <w:pPr>
      <w:keepNext/>
      <w:numPr>
        <w:ilvl w:val="5"/>
        <w:numId w:val="3"/>
      </w:numPr>
      <w:ind w:right="0"/>
      <w:jc w:val="center"/>
      <w:outlineLvl w:val="5"/>
    </w:pPr>
    <w:rPr>
      <w:rFonts w:ascii="Univers Condensed" w:hAnsi="Univers Condensed"/>
      <w:b/>
      <w:bCs/>
    </w:rPr>
  </w:style>
  <w:style w:type="paragraph" w:styleId="Titre7">
    <w:name w:val="heading 7"/>
    <w:basedOn w:val="Normal"/>
    <w:next w:val="Normal"/>
    <w:qFormat/>
    <w:pPr>
      <w:keepNext/>
      <w:numPr>
        <w:ilvl w:val="6"/>
        <w:numId w:val="3"/>
      </w:numPr>
      <w:ind w:right="0"/>
      <w:outlineLvl w:val="6"/>
    </w:pPr>
    <w:rPr>
      <w:rFonts w:ascii="Univers Condensed" w:hAnsi="Univers Condensed"/>
      <w:b/>
      <w:bCs/>
      <w:caps/>
      <w:spacing w:val="4"/>
      <w:sz w:val="24"/>
      <w:szCs w:val="24"/>
    </w:rPr>
  </w:style>
  <w:style w:type="paragraph" w:styleId="Titre8">
    <w:name w:val="heading 8"/>
    <w:basedOn w:val="Normal"/>
    <w:next w:val="Normal"/>
    <w:qFormat/>
    <w:pPr>
      <w:keepNext/>
      <w:numPr>
        <w:ilvl w:val="7"/>
        <w:numId w:val="3"/>
      </w:numPr>
      <w:ind w:right="0"/>
      <w:outlineLvl w:val="7"/>
    </w:pPr>
    <w:rPr>
      <w:rFonts w:ascii="Univers Condensed" w:hAnsi="Univers Condensed"/>
      <w:b/>
      <w:bCs/>
    </w:rPr>
  </w:style>
  <w:style w:type="paragraph" w:styleId="Titre9">
    <w:name w:val="heading 9"/>
    <w:basedOn w:val="Normal"/>
    <w:next w:val="Normal"/>
    <w:qFormat/>
    <w:pPr>
      <w:keepNext/>
      <w:numPr>
        <w:ilvl w:val="8"/>
        <w:numId w:val="3"/>
      </w:numPr>
      <w:ind w:right="0"/>
      <w:outlineLvl w:val="8"/>
    </w:pPr>
    <w:rPr>
      <w:rFonts w:ascii="Garamond" w:hAnsi="Garamond"/>
      <w:b/>
      <w:bCs/>
      <w:caps/>
      <w:sz w:val="60"/>
      <w:szCs w:val="6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sz w:val="20"/>
    </w:rPr>
  </w:style>
  <w:style w:type="character" w:customStyle="1" w:styleId="WW8Num3z2">
    <w:name w:val="WW8Num3z2"/>
    <w:rPr>
      <w:rFonts w:ascii="Wingdings" w:hAnsi="Wingdings"/>
      <w:sz w:val="20"/>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7z0">
    <w:name w:val="WW8Num7z0"/>
    <w:rPr>
      <w:rFonts w:ascii="Symbol" w:hAnsi="Symbol"/>
      <w:sz w:val="20"/>
    </w:rPr>
  </w:style>
  <w:style w:type="character" w:customStyle="1" w:styleId="WW8Num7z1">
    <w:name w:val="WW8Num7z1"/>
    <w:rPr>
      <w:rFonts w:ascii="Courier New" w:hAnsi="Courier New"/>
      <w:sz w:val="20"/>
    </w:rPr>
  </w:style>
  <w:style w:type="character" w:customStyle="1" w:styleId="WW8Num7z2">
    <w:name w:val="WW8Num7z2"/>
    <w:rPr>
      <w:rFonts w:ascii="Wingdings" w:hAnsi="Wingdings"/>
      <w:sz w:val="20"/>
    </w:rPr>
  </w:style>
  <w:style w:type="character" w:customStyle="1" w:styleId="WW8Num8z0">
    <w:name w:val="WW8Num8z0"/>
    <w:rPr>
      <w:rFonts w:ascii="Symbol" w:hAnsi="Symbol"/>
      <w:sz w:val="20"/>
    </w:rPr>
  </w:style>
  <w:style w:type="character" w:customStyle="1" w:styleId="WW8Num8z1">
    <w:name w:val="WW8Num8z1"/>
    <w:rPr>
      <w:rFonts w:ascii="Courier New" w:hAnsi="Courier New"/>
    </w:rPr>
  </w:style>
  <w:style w:type="character" w:customStyle="1" w:styleId="WW8Num8z2">
    <w:name w:val="WW8Num8z2"/>
    <w:rPr>
      <w:rFonts w:ascii="Wingdings" w:hAnsi="Wingdings"/>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11z0">
    <w:name w:val="WW8Num11z0"/>
    <w:rPr>
      <w:rFonts w:ascii="Symbol" w:hAnsi="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2z0">
    <w:name w:val="WW8Num12z0"/>
    <w:rPr>
      <w:rFonts w:ascii="Symbol" w:hAnsi="Symbol"/>
      <w:sz w:val="20"/>
    </w:rPr>
  </w:style>
  <w:style w:type="character" w:customStyle="1" w:styleId="WW8Num12z1">
    <w:name w:val="WW8Num12z1"/>
    <w:rPr>
      <w:rFonts w:ascii="Courier New" w:hAnsi="Courier New"/>
      <w:sz w:val="20"/>
    </w:rPr>
  </w:style>
  <w:style w:type="character" w:customStyle="1" w:styleId="WW8Num12z2">
    <w:name w:val="WW8Num12z2"/>
    <w:rPr>
      <w:rFonts w:ascii="Wingdings" w:hAnsi="Wingdings"/>
      <w:sz w:val="20"/>
    </w:rPr>
  </w:style>
  <w:style w:type="character" w:customStyle="1" w:styleId="WW8Num13z0">
    <w:name w:val="WW8Num13z0"/>
    <w:rPr>
      <w:rFonts w:ascii="Helvetica" w:hAnsi="Helvetica"/>
      <w:b w:val="0"/>
      <w:i w:val="0"/>
      <w:color w:val="auto"/>
      <w:sz w:val="22"/>
    </w:rPr>
  </w:style>
  <w:style w:type="character" w:customStyle="1" w:styleId="WW8Num13z1">
    <w:name w:val="WW8Num13z1"/>
    <w:rPr>
      <w:rFonts w:ascii="Courier New" w:hAnsi="Courier New"/>
      <w:sz w:val="20"/>
    </w:rPr>
  </w:style>
  <w:style w:type="character" w:customStyle="1" w:styleId="WW8Num13z2">
    <w:name w:val="WW8Num13z2"/>
    <w:rPr>
      <w:rFonts w:ascii="Wingdings" w:hAnsi="Wingdings"/>
      <w:sz w:val="20"/>
    </w:rPr>
  </w:style>
  <w:style w:type="character" w:customStyle="1" w:styleId="WW8Num14z0">
    <w:name w:val="WW8Num14z0"/>
    <w:rPr>
      <w:rFonts w:ascii="Helvetica" w:hAnsi="Helvetica"/>
      <w:b w:val="0"/>
      <w:i w:val="0"/>
      <w:color w:val="auto"/>
      <w:sz w:val="22"/>
    </w:rPr>
  </w:style>
  <w:style w:type="character" w:customStyle="1" w:styleId="WW8Num14z1">
    <w:name w:val="WW8Num14z1"/>
    <w:rPr>
      <w:rFonts w:ascii="Courier New" w:hAnsi="Courier New"/>
      <w:sz w:val="20"/>
    </w:rPr>
  </w:style>
  <w:style w:type="character" w:customStyle="1" w:styleId="WW8Num14z2">
    <w:name w:val="WW8Num14z2"/>
    <w:rPr>
      <w:rFonts w:ascii="Wingdings" w:hAnsi="Wingdings"/>
      <w:sz w:val="20"/>
    </w:rPr>
  </w:style>
  <w:style w:type="character" w:customStyle="1" w:styleId="WW8Num15z0">
    <w:name w:val="WW8Num15z0"/>
    <w:rPr>
      <w:rFonts w:ascii="Symbol" w:hAnsi="Symbol"/>
      <w:sz w:val="20"/>
    </w:rPr>
  </w:style>
  <w:style w:type="character" w:customStyle="1" w:styleId="WW8Num15z1">
    <w:name w:val="WW8Num15z1"/>
    <w:rPr>
      <w:rFonts w:ascii="Wingdings" w:eastAsia="Times New Roman" w:hAnsi="Wingdings" w:cs="Times New Roman"/>
    </w:rPr>
  </w:style>
  <w:style w:type="character" w:customStyle="1" w:styleId="WW8Num15z2">
    <w:name w:val="WW8Num15z2"/>
    <w:rPr>
      <w:rFonts w:ascii="Wingdings" w:hAnsi="Wingdings"/>
      <w:sz w:val="20"/>
    </w:rPr>
  </w:style>
  <w:style w:type="character" w:customStyle="1" w:styleId="WW8Num16z0">
    <w:name w:val="WW8Num16z0"/>
    <w:rPr>
      <w:rFonts w:ascii="Symbol" w:hAnsi="Symbol"/>
      <w:sz w:val="20"/>
    </w:rPr>
  </w:style>
  <w:style w:type="character" w:customStyle="1" w:styleId="WW8Num16z1">
    <w:name w:val="WW8Num16z1"/>
    <w:rPr>
      <w:rFonts w:ascii="Courier New" w:hAnsi="Courier New"/>
      <w:sz w:val="20"/>
    </w:rPr>
  </w:style>
  <w:style w:type="character" w:customStyle="1" w:styleId="WW8Num16z2">
    <w:name w:val="WW8Num16z2"/>
    <w:rPr>
      <w:rFonts w:ascii="Wingdings" w:hAnsi="Wingdings"/>
      <w:sz w:val="20"/>
    </w:rPr>
  </w:style>
  <w:style w:type="character" w:customStyle="1" w:styleId="WW8Num17z0">
    <w:name w:val="WW8Num17z0"/>
    <w:rPr>
      <w:rFonts w:ascii="Symbol" w:hAnsi="Symbol"/>
      <w:sz w:val="20"/>
    </w:rPr>
  </w:style>
  <w:style w:type="character" w:customStyle="1" w:styleId="WW8Num17z1">
    <w:name w:val="WW8Num17z1"/>
    <w:rPr>
      <w:rFonts w:ascii="Courier New" w:hAnsi="Courier New"/>
      <w:sz w:val="20"/>
    </w:rPr>
  </w:style>
  <w:style w:type="character" w:customStyle="1" w:styleId="WW8Num17z2">
    <w:name w:val="WW8Num17z2"/>
    <w:rPr>
      <w:rFonts w:ascii="Wingdings" w:hAnsi="Wingdings"/>
      <w:sz w:val="20"/>
    </w:rPr>
  </w:style>
  <w:style w:type="character" w:customStyle="1" w:styleId="WW8Num18z0">
    <w:name w:val="WW8Num18z0"/>
    <w:rPr>
      <w:rFonts w:ascii="Symbol" w:hAnsi="Symbol"/>
      <w:sz w:val="20"/>
    </w:rPr>
  </w:style>
  <w:style w:type="character" w:customStyle="1" w:styleId="WW8Num18z1">
    <w:name w:val="WW8Num18z1"/>
    <w:rPr>
      <w:rFonts w:ascii="Courier New" w:hAnsi="Courier New"/>
      <w:sz w:val="20"/>
    </w:rPr>
  </w:style>
  <w:style w:type="character" w:customStyle="1" w:styleId="WW8Num18z2">
    <w:name w:val="WW8Num18z2"/>
    <w:rPr>
      <w:rFonts w:ascii="Wingdings" w:hAnsi="Wingdings"/>
      <w:sz w:val="20"/>
    </w:rPr>
  </w:style>
  <w:style w:type="character" w:customStyle="1" w:styleId="WW8Num19z0">
    <w:name w:val="WW8Num19z0"/>
    <w:rPr>
      <w:rFonts w:ascii="Symbol" w:hAnsi="Symbol"/>
      <w:sz w:val="20"/>
    </w:rPr>
  </w:style>
  <w:style w:type="character" w:customStyle="1" w:styleId="WW8Num20z0">
    <w:name w:val="WW8Num20z0"/>
    <w:rPr>
      <w:rFonts w:ascii="Symbol" w:hAnsi="Symbol"/>
      <w:sz w:val="20"/>
    </w:rPr>
  </w:style>
  <w:style w:type="character" w:customStyle="1" w:styleId="WW8Num20z1">
    <w:name w:val="WW8Num20z1"/>
    <w:rPr>
      <w:rFonts w:ascii="Courier New" w:hAnsi="Courier New"/>
      <w:sz w:val="20"/>
    </w:rPr>
  </w:style>
  <w:style w:type="character" w:customStyle="1" w:styleId="WW8Num20z2">
    <w:name w:val="WW8Num20z2"/>
    <w:rPr>
      <w:rFonts w:ascii="Wingdings" w:hAnsi="Wingdings"/>
      <w:sz w:val="20"/>
    </w:rPr>
  </w:style>
  <w:style w:type="character" w:customStyle="1" w:styleId="WW8Num21z0">
    <w:name w:val="WW8Num21z0"/>
    <w:rPr>
      <w:rFonts w:ascii="Symbol" w:hAnsi="Symbol"/>
    </w:rPr>
  </w:style>
  <w:style w:type="character" w:customStyle="1" w:styleId="WW8Num21z1">
    <w:name w:val="WW8Num21z1"/>
    <w:rPr>
      <w:rFonts w:ascii="Courier New" w:hAnsi="Courier New"/>
      <w:sz w:val="20"/>
    </w:rPr>
  </w:style>
  <w:style w:type="character" w:customStyle="1" w:styleId="WW8Num21z2">
    <w:name w:val="WW8Num21z2"/>
    <w:rPr>
      <w:rFonts w:ascii="Wingdings" w:hAnsi="Wingdings"/>
      <w:sz w:val="20"/>
    </w:rPr>
  </w:style>
  <w:style w:type="character" w:customStyle="1" w:styleId="WW8Num22z0">
    <w:name w:val="WW8Num22z0"/>
    <w:rPr>
      <w:rFonts w:ascii="Symbol" w:hAnsi="Symbol"/>
      <w:sz w:val="20"/>
    </w:rPr>
  </w:style>
  <w:style w:type="character" w:customStyle="1" w:styleId="WW8Num22z1">
    <w:name w:val="WW8Num22z1"/>
    <w:rPr>
      <w:rFonts w:ascii="Courier New" w:hAnsi="Courier New"/>
      <w:sz w:val="20"/>
    </w:rPr>
  </w:style>
  <w:style w:type="character" w:customStyle="1" w:styleId="WW8Num22z2">
    <w:name w:val="WW8Num22z2"/>
    <w:rPr>
      <w:rFonts w:ascii="Wingdings" w:hAnsi="Wingdings"/>
      <w:sz w:val="20"/>
    </w:rPr>
  </w:style>
  <w:style w:type="character" w:customStyle="1" w:styleId="WW8Num23z0">
    <w:name w:val="WW8Num23z0"/>
    <w:rPr>
      <w:rFonts w:ascii="Symbol" w:hAnsi="Symbol"/>
      <w:sz w:val="20"/>
    </w:rPr>
  </w:style>
  <w:style w:type="character" w:customStyle="1" w:styleId="WW8Num23z1">
    <w:name w:val="WW8Num23z1"/>
    <w:rPr>
      <w:rFonts w:ascii="Courier New" w:hAnsi="Courier New"/>
      <w:sz w:val="20"/>
    </w:rPr>
  </w:style>
  <w:style w:type="character" w:customStyle="1" w:styleId="WW8Num23z2">
    <w:name w:val="WW8Num23z2"/>
    <w:rPr>
      <w:rFonts w:ascii="Wingdings" w:hAnsi="Wingdings"/>
      <w:sz w:val="20"/>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5z0">
    <w:name w:val="WW8Num25z0"/>
    <w:rPr>
      <w:rFonts w:ascii="Wingdings" w:hAnsi="Wingdings"/>
      <w:sz w:val="40"/>
    </w:rPr>
  </w:style>
  <w:style w:type="character" w:customStyle="1" w:styleId="WW8Num26z0">
    <w:name w:val="WW8Num26z0"/>
    <w:rPr>
      <w:rFonts w:ascii="Symbol" w:hAnsi="Symbol"/>
      <w:sz w:val="20"/>
    </w:rPr>
  </w:style>
  <w:style w:type="character" w:customStyle="1" w:styleId="WW8Num26z1">
    <w:name w:val="WW8Num26z1"/>
    <w:rPr>
      <w:rFonts w:ascii="Courier New" w:hAnsi="Courier New"/>
      <w:sz w:val="20"/>
    </w:rPr>
  </w:style>
  <w:style w:type="character" w:customStyle="1" w:styleId="WW8Num26z2">
    <w:name w:val="WW8Num26z2"/>
    <w:rPr>
      <w:rFonts w:ascii="Wingdings" w:hAnsi="Wingdings"/>
      <w:sz w:val="20"/>
    </w:rPr>
  </w:style>
  <w:style w:type="character" w:customStyle="1" w:styleId="WW8Num27z0">
    <w:name w:val="WW8Num27z0"/>
    <w:rPr>
      <w:rFonts w:ascii="Symbol" w:hAnsi="Symbol"/>
      <w:sz w:val="20"/>
    </w:rPr>
  </w:style>
  <w:style w:type="character" w:customStyle="1" w:styleId="WW8Num27z1">
    <w:name w:val="WW8Num27z1"/>
    <w:rPr>
      <w:rFonts w:ascii="Courier New" w:hAnsi="Courier New"/>
      <w:sz w:val="20"/>
    </w:rPr>
  </w:style>
  <w:style w:type="character" w:customStyle="1" w:styleId="WW8Num27z2">
    <w:name w:val="WW8Num27z2"/>
    <w:rPr>
      <w:rFonts w:ascii="Wingdings" w:hAnsi="Wingdings"/>
      <w:sz w:val="20"/>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sz w:val="20"/>
    </w:rPr>
  </w:style>
  <w:style w:type="character" w:customStyle="1" w:styleId="WW8Num30z0">
    <w:name w:val="WW8Num30z0"/>
    <w:rPr>
      <w:rFonts w:ascii="Symbol" w:hAnsi="Symbol"/>
    </w:rPr>
  </w:style>
  <w:style w:type="character" w:customStyle="1" w:styleId="WW8Num30z1">
    <w:name w:val="WW8Num30z1"/>
    <w:rPr>
      <w:rFonts w:ascii="Courier New" w:hAnsi="Courier New"/>
      <w:sz w:val="20"/>
    </w:rPr>
  </w:style>
  <w:style w:type="character" w:customStyle="1" w:styleId="WW8Num30z2">
    <w:name w:val="WW8Num30z2"/>
    <w:rPr>
      <w:rFonts w:ascii="Wingdings" w:hAnsi="Wingdings"/>
      <w:sz w:val="20"/>
    </w:rPr>
  </w:style>
  <w:style w:type="character" w:customStyle="1" w:styleId="WW8Num31z0">
    <w:name w:val="WW8Num31z0"/>
    <w:rPr>
      <w:rFonts w:ascii="Symbol" w:hAnsi="Symbol"/>
      <w:sz w:val="20"/>
    </w:rPr>
  </w:style>
  <w:style w:type="character" w:customStyle="1" w:styleId="WW8Num31z1">
    <w:name w:val="WW8Num31z1"/>
    <w:rPr>
      <w:rFonts w:ascii="Courier New" w:hAnsi="Courier New"/>
      <w:sz w:val="20"/>
    </w:rPr>
  </w:style>
  <w:style w:type="character" w:customStyle="1" w:styleId="WW8Num31z2">
    <w:name w:val="WW8Num31z2"/>
    <w:rPr>
      <w:rFonts w:ascii="Wingdings" w:hAnsi="Wingdings"/>
      <w:sz w:val="20"/>
    </w:rPr>
  </w:style>
  <w:style w:type="character" w:customStyle="1" w:styleId="WW8Num32z0">
    <w:name w:val="WW8Num32z0"/>
    <w:rPr>
      <w:rFonts w:ascii="Symbol" w:hAnsi="Symbol"/>
    </w:rPr>
  </w:style>
  <w:style w:type="character" w:customStyle="1" w:styleId="WW8Num32z1">
    <w:name w:val="WW8Num32z1"/>
    <w:rPr>
      <w:rFonts w:ascii="Courier New" w:hAnsi="Courier New"/>
      <w:sz w:val="20"/>
    </w:rPr>
  </w:style>
  <w:style w:type="character" w:customStyle="1" w:styleId="WW8Num32z2">
    <w:name w:val="WW8Num32z2"/>
    <w:rPr>
      <w:rFonts w:ascii="Wingdings" w:hAnsi="Wingdings"/>
      <w:sz w:val="20"/>
    </w:rPr>
  </w:style>
  <w:style w:type="character" w:customStyle="1" w:styleId="WW8Num33z0">
    <w:name w:val="WW8Num33z0"/>
    <w:rPr>
      <w:rFonts w:ascii="Symbol" w:hAnsi="Symbol"/>
      <w:sz w:val="20"/>
    </w:rPr>
  </w:style>
  <w:style w:type="character" w:customStyle="1" w:styleId="WW8Num34z0">
    <w:name w:val="WW8Num34z0"/>
    <w:rPr>
      <w:rFonts w:ascii="Symbol" w:hAnsi="Symbol"/>
      <w:sz w:val="20"/>
    </w:rPr>
  </w:style>
  <w:style w:type="character" w:customStyle="1" w:styleId="WW8Num34z1">
    <w:name w:val="WW8Num34z1"/>
    <w:rPr>
      <w:rFonts w:ascii="Courier New" w:hAnsi="Courier New"/>
      <w:sz w:val="20"/>
    </w:rPr>
  </w:style>
  <w:style w:type="character" w:customStyle="1" w:styleId="WW8Num34z2">
    <w:name w:val="WW8Num34z2"/>
    <w:rPr>
      <w:rFonts w:ascii="Wingdings" w:hAnsi="Wingdings"/>
      <w:sz w:val="20"/>
    </w:rPr>
  </w:style>
  <w:style w:type="character" w:customStyle="1" w:styleId="WW8Num35z0">
    <w:name w:val="WW8Num35z0"/>
    <w:rPr>
      <w:rFonts w:ascii="Symbol" w:hAnsi="Symbol"/>
      <w:sz w:val="20"/>
    </w:rPr>
  </w:style>
  <w:style w:type="character" w:customStyle="1" w:styleId="WW8Num35z1">
    <w:name w:val="WW8Num35z1"/>
    <w:rPr>
      <w:rFonts w:ascii="Courier New" w:hAnsi="Courier New"/>
      <w:sz w:val="20"/>
    </w:rPr>
  </w:style>
  <w:style w:type="character" w:customStyle="1" w:styleId="WW8Num35z2">
    <w:name w:val="WW8Num35z2"/>
    <w:rPr>
      <w:rFonts w:ascii="Wingdings" w:hAnsi="Wingdings"/>
      <w:sz w:val="20"/>
    </w:rPr>
  </w:style>
  <w:style w:type="character" w:customStyle="1" w:styleId="WW8Num36z0">
    <w:name w:val="WW8Num36z0"/>
    <w:rPr>
      <w:rFonts w:ascii="Symbol" w:hAnsi="Symbol"/>
      <w:sz w:val="20"/>
    </w:rPr>
  </w:style>
  <w:style w:type="character" w:customStyle="1" w:styleId="WW8Num36z1">
    <w:name w:val="WW8Num36z1"/>
    <w:rPr>
      <w:rFonts w:ascii="Courier New" w:hAnsi="Courier New"/>
      <w:sz w:val="20"/>
    </w:rPr>
  </w:style>
  <w:style w:type="character" w:customStyle="1" w:styleId="WW8Num36z2">
    <w:name w:val="WW8Num36z2"/>
    <w:rPr>
      <w:rFonts w:ascii="Wingdings" w:hAnsi="Wingdings"/>
      <w:sz w:val="20"/>
    </w:rPr>
  </w:style>
  <w:style w:type="character" w:customStyle="1" w:styleId="WW8Num37z0">
    <w:name w:val="WW8Num37z0"/>
    <w:rPr>
      <w:rFonts w:ascii="Symbol" w:hAnsi="Symbol"/>
      <w:sz w:val="20"/>
    </w:rPr>
  </w:style>
  <w:style w:type="character" w:customStyle="1" w:styleId="WW8Num37z1">
    <w:name w:val="WW8Num37z1"/>
    <w:rPr>
      <w:rFonts w:ascii="Courier New" w:hAnsi="Courier New"/>
      <w:sz w:val="20"/>
    </w:rPr>
  </w:style>
  <w:style w:type="character" w:customStyle="1" w:styleId="WW8Num37z2">
    <w:name w:val="WW8Num37z2"/>
    <w:rPr>
      <w:rFonts w:ascii="Wingdings" w:hAnsi="Wingdings"/>
      <w:sz w:val="20"/>
    </w:rPr>
  </w:style>
  <w:style w:type="character" w:customStyle="1" w:styleId="WW8Num38z0">
    <w:name w:val="WW8Num38z0"/>
    <w:rPr>
      <w:rFonts w:ascii="Symbol" w:hAnsi="Symbol"/>
      <w:sz w:val="20"/>
    </w:rPr>
  </w:style>
  <w:style w:type="character" w:customStyle="1" w:styleId="WW8Num38z1">
    <w:name w:val="WW8Num38z1"/>
    <w:rPr>
      <w:rFonts w:ascii="Courier New" w:hAnsi="Courier New"/>
      <w:sz w:val="20"/>
    </w:rPr>
  </w:style>
  <w:style w:type="character" w:customStyle="1" w:styleId="WW8Num38z2">
    <w:name w:val="WW8Num38z2"/>
    <w:rPr>
      <w:rFonts w:ascii="Wingdings" w:hAnsi="Wingdings"/>
      <w:sz w:val="20"/>
    </w:rPr>
  </w:style>
  <w:style w:type="character" w:customStyle="1" w:styleId="WW8Num39z0">
    <w:name w:val="WW8Num39z0"/>
    <w:rPr>
      <w:rFonts w:ascii="Symbol" w:hAnsi="Symbol"/>
      <w:sz w:val="20"/>
    </w:rPr>
  </w:style>
  <w:style w:type="character" w:customStyle="1" w:styleId="WW8Num39z1">
    <w:name w:val="WW8Num39z1"/>
    <w:rPr>
      <w:rFonts w:ascii="Courier New" w:hAnsi="Courier New"/>
      <w:sz w:val="20"/>
    </w:rPr>
  </w:style>
  <w:style w:type="character" w:customStyle="1" w:styleId="WW8Num39z2">
    <w:name w:val="WW8Num39z2"/>
    <w:rPr>
      <w:rFonts w:ascii="Wingdings" w:hAnsi="Wingdings"/>
      <w:sz w:val="20"/>
    </w:rPr>
  </w:style>
  <w:style w:type="character" w:customStyle="1" w:styleId="WW8Num41z0">
    <w:name w:val="WW8Num41z0"/>
    <w:rPr>
      <w:rFonts w:ascii="Symbol" w:hAnsi="Symbol"/>
      <w:sz w:val="20"/>
    </w:rPr>
  </w:style>
  <w:style w:type="character" w:customStyle="1" w:styleId="WW8Num41z1">
    <w:name w:val="WW8Num41z1"/>
    <w:rPr>
      <w:rFonts w:ascii="Courier New" w:hAnsi="Courier New"/>
      <w:sz w:val="20"/>
    </w:rPr>
  </w:style>
  <w:style w:type="character" w:customStyle="1" w:styleId="WW8Num41z2">
    <w:name w:val="WW8Num41z2"/>
    <w:rPr>
      <w:rFonts w:ascii="Wingdings" w:hAnsi="Wingdings"/>
      <w:sz w:val="20"/>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4z0">
    <w:name w:val="WW8Num44z0"/>
    <w:rPr>
      <w:rFonts w:ascii="Symbol" w:hAnsi="Symbol"/>
      <w:sz w:val="20"/>
    </w:rPr>
  </w:style>
  <w:style w:type="character" w:customStyle="1" w:styleId="WW8Num44z1">
    <w:name w:val="WW8Num44z1"/>
    <w:rPr>
      <w:rFonts w:ascii="Courier New" w:hAnsi="Courier New"/>
      <w:sz w:val="20"/>
    </w:rPr>
  </w:style>
  <w:style w:type="character" w:customStyle="1" w:styleId="WW8Num44z2">
    <w:name w:val="WW8Num44z2"/>
    <w:rPr>
      <w:rFonts w:ascii="Wingdings" w:hAnsi="Wingdings"/>
      <w:sz w:val="20"/>
    </w:rPr>
  </w:style>
  <w:style w:type="character" w:customStyle="1" w:styleId="WW8Num45z0">
    <w:name w:val="WW8Num45z0"/>
    <w:rPr>
      <w:rFonts w:ascii="Symbol" w:hAnsi="Symbol"/>
      <w:sz w:val="20"/>
    </w:rPr>
  </w:style>
  <w:style w:type="character" w:customStyle="1" w:styleId="WW8Num45z1">
    <w:name w:val="WW8Num45z1"/>
    <w:rPr>
      <w:rFonts w:ascii="Courier New" w:hAnsi="Courier New"/>
      <w:sz w:val="20"/>
    </w:rPr>
  </w:style>
  <w:style w:type="character" w:customStyle="1" w:styleId="WW8Num45z2">
    <w:name w:val="WW8Num45z2"/>
    <w:rPr>
      <w:rFonts w:ascii="Wingdings" w:hAnsi="Wingdings"/>
      <w:sz w:val="20"/>
    </w:rPr>
  </w:style>
  <w:style w:type="character" w:customStyle="1" w:styleId="WW8Num47z0">
    <w:name w:val="WW8Num47z0"/>
    <w:rPr>
      <w:rFonts w:ascii="Symbol" w:hAnsi="Symbol"/>
      <w:sz w:val="20"/>
    </w:rPr>
  </w:style>
  <w:style w:type="character" w:customStyle="1" w:styleId="WW8Num47z1">
    <w:name w:val="WW8Num47z1"/>
    <w:rPr>
      <w:rFonts w:ascii="Courier New" w:hAnsi="Courier New"/>
      <w:sz w:val="20"/>
    </w:rPr>
  </w:style>
  <w:style w:type="character" w:customStyle="1" w:styleId="WW8Num47z2">
    <w:name w:val="WW8Num47z2"/>
    <w:rPr>
      <w:rFonts w:ascii="Wingdings" w:hAnsi="Wingdings"/>
      <w:sz w:val="20"/>
    </w:rPr>
  </w:style>
  <w:style w:type="character" w:customStyle="1" w:styleId="WW8Num48z0">
    <w:name w:val="WW8Num48z0"/>
    <w:rPr>
      <w:rFonts w:ascii="Symbol" w:hAnsi="Symbol"/>
      <w:sz w:val="20"/>
    </w:rPr>
  </w:style>
  <w:style w:type="character" w:customStyle="1" w:styleId="WW8Num48z1">
    <w:name w:val="WW8Num48z1"/>
    <w:rPr>
      <w:rFonts w:ascii="Courier New" w:hAnsi="Courier New"/>
      <w:sz w:val="20"/>
    </w:rPr>
  </w:style>
  <w:style w:type="character" w:customStyle="1" w:styleId="WW8Num48z2">
    <w:name w:val="WW8Num48z2"/>
    <w:rPr>
      <w:rFonts w:ascii="Wingdings" w:hAnsi="Wingdings"/>
      <w:sz w:val="20"/>
    </w:rPr>
  </w:style>
  <w:style w:type="character" w:customStyle="1" w:styleId="WW8Num50z0">
    <w:name w:val="WW8Num50z0"/>
    <w:rPr>
      <w:rFonts w:ascii="Symbol" w:hAnsi="Symbol"/>
      <w:sz w:val="20"/>
    </w:rPr>
  </w:style>
  <w:style w:type="character" w:customStyle="1" w:styleId="WW8Num50z1">
    <w:name w:val="WW8Num50z1"/>
    <w:rPr>
      <w:rFonts w:ascii="Courier New" w:hAnsi="Courier New"/>
      <w:sz w:val="20"/>
    </w:rPr>
  </w:style>
  <w:style w:type="character" w:customStyle="1" w:styleId="WW8Num50z2">
    <w:name w:val="WW8Num50z2"/>
    <w:rPr>
      <w:rFonts w:ascii="Wingdings" w:hAnsi="Wingdings"/>
      <w:sz w:val="20"/>
    </w:rPr>
  </w:style>
  <w:style w:type="character" w:customStyle="1" w:styleId="WW8Num51z0">
    <w:name w:val="WW8Num51z0"/>
    <w:rPr>
      <w:rFonts w:ascii="Symbol" w:hAnsi="Symbol"/>
      <w:sz w:val="20"/>
    </w:rPr>
  </w:style>
  <w:style w:type="character" w:customStyle="1" w:styleId="WW8Num51z2">
    <w:name w:val="WW8Num51z2"/>
    <w:rPr>
      <w:rFonts w:ascii="Wingdings" w:hAnsi="Wingdings"/>
      <w:sz w:val="20"/>
    </w:rPr>
  </w:style>
  <w:style w:type="character" w:customStyle="1" w:styleId="Policepardfaut3">
    <w:name w:val="Police par défaut3"/>
  </w:style>
  <w:style w:type="character" w:styleId="Numrodepage">
    <w:name w:val="page number"/>
    <w:basedOn w:val="Policepardfaut3"/>
  </w:style>
  <w:style w:type="character" w:styleId="Lienhypertexte">
    <w:name w:val="Hyperlink"/>
    <w:uiPriority w:val="99"/>
    <w:rPr>
      <w:color w:val="0000FF"/>
      <w:u w:val="single"/>
    </w:rPr>
  </w:style>
  <w:style w:type="character" w:customStyle="1" w:styleId="Car">
    <w:name w:val="Car"/>
    <w:rPr>
      <w:rFonts w:ascii="Myriad Pro" w:hAnsi="Myriad Pro" w:cs="Arial"/>
      <w:b/>
      <w:bCs/>
      <w:caps/>
      <w:color w:val="FD7A03"/>
      <w:sz w:val="32"/>
      <w:szCs w:val="24"/>
      <w:lang w:val="fr-FR" w:eastAsia="ar-SA" w:bidi="ar-SA"/>
    </w:rPr>
  </w:style>
  <w:style w:type="character" w:customStyle="1" w:styleId="WW8Num4z0">
    <w:name w:val="WW8Num4z0"/>
    <w:rPr>
      <w:rFonts w:ascii="Arial" w:eastAsia="Times New Roman" w:hAnsi="Arial" w:cs="Arial"/>
    </w:rPr>
  </w:style>
  <w:style w:type="character" w:customStyle="1" w:styleId="WW8Num10z0">
    <w:name w:val="WW8Num10z0"/>
    <w:rPr>
      <w:rFonts w:ascii="Helvetica" w:hAnsi="Helvetica"/>
      <w:b w:val="0"/>
      <w:i w:val="0"/>
      <w:color w:val="auto"/>
      <w:sz w:val="22"/>
    </w:rPr>
  </w:style>
  <w:style w:type="character" w:customStyle="1" w:styleId="WW8Num19z1">
    <w:name w:val="WW8Num19z1"/>
    <w:rPr>
      <w:rFonts w:ascii="Courier New" w:hAnsi="Courier New"/>
      <w:sz w:val="20"/>
    </w:rPr>
  </w:style>
  <w:style w:type="character" w:customStyle="1" w:styleId="WW8Num19z2">
    <w:name w:val="WW8Num19z2"/>
    <w:rPr>
      <w:rFonts w:ascii="Wingdings" w:hAnsi="Wingdings"/>
      <w:sz w:val="20"/>
    </w:rPr>
  </w:style>
  <w:style w:type="character" w:customStyle="1" w:styleId="WW8Num29z1">
    <w:name w:val="WW8Num29z1"/>
    <w:rPr>
      <w:rFonts w:ascii="Courier New" w:hAnsi="Courier New"/>
      <w:sz w:val="20"/>
    </w:rPr>
  </w:style>
  <w:style w:type="character" w:customStyle="1" w:styleId="WW8Num29z2">
    <w:name w:val="WW8Num29z2"/>
    <w:rPr>
      <w:rFonts w:ascii="Wingdings" w:hAnsi="Wingdings"/>
      <w:sz w:val="20"/>
    </w:rPr>
  </w:style>
  <w:style w:type="character" w:customStyle="1" w:styleId="WW8Num33z1">
    <w:name w:val="WW8Num33z1"/>
    <w:rPr>
      <w:rFonts w:ascii="Courier New" w:hAnsi="Courier New"/>
      <w:sz w:val="20"/>
    </w:rPr>
  </w:style>
  <w:style w:type="character" w:customStyle="1" w:styleId="WW8Num33z2">
    <w:name w:val="WW8Num33z2"/>
    <w:rPr>
      <w:rFonts w:ascii="Wingdings" w:hAnsi="Wingdings"/>
      <w:sz w:val="20"/>
    </w:rPr>
  </w:style>
  <w:style w:type="character" w:customStyle="1" w:styleId="WW8Num40z0">
    <w:name w:val="WW8Num40z0"/>
    <w:rPr>
      <w:rFonts w:ascii="Symbol" w:hAnsi="Symbol"/>
      <w:sz w:val="20"/>
    </w:rPr>
  </w:style>
  <w:style w:type="character" w:customStyle="1" w:styleId="WW8Num40z1">
    <w:name w:val="WW8Num40z1"/>
    <w:rPr>
      <w:rFonts w:ascii="Courier New" w:hAnsi="Courier New"/>
      <w:sz w:val="20"/>
    </w:rPr>
  </w:style>
  <w:style w:type="character" w:customStyle="1" w:styleId="WW8Num40z2">
    <w:name w:val="WW8Num40z2"/>
    <w:rPr>
      <w:rFonts w:ascii="Wingdings" w:hAnsi="Wingdings"/>
      <w:sz w:val="20"/>
    </w:rPr>
  </w:style>
  <w:style w:type="character" w:customStyle="1" w:styleId="WW8Num43z0">
    <w:name w:val="WW8Num43z0"/>
    <w:rPr>
      <w:rFonts w:ascii="Symbol" w:hAnsi="Symbol"/>
      <w:sz w:val="20"/>
    </w:rPr>
  </w:style>
  <w:style w:type="character" w:customStyle="1" w:styleId="WW8Num43z1">
    <w:name w:val="WW8Num43z1"/>
    <w:rPr>
      <w:rFonts w:ascii="Courier New" w:hAnsi="Courier New"/>
      <w:sz w:val="20"/>
    </w:rPr>
  </w:style>
  <w:style w:type="character" w:customStyle="1" w:styleId="WW8Num43z2">
    <w:name w:val="WW8Num43z2"/>
    <w:rPr>
      <w:rFonts w:ascii="Wingdings" w:hAnsi="Wingdings"/>
      <w:sz w:val="20"/>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WW8Num49z0">
    <w:name w:val="WW8Num49z0"/>
    <w:rPr>
      <w:rFonts w:ascii="Symbol" w:hAnsi="Symbol"/>
      <w:sz w:val="20"/>
    </w:rPr>
  </w:style>
  <w:style w:type="character" w:customStyle="1" w:styleId="WW8Num49z1">
    <w:name w:val="WW8Num49z1"/>
    <w:rPr>
      <w:rFonts w:ascii="Courier New" w:hAnsi="Courier New"/>
      <w:sz w:val="20"/>
    </w:rPr>
  </w:style>
  <w:style w:type="character" w:customStyle="1" w:styleId="WW8Num49z2">
    <w:name w:val="WW8Num49z2"/>
    <w:rPr>
      <w:rFonts w:ascii="Wingdings" w:hAnsi="Wingdings"/>
      <w:sz w:val="20"/>
    </w:rPr>
  </w:style>
  <w:style w:type="character" w:customStyle="1" w:styleId="Policepardfaut2">
    <w:name w:val="Police par défaut2"/>
  </w:style>
  <w:style w:type="character" w:customStyle="1" w:styleId="Policepardfaut1">
    <w:name w:val="Police par défaut1"/>
  </w:style>
  <w:style w:type="character" w:customStyle="1" w:styleId="WW8Num4z3">
    <w:name w:val="WW8Num4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3">
    <w:name w:val="WW8Num8z3"/>
    <w:rPr>
      <w:rFonts w:ascii="Symbol" w:hAnsi="Symbol"/>
    </w:rPr>
  </w:style>
  <w:style w:type="character" w:customStyle="1" w:styleId="WW-Policepardfaut">
    <w:name w:val="WW-Police par défaut"/>
  </w:style>
  <w:style w:type="character" w:styleId="Lienhypertextesuivivisit">
    <w:name w:val="FollowedHyperlink"/>
    <w:rPr>
      <w:color w:val="800080"/>
      <w:u w:val="single"/>
    </w:rPr>
  </w:style>
  <w:style w:type="character" w:customStyle="1" w:styleId="StyleTitre1Car">
    <w:name w:val="Style Titre 1 Car"/>
    <w:basedOn w:val="Car"/>
    <w:rPr>
      <w:rFonts w:ascii="Myriad Pro" w:hAnsi="Myriad Pro" w:cs="Arial"/>
      <w:b/>
      <w:bCs/>
      <w:caps/>
      <w:color w:val="FD7A03"/>
      <w:sz w:val="32"/>
      <w:szCs w:val="24"/>
      <w:lang w:val="fr-FR" w:eastAsia="ar-SA" w:bidi="ar-SA"/>
    </w:rPr>
  </w:style>
  <w:style w:type="character" w:customStyle="1" w:styleId="CODE">
    <w:name w:val="CODE"/>
    <w:rPr>
      <w:rFonts w:ascii="Courier New" w:hAnsi="Courier New"/>
      <w:sz w:val="20"/>
      <w:szCs w:val="20"/>
    </w:rPr>
  </w:style>
  <w:style w:type="character" w:styleId="CodeHTML">
    <w:name w:val="HTML Code"/>
    <w:uiPriority w:val="99"/>
    <w:rPr>
      <w:rFonts w:ascii="Courier New" w:eastAsia="Times New Roman" w:hAnsi="Courier New" w:cs="Courier New"/>
      <w:sz w:val="20"/>
      <w:szCs w:val="20"/>
    </w:rPr>
  </w:style>
  <w:style w:type="character" w:styleId="Accentuation">
    <w:name w:val="Emphasis"/>
    <w:uiPriority w:val="20"/>
    <w:qFormat/>
    <w:rPr>
      <w:i/>
      <w:iCs/>
    </w:rPr>
  </w:style>
  <w:style w:type="character" w:customStyle="1" w:styleId="m1">
    <w:name w:val="m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b/>
      <w:bCs/>
      <w:strike w:val="0"/>
      <w:dstrike w:val="0"/>
      <w:color w:val="FF0000"/>
      <w:u w:val="none"/>
    </w:rPr>
  </w:style>
  <w:style w:type="character" w:customStyle="1" w:styleId="tx1">
    <w:name w:val="tx1"/>
    <w:rPr>
      <w:b/>
      <w:bCs/>
    </w:rPr>
  </w:style>
  <w:style w:type="character" w:customStyle="1" w:styleId="javacode">
    <w:name w:val="java_code"/>
    <w:basedOn w:val="Policepardfaut2"/>
  </w:style>
  <w:style w:type="character" w:customStyle="1" w:styleId="javach">
    <w:name w:val="java_ch"/>
    <w:basedOn w:val="Policepardfaut2"/>
  </w:style>
  <w:style w:type="character" w:customStyle="1" w:styleId="javakw">
    <w:name w:val="java_kw"/>
    <w:basedOn w:val="Policepardfaut2"/>
  </w:style>
  <w:style w:type="character" w:customStyle="1" w:styleId="xmlcode">
    <w:name w:val="xml_code"/>
    <w:basedOn w:val="Policepardfaut2"/>
  </w:style>
  <w:style w:type="character" w:customStyle="1" w:styleId="xmlch">
    <w:name w:val="xml_ch"/>
    <w:basedOn w:val="Policepardfaut2"/>
  </w:style>
  <w:style w:type="character" w:customStyle="1" w:styleId="xmlbalise">
    <w:name w:val="xml_balise"/>
    <w:basedOn w:val="Policepardfaut2"/>
  </w:style>
  <w:style w:type="character" w:customStyle="1" w:styleId="a2">
    <w:name w:val="a2"/>
    <w:basedOn w:val="Policepardfaut2"/>
  </w:style>
  <w:style w:type="character" w:styleId="lev">
    <w:name w:val="Strong"/>
    <w:uiPriority w:val="22"/>
    <w:qFormat/>
    <w:rPr>
      <w:b/>
      <w:bCs/>
    </w:rPr>
  </w:style>
  <w:style w:type="character" w:customStyle="1" w:styleId="aep1">
    <w:name w:val="aep1"/>
    <w:rPr>
      <w:i/>
      <w:iCs/>
      <w:color w:val="666666"/>
    </w:rPr>
  </w:style>
  <w:style w:type="character" w:customStyle="1" w:styleId="a">
    <w:name w:val="a"/>
    <w:basedOn w:val="Policepardfaut2"/>
  </w:style>
  <w:style w:type="character" w:customStyle="1" w:styleId="ExplorateurdedocumentsCar">
    <w:name w:val="Explorateur de documents Car"/>
    <w:rPr>
      <w:rFonts w:ascii="Tahoma" w:hAnsi="Tahoma" w:cs="Tahoma"/>
      <w:sz w:val="24"/>
      <w:szCs w:val="24"/>
      <w:shd w:val="clear" w:color="auto" w:fill="000080"/>
    </w:rPr>
  </w:style>
  <w:style w:type="character" w:customStyle="1" w:styleId="TextedebullesCar">
    <w:name w:val="Texte de bulles Car"/>
    <w:rPr>
      <w:rFonts w:ascii="Tahoma" w:hAnsi="Tahoma" w:cs="Tahoma"/>
      <w:sz w:val="16"/>
      <w:szCs w:val="16"/>
    </w:rPr>
  </w:style>
  <w:style w:type="character" w:customStyle="1" w:styleId="PrformatHTMLCar">
    <w:name w:val="Préformaté HTML Car"/>
    <w:uiPriority w:val="99"/>
    <w:rPr>
      <w:rFonts w:ascii="Courier New" w:hAnsi="Courier New" w:cs="Courier New"/>
      <w:kern w:val="1"/>
    </w:rPr>
  </w:style>
  <w:style w:type="character" w:customStyle="1" w:styleId="z-HautduformulaireCar">
    <w:name w:val="z-Haut du formulaire Car"/>
    <w:rPr>
      <w:rFonts w:ascii="Arial" w:hAnsi="Arial" w:cs="Arial"/>
      <w:vanish/>
      <w:kern w:val="1"/>
      <w:sz w:val="16"/>
      <w:szCs w:val="16"/>
    </w:rPr>
  </w:style>
  <w:style w:type="character" w:customStyle="1" w:styleId="z-BasduformulaireCar">
    <w:name w:val="z-Bas du formulaire Car"/>
    <w:rPr>
      <w:rFonts w:ascii="Arial" w:hAnsi="Arial" w:cs="Arial"/>
      <w:vanish/>
      <w:kern w:val="1"/>
      <w:sz w:val="16"/>
      <w:szCs w:val="16"/>
    </w:rPr>
  </w:style>
  <w:style w:type="character" w:customStyle="1" w:styleId="TextedebullesCar1">
    <w:name w:val="Texte de bulles Car1"/>
    <w:rPr>
      <w:rFonts w:ascii="Tahoma" w:hAnsi="Tahoma" w:cs="Tahoma"/>
      <w:kern w:val="1"/>
      <w:sz w:val="16"/>
      <w:szCs w:val="16"/>
    </w:rPr>
  </w:style>
  <w:style w:type="character" w:customStyle="1" w:styleId="CitationintenseCar">
    <w:name w:val="Citation intense Car"/>
    <w:rPr>
      <w:rFonts w:ascii="Arial" w:hAnsi="Arial"/>
      <w:b/>
      <w:bCs/>
      <w:i/>
      <w:iCs/>
      <w:color w:val="4F81BD"/>
      <w:kern w:val="1"/>
    </w:rPr>
  </w:style>
  <w:style w:type="character" w:customStyle="1" w:styleId="start-tag">
    <w:name w:val="start-tag"/>
    <w:basedOn w:val="Policepardfaut3"/>
  </w:style>
  <w:style w:type="character" w:customStyle="1" w:styleId="end-tag">
    <w:name w:val="end-tag"/>
    <w:basedOn w:val="Policepardfaut3"/>
  </w:style>
  <w:style w:type="character" w:customStyle="1" w:styleId="attribute-name">
    <w:name w:val="attribute-name"/>
    <w:basedOn w:val="Policepardfaut3"/>
  </w:style>
  <w:style w:type="character" w:customStyle="1" w:styleId="attribute-value">
    <w:name w:val="attribute-value"/>
    <w:basedOn w:val="Policepardfaut3"/>
  </w:style>
  <w:style w:type="character" w:customStyle="1" w:styleId="entity">
    <w:name w:val="entity"/>
    <w:basedOn w:val="Policepardfaut3"/>
  </w:style>
  <w:style w:type="paragraph" w:customStyle="1" w:styleId="Titre30">
    <w:name w:val="Titre3"/>
    <w:basedOn w:val="Normal"/>
    <w:next w:val="Corpsdetexte"/>
    <w:pPr>
      <w:keepNext/>
      <w:spacing w:before="240" w:after="120"/>
    </w:pPr>
    <w:rPr>
      <w:rFonts w:eastAsia="Lucida Sans Unicode" w:cs="Tahoma"/>
      <w:sz w:val="28"/>
      <w:szCs w:val="28"/>
    </w:rPr>
  </w:style>
  <w:style w:type="paragraph" w:styleId="Corpsdetexte">
    <w:name w:val="Body Text"/>
    <w:basedOn w:val="Normal"/>
    <w:link w:val="CorpsdetexteCar"/>
    <w:rPr>
      <w:iCs/>
      <w:szCs w:val="44"/>
    </w:rPr>
  </w:style>
  <w:style w:type="paragraph" w:styleId="Liste">
    <w:name w:val="List"/>
    <w:basedOn w:val="Corpsdetexte"/>
    <w:pPr>
      <w:ind w:right="0"/>
    </w:pPr>
    <w:rPr>
      <w:rFonts w:ascii="Garamond" w:hAnsi="Garamond" w:cs="Tahoma"/>
      <w:i/>
      <w:kern w:val="1"/>
      <w:sz w:val="44"/>
    </w:rPr>
  </w:style>
  <w:style w:type="paragraph" w:customStyle="1" w:styleId="Lgende3">
    <w:name w:val="Légende3"/>
    <w:basedOn w:val="Normal"/>
    <w:pPr>
      <w:suppressLineNumbers/>
      <w:spacing w:before="120" w:after="120"/>
    </w:pPr>
    <w:rPr>
      <w:rFonts w:cs="Tahoma"/>
      <w:i/>
      <w:iCs/>
      <w:sz w:val="24"/>
      <w:szCs w:val="24"/>
    </w:rPr>
  </w:style>
  <w:style w:type="paragraph" w:customStyle="1" w:styleId="Index">
    <w:name w:val="Index"/>
    <w:basedOn w:val="Normal"/>
    <w:pPr>
      <w:suppressLineNumbers/>
      <w:ind w:right="0"/>
    </w:pPr>
    <w:rPr>
      <w:rFonts w:cs="Tahoma"/>
      <w:kern w:val="1"/>
    </w:rPr>
  </w:style>
  <w:style w:type="paragraph" w:styleId="Bibliographie">
    <w:name w:val="Bibliography"/>
    <w:basedOn w:val="Normal"/>
    <w:pPr>
      <w:pBdr>
        <w:left w:val="single" w:sz="20" w:space="4" w:color="000000"/>
      </w:pBdr>
      <w:shd w:val="clear" w:color="auto" w:fill="FFCC99"/>
      <w:suppressAutoHyphens w:val="0"/>
      <w:spacing w:before="120" w:after="120"/>
      <w:ind w:left="4536" w:right="0"/>
    </w:pPr>
    <w:rPr>
      <w:szCs w:val="24"/>
    </w:rPr>
  </w:style>
  <w:style w:type="paragraph" w:styleId="En-ttedetabledesmatires">
    <w:name w:val="TOC Heading"/>
    <w:basedOn w:val="Titre1"/>
    <w:next w:val="Normal"/>
    <w:uiPriority w:val="39"/>
    <w:qFormat/>
    <w:rsid w:val="00843BD5"/>
    <w:pPr>
      <w:numPr>
        <w:numId w:val="0"/>
      </w:numPr>
    </w:pPr>
  </w:style>
  <w:style w:type="paragraph" w:customStyle="1" w:styleId="essai">
    <w:name w:val="essai"/>
    <w:basedOn w:val="Normal"/>
    <w:pPr>
      <w:suppressAutoHyphens w:val="0"/>
      <w:ind w:right="0"/>
    </w:pPr>
    <w:rPr>
      <w:rFonts w:ascii="Times New Roman" w:hAnsi="Times New Roman"/>
      <w:szCs w:val="24"/>
    </w:rPr>
  </w:style>
  <w:style w:type="paragraph" w:customStyle="1" w:styleId="TitreC">
    <w:name w:val="TitreC++"/>
    <w:basedOn w:val="Normal"/>
    <w:pPr>
      <w:suppressAutoHyphens w:val="0"/>
      <w:spacing w:after="360" w:line="480" w:lineRule="auto"/>
      <w:ind w:right="0"/>
      <w:jc w:val="center"/>
    </w:pPr>
    <w:rPr>
      <w:rFonts w:ascii="Times" w:hAnsi="Times"/>
      <w:b/>
      <w:bCs/>
      <w:caps/>
      <w:sz w:val="32"/>
      <w:szCs w:val="32"/>
    </w:rPr>
  </w:style>
  <w:style w:type="paragraph" w:customStyle="1" w:styleId="Listing">
    <w:name w:val="Listing"/>
    <w:basedOn w:val="Normal"/>
    <w:pPr>
      <w:shd w:val="clear" w:color="auto" w:fill="F2F2F2"/>
      <w:suppressAutoHyphens w:val="0"/>
      <w:ind w:right="0"/>
    </w:pPr>
    <w:rPr>
      <w:rFonts w:ascii="Times New Roman" w:hAnsi="Times New Roman"/>
      <w:sz w:val="28"/>
      <w:szCs w:val="28"/>
    </w:rPr>
  </w:style>
  <w:style w:type="paragraph" w:customStyle="1" w:styleId="Retraitnormal2">
    <w:name w:val="Retrait normal2"/>
    <w:basedOn w:val="Normal"/>
    <w:pPr>
      <w:suppressAutoHyphens w:val="0"/>
      <w:ind w:left="708" w:right="0"/>
    </w:pPr>
    <w:rPr>
      <w:rFonts w:ascii="Times New Roman" w:hAnsi="Times New Roman"/>
      <w:szCs w:val="24"/>
    </w:rPr>
  </w:style>
  <w:style w:type="paragraph" w:customStyle="1" w:styleId="paragraphe">
    <w:name w:val="paragraphe"/>
    <w:basedOn w:val="Retraitnormal2"/>
    <w:pPr>
      <w:ind w:left="709"/>
    </w:pPr>
  </w:style>
  <w:style w:type="paragraph" w:customStyle="1" w:styleId="Corpsdetexte21">
    <w:name w:val="Corps de texte 21"/>
    <w:basedOn w:val="Normal"/>
    <w:pPr>
      <w:jc w:val="center"/>
    </w:pPr>
    <w:rPr>
      <w:rFonts w:ascii="Garamond" w:hAnsi="Garamond"/>
      <w:i/>
      <w:iCs/>
      <w:sz w:val="60"/>
      <w:szCs w:val="60"/>
    </w:rPr>
  </w:style>
  <w:style w:type="paragraph" w:styleId="Retraitcorpsdetexte">
    <w:name w:val="Body Text Indent"/>
    <w:basedOn w:val="Normal"/>
    <w:pPr>
      <w:suppressAutoHyphens w:val="0"/>
      <w:ind w:right="566" w:firstLine="284"/>
    </w:pPr>
    <w:rPr>
      <w:rFonts w:ascii="Times New Roman" w:hAnsi="Times New Roman"/>
      <w:i/>
      <w:iCs/>
      <w:szCs w:val="24"/>
    </w:rPr>
  </w:style>
  <w:style w:type="paragraph" w:customStyle="1" w:styleId="Corpsdetexte31">
    <w:name w:val="Corps de texte 31"/>
    <w:basedOn w:val="Normal"/>
    <w:rPr>
      <w:rFonts w:ascii="Garamond" w:hAnsi="Garamond"/>
      <w:sz w:val="18"/>
      <w:szCs w:val="18"/>
    </w:rPr>
  </w:style>
  <w:style w:type="paragraph" w:customStyle="1" w:styleId="Sujet">
    <w:name w:val="Sujet"/>
    <w:basedOn w:val="Normal"/>
    <w:pPr>
      <w:tabs>
        <w:tab w:val="left" w:pos="284"/>
        <w:tab w:val="left" w:pos="1702"/>
        <w:tab w:val="left" w:pos="2835"/>
        <w:tab w:val="left" w:pos="3969"/>
        <w:tab w:val="left" w:pos="5104"/>
      </w:tabs>
      <w:suppressAutoHyphens w:val="0"/>
      <w:ind w:right="0"/>
    </w:pPr>
    <w:rPr>
      <w:rFonts w:cs="Arial"/>
    </w:rPr>
  </w:style>
  <w:style w:type="paragraph" w:customStyle="1" w:styleId="Normalcentr3">
    <w:name w:val="Normal centré3"/>
    <w:basedOn w:val="Normal"/>
  </w:style>
  <w:style w:type="paragraph" w:styleId="En-tte">
    <w:name w:val="header"/>
    <w:basedOn w:val="Normal"/>
    <w:link w:val="En-tteCar"/>
    <w:pPr>
      <w:tabs>
        <w:tab w:val="center" w:pos="4593"/>
        <w:tab w:val="right" w:pos="9129"/>
      </w:tabs>
    </w:pPr>
  </w:style>
  <w:style w:type="paragraph" w:styleId="Pieddepage">
    <w:name w:val="footer"/>
    <w:basedOn w:val="Normal"/>
    <w:link w:val="PieddepageCar"/>
    <w:pPr>
      <w:tabs>
        <w:tab w:val="center" w:pos="4593"/>
        <w:tab w:val="right" w:pos="9129"/>
      </w:tabs>
    </w:pPr>
  </w:style>
  <w:style w:type="paragraph" w:styleId="TM1">
    <w:name w:val="toc 1"/>
    <w:basedOn w:val="Normal"/>
    <w:next w:val="Normal"/>
    <w:uiPriority w:val="39"/>
    <w:rsid w:val="005C0F98"/>
    <w:pPr>
      <w:tabs>
        <w:tab w:val="right" w:leader="dot" w:pos="9344"/>
      </w:tabs>
      <w:spacing w:line="360" w:lineRule="auto"/>
    </w:pPr>
    <w:rPr>
      <w:iCs/>
      <w:color w:val="839BCD"/>
      <w:sz w:val="28"/>
      <w:szCs w:val="32"/>
    </w:rPr>
  </w:style>
  <w:style w:type="paragraph" w:styleId="TM2">
    <w:name w:val="toc 2"/>
    <w:basedOn w:val="Normal"/>
    <w:next w:val="Normal"/>
    <w:uiPriority w:val="39"/>
    <w:pPr>
      <w:ind w:left="200" w:right="0"/>
    </w:pPr>
  </w:style>
  <w:style w:type="paragraph" w:styleId="TM3">
    <w:name w:val="toc 3"/>
    <w:basedOn w:val="Normal"/>
    <w:next w:val="Normal"/>
    <w:uiPriority w:val="39"/>
    <w:pPr>
      <w:ind w:left="400" w:right="0"/>
    </w:pPr>
  </w:style>
  <w:style w:type="paragraph" w:styleId="TM4">
    <w:name w:val="toc 4"/>
    <w:basedOn w:val="Normal"/>
    <w:next w:val="Normal"/>
    <w:uiPriority w:val="39"/>
    <w:pPr>
      <w:ind w:left="600" w:right="0"/>
    </w:pPr>
  </w:style>
  <w:style w:type="paragraph" w:styleId="TM5">
    <w:name w:val="toc 5"/>
    <w:basedOn w:val="Normal"/>
    <w:next w:val="Normal"/>
    <w:pPr>
      <w:ind w:left="800" w:right="0"/>
    </w:pPr>
  </w:style>
  <w:style w:type="paragraph" w:styleId="TM6">
    <w:name w:val="toc 6"/>
    <w:basedOn w:val="Normal"/>
    <w:next w:val="Normal"/>
    <w:pPr>
      <w:ind w:left="1000" w:right="0"/>
    </w:pPr>
  </w:style>
  <w:style w:type="paragraph" w:styleId="TM7">
    <w:name w:val="toc 7"/>
    <w:basedOn w:val="Normal"/>
    <w:next w:val="Normal"/>
    <w:pPr>
      <w:ind w:left="1200" w:right="0"/>
    </w:pPr>
  </w:style>
  <w:style w:type="paragraph" w:styleId="TM8">
    <w:name w:val="toc 8"/>
    <w:basedOn w:val="Normal"/>
    <w:next w:val="Normal"/>
    <w:pPr>
      <w:ind w:left="1400" w:right="0"/>
    </w:pPr>
  </w:style>
  <w:style w:type="paragraph" w:styleId="TM9">
    <w:name w:val="toc 9"/>
    <w:basedOn w:val="Normal"/>
    <w:next w:val="Normal"/>
    <w:pPr>
      <w:ind w:left="1600" w:right="0"/>
    </w:pPr>
  </w:style>
  <w:style w:type="paragraph" w:customStyle="1" w:styleId="chapitre">
    <w:name w:val="chapitre"/>
    <w:basedOn w:val="Normal"/>
    <w:pPr>
      <w:pBdr>
        <w:top w:val="single" w:sz="8" w:space="1" w:color="000000"/>
        <w:left w:val="single" w:sz="8" w:space="1" w:color="000000"/>
        <w:bottom w:val="single" w:sz="8" w:space="1" w:color="000000"/>
        <w:right w:val="single" w:sz="8" w:space="1" w:color="000000"/>
      </w:pBdr>
      <w:shd w:val="clear" w:color="auto" w:fill="FFCC99"/>
      <w:suppressAutoHyphens w:val="0"/>
      <w:spacing w:before="240" w:after="240"/>
      <w:ind w:right="0"/>
      <w:jc w:val="center"/>
    </w:pPr>
    <w:rPr>
      <w:b/>
      <w:bCs/>
      <w:color w:val="FF6600"/>
      <w:sz w:val="28"/>
      <w:szCs w:val="28"/>
    </w:rPr>
  </w:style>
  <w:style w:type="paragraph" w:customStyle="1" w:styleId="Paragraphe1cm">
    <w:name w:val="Paragraphe1cm"/>
    <w:basedOn w:val="Normal"/>
    <w:pPr>
      <w:tabs>
        <w:tab w:val="left" w:pos="1418"/>
      </w:tabs>
      <w:suppressAutoHyphens w:val="0"/>
      <w:ind w:left="567" w:right="0"/>
    </w:pPr>
    <w:rPr>
      <w:szCs w:val="24"/>
    </w:rPr>
  </w:style>
  <w:style w:type="paragraph" w:customStyle="1" w:styleId="PointsCls">
    <w:name w:val="Points Clés"/>
    <w:basedOn w:val="Normal"/>
    <w:next w:val="Normal"/>
    <w:pPr>
      <w:pBdr>
        <w:left w:val="double" w:sz="1" w:space="1" w:color="000000"/>
        <w:bottom w:val="double" w:sz="1" w:space="1" w:color="000000"/>
      </w:pBdr>
      <w:suppressAutoHyphens w:val="0"/>
      <w:ind w:right="0"/>
    </w:pPr>
    <w:rPr>
      <w:i/>
      <w:iCs/>
      <w:sz w:val="28"/>
      <w:szCs w:val="28"/>
    </w:rPr>
  </w:style>
  <w:style w:type="paragraph" w:customStyle="1" w:styleId="Textebrut2">
    <w:name w:val="Texte brut2"/>
    <w:basedOn w:val="Normal"/>
    <w:pPr>
      <w:suppressAutoHyphens w:val="0"/>
      <w:ind w:left="-567" w:right="0"/>
    </w:pPr>
    <w:rPr>
      <w:rFonts w:ascii="Courier New" w:hAnsi="Courier New" w:cs="Courier New"/>
    </w:rPr>
  </w:style>
  <w:style w:type="paragraph" w:customStyle="1" w:styleId="Corpsdetexte23">
    <w:name w:val="Corps de texte 23"/>
    <w:basedOn w:val="Normal"/>
    <w:pPr>
      <w:suppressAutoHyphens w:val="0"/>
      <w:ind w:right="0"/>
    </w:pPr>
    <w:rPr>
      <w:rFonts w:ascii="Times New Roman" w:hAnsi="Times New Roman"/>
      <w:szCs w:val="24"/>
      <w:u w:val="single"/>
    </w:rPr>
  </w:style>
  <w:style w:type="paragraph" w:customStyle="1" w:styleId="Titre20">
    <w:name w:val="Titre2"/>
    <w:basedOn w:val="Normal"/>
    <w:next w:val="Corpsdetexte"/>
    <w:pPr>
      <w:keepNext/>
      <w:spacing w:before="240" w:after="120"/>
      <w:ind w:right="0"/>
    </w:pPr>
    <w:rPr>
      <w:rFonts w:eastAsia="SimSun" w:cs="Tahoma"/>
      <w:kern w:val="1"/>
      <w:sz w:val="28"/>
      <w:szCs w:val="28"/>
    </w:rPr>
  </w:style>
  <w:style w:type="paragraph" w:customStyle="1" w:styleId="Lgende2">
    <w:name w:val="Légende2"/>
    <w:basedOn w:val="Normal"/>
    <w:next w:val="Normal"/>
    <w:pPr>
      <w:suppressAutoHyphens w:val="0"/>
      <w:ind w:left="2127" w:right="0"/>
    </w:pPr>
    <w:rPr>
      <w:rFonts w:ascii="Times New Roman" w:hAnsi="Times New Roman"/>
      <w:b/>
      <w:bCs/>
      <w:kern w:val="1"/>
    </w:rPr>
  </w:style>
  <w:style w:type="paragraph" w:customStyle="1" w:styleId="Titre10">
    <w:name w:val="Titre1"/>
    <w:basedOn w:val="Normal"/>
    <w:next w:val="Corpsdetexte"/>
    <w:pPr>
      <w:keepNext/>
      <w:spacing w:before="240" w:after="120"/>
      <w:ind w:right="0"/>
    </w:pPr>
    <w:rPr>
      <w:rFonts w:eastAsia="Lucida Sans Unicode" w:cs="Tahoma"/>
      <w:kern w:val="1"/>
      <w:sz w:val="28"/>
      <w:szCs w:val="28"/>
    </w:rPr>
  </w:style>
  <w:style w:type="paragraph" w:customStyle="1" w:styleId="Lgende1">
    <w:name w:val="Légende1"/>
    <w:basedOn w:val="Normal"/>
    <w:pPr>
      <w:suppressLineNumbers/>
      <w:spacing w:before="120" w:after="120"/>
      <w:ind w:right="0"/>
    </w:pPr>
    <w:rPr>
      <w:rFonts w:cs="Tahoma"/>
      <w:i/>
      <w:iCs/>
      <w:kern w:val="1"/>
      <w:sz w:val="24"/>
      <w:szCs w:val="24"/>
    </w:rPr>
  </w:style>
  <w:style w:type="paragraph" w:customStyle="1" w:styleId="Rpertoire">
    <w:name w:val="Répertoire"/>
    <w:basedOn w:val="Normal"/>
    <w:pPr>
      <w:suppressLineNumbers/>
      <w:ind w:right="0"/>
    </w:pPr>
    <w:rPr>
      <w:rFonts w:cs="Tahoma"/>
      <w:kern w:val="1"/>
    </w:rPr>
  </w:style>
  <w:style w:type="paragraph" w:customStyle="1" w:styleId="Heading">
    <w:name w:val="Heading"/>
    <w:basedOn w:val="Normal"/>
    <w:next w:val="Corpsdetexte"/>
    <w:pPr>
      <w:keepNext/>
      <w:spacing w:before="240" w:after="120"/>
      <w:ind w:right="0"/>
    </w:pPr>
    <w:rPr>
      <w:rFonts w:eastAsia="MS Mincho" w:cs="Tahoma"/>
      <w:kern w:val="1"/>
      <w:sz w:val="28"/>
      <w:szCs w:val="28"/>
    </w:rPr>
  </w:style>
  <w:style w:type="paragraph" w:customStyle="1" w:styleId="Lgende4">
    <w:name w:val="Légende4"/>
    <w:basedOn w:val="Normal"/>
    <w:pPr>
      <w:suppressLineNumbers/>
      <w:spacing w:before="120" w:after="120"/>
      <w:ind w:right="0"/>
    </w:pPr>
    <w:rPr>
      <w:rFonts w:cs="Tahoma"/>
      <w:i/>
      <w:iCs/>
      <w:kern w:val="1"/>
      <w:sz w:val="24"/>
      <w:szCs w:val="24"/>
    </w:rPr>
  </w:style>
  <w:style w:type="paragraph" w:customStyle="1" w:styleId="Noparagraphstyle">
    <w:name w:val="[No paragraph style]"/>
    <w:pPr>
      <w:suppressAutoHyphens/>
      <w:spacing w:line="288" w:lineRule="auto"/>
    </w:pPr>
    <w:rPr>
      <w:rFonts w:ascii="Dutch 801 SWA" w:eastAsia="Arial" w:hAnsi="Dutch 801 SWA"/>
      <w:color w:val="000000"/>
      <w:kern w:val="1"/>
      <w:sz w:val="24"/>
      <w:szCs w:val="24"/>
      <w:lang w:eastAsia="ar-SA"/>
    </w:rPr>
  </w:style>
  <w:style w:type="paragraph" w:customStyle="1" w:styleId="Normalcentr1">
    <w:name w:val="Normal centré1"/>
    <w:basedOn w:val="Normal"/>
    <w:pPr>
      <w:ind w:left="113" w:right="113"/>
    </w:pPr>
    <w:rPr>
      <w:rFonts w:ascii="Garamond" w:hAnsi="Garamond"/>
      <w:i/>
      <w:iCs/>
      <w:kern w:val="1"/>
      <w:sz w:val="18"/>
      <w:szCs w:val="18"/>
    </w:rPr>
  </w:style>
  <w:style w:type="paragraph" w:customStyle="1" w:styleId="Tabledesillustrations1">
    <w:name w:val="Table des illustrations1"/>
    <w:basedOn w:val="Normal"/>
    <w:next w:val="Normal"/>
    <w:pPr>
      <w:ind w:left="400" w:right="0" w:hanging="400"/>
    </w:pPr>
    <w:rPr>
      <w:kern w:val="1"/>
    </w:rPr>
  </w:style>
  <w:style w:type="paragraph" w:customStyle="1" w:styleId="StyleTitre1">
    <w:name w:val="Style Titre 1"/>
    <w:basedOn w:val="Titre1"/>
    <w:pPr>
      <w:numPr>
        <w:numId w:val="0"/>
      </w:numPr>
    </w:pPr>
    <w:rPr>
      <w:kern w:val="1"/>
    </w:rPr>
  </w:style>
  <w:style w:type="paragraph" w:customStyle="1" w:styleId="normalvert">
    <w:name w:val="normal vert"/>
    <w:basedOn w:val="Normal"/>
    <w:pPr>
      <w:ind w:right="0"/>
      <w:jc w:val="center"/>
    </w:pPr>
    <w:rPr>
      <w:b/>
      <w:bCs/>
      <w:color w:val="339966"/>
      <w:kern w:val="1"/>
      <w:sz w:val="32"/>
      <w:szCs w:val="32"/>
    </w:rPr>
  </w:style>
  <w:style w:type="paragraph" w:customStyle="1" w:styleId="Framecontents">
    <w:name w:val="Frame contents"/>
    <w:basedOn w:val="Corpsdetexte"/>
    <w:pPr>
      <w:ind w:right="0"/>
    </w:pPr>
    <w:rPr>
      <w:rFonts w:ascii="Garamond" w:hAnsi="Garamond"/>
      <w:i/>
      <w:kern w:val="1"/>
      <w:sz w:val="44"/>
    </w:rPr>
  </w:style>
  <w:style w:type="paragraph" w:customStyle="1" w:styleId="Contents10">
    <w:name w:val="Contents 10"/>
    <w:basedOn w:val="Index"/>
    <w:pPr>
      <w:tabs>
        <w:tab w:val="right" w:leader="dot" w:pos="9637"/>
      </w:tabs>
      <w:ind w:left="2547"/>
    </w:pPr>
  </w:style>
  <w:style w:type="paragraph" w:customStyle="1" w:styleId="TableContents">
    <w:name w:val="Table Contents"/>
    <w:basedOn w:val="Normal"/>
    <w:pPr>
      <w:suppressLineNumbers/>
      <w:ind w:right="0"/>
    </w:pPr>
    <w:rPr>
      <w:kern w:val="1"/>
    </w:rPr>
  </w:style>
  <w:style w:type="paragraph" w:customStyle="1" w:styleId="TableHeading">
    <w:name w:val="Table Heading"/>
    <w:basedOn w:val="TableContents"/>
    <w:pPr>
      <w:jc w:val="center"/>
    </w:pPr>
    <w:rPr>
      <w:b/>
      <w:bCs/>
    </w:rPr>
  </w:style>
  <w:style w:type="paragraph" w:customStyle="1" w:styleId="Contenuducadre">
    <w:name w:val="Contenu du cadre"/>
    <w:basedOn w:val="Corpsdetexte"/>
    <w:pPr>
      <w:ind w:right="0"/>
    </w:pPr>
    <w:rPr>
      <w:rFonts w:ascii="Garamond" w:hAnsi="Garamond"/>
      <w:i/>
      <w:kern w:val="1"/>
      <w:sz w:val="44"/>
    </w:rPr>
  </w:style>
  <w:style w:type="paragraph" w:customStyle="1" w:styleId="Contenudetableau">
    <w:name w:val="Contenu de tableau"/>
    <w:basedOn w:val="Normal"/>
    <w:pPr>
      <w:suppressLineNumbers/>
      <w:ind w:right="0"/>
    </w:pPr>
    <w:rPr>
      <w:kern w:val="1"/>
    </w:rPr>
  </w:style>
  <w:style w:type="paragraph" w:customStyle="1" w:styleId="Titredetableau">
    <w:name w:val="Titre de tableau"/>
    <w:basedOn w:val="Contenudetableau"/>
    <w:pPr>
      <w:jc w:val="center"/>
    </w:pPr>
    <w:rPr>
      <w:b/>
      <w:bCs/>
    </w:rPr>
  </w:style>
  <w:style w:type="paragraph" w:customStyle="1" w:styleId="Tabledesmatiresniveau10">
    <w:name w:val="Table des matières niveau 10"/>
    <w:basedOn w:val="Rpertoire"/>
    <w:pPr>
      <w:tabs>
        <w:tab w:val="right" w:leader="dot" w:pos="9637"/>
      </w:tabs>
      <w:ind w:left="2547"/>
    </w:pPr>
  </w:style>
  <w:style w:type="paragraph" w:customStyle="1" w:styleId="1erEn-tte">
    <w:name w:val="1er En-tête"/>
    <w:basedOn w:val="En-tte"/>
    <w:pPr>
      <w:tabs>
        <w:tab w:val="clear" w:pos="4593"/>
        <w:tab w:val="clear" w:pos="9129"/>
        <w:tab w:val="center" w:pos="4536"/>
        <w:tab w:val="right" w:pos="9072"/>
      </w:tabs>
      <w:ind w:left="2268" w:right="0" w:hanging="3402"/>
    </w:pPr>
    <w:rPr>
      <w:b/>
      <w:bCs/>
      <w:kern w:val="1"/>
      <w:sz w:val="26"/>
      <w:szCs w:val="26"/>
    </w:rPr>
  </w:style>
  <w:style w:type="paragraph" w:customStyle="1" w:styleId="DefinitionTerm">
    <w:name w:val="Definition Term"/>
    <w:basedOn w:val="Normal"/>
    <w:next w:val="DefinitionList"/>
    <w:pPr>
      <w:suppressAutoHyphens w:val="0"/>
      <w:ind w:right="0"/>
    </w:pPr>
    <w:rPr>
      <w:rFonts w:ascii="Times New Roman" w:hAnsi="Times New Roman"/>
      <w:kern w:val="1"/>
      <w:szCs w:val="24"/>
    </w:rPr>
  </w:style>
  <w:style w:type="paragraph" w:customStyle="1" w:styleId="DefinitionList">
    <w:name w:val="Definition List"/>
    <w:basedOn w:val="Normal"/>
    <w:next w:val="DefinitionTerm"/>
    <w:pPr>
      <w:suppressAutoHyphens w:val="0"/>
      <w:ind w:left="360" w:right="0"/>
    </w:pPr>
    <w:rPr>
      <w:rFonts w:ascii="Times New Roman" w:hAnsi="Times New Roman"/>
      <w:kern w:val="1"/>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val="0"/>
      <w:ind w:right="0"/>
    </w:pPr>
    <w:rPr>
      <w:rFonts w:ascii="Courier New" w:hAnsi="Courier New" w:cs="Courier New"/>
      <w:kern w:val="1"/>
    </w:rPr>
  </w:style>
  <w:style w:type="paragraph" w:customStyle="1" w:styleId="Retraitcorpsdetexte21">
    <w:name w:val="Retrait corps de texte 21"/>
    <w:basedOn w:val="Normal"/>
    <w:pPr>
      <w:suppressAutoHyphens w:val="0"/>
      <w:spacing w:after="120" w:line="480" w:lineRule="auto"/>
      <w:ind w:left="283" w:right="0"/>
    </w:pPr>
    <w:rPr>
      <w:rFonts w:ascii="Times New Roman" w:hAnsi="Times New Roman"/>
      <w:kern w:val="1"/>
    </w:rPr>
  </w:style>
  <w:style w:type="paragraph" w:customStyle="1" w:styleId="Retraitcorpsdetexte31">
    <w:name w:val="Retrait corps de texte 31"/>
    <w:basedOn w:val="Normal"/>
    <w:pPr>
      <w:suppressAutoHyphens w:val="0"/>
      <w:spacing w:after="120"/>
      <w:ind w:left="283" w:right="0"/>
    </w:pPr>
    <w:rPr>
      <w:rFonts w:ascii="Times New Roman" w:hAnsi="Times New Roman"/>
      <w:kern w:val="1"/>
      <w:sz w:val="16"/>
      <w:szCs w:val="16"/>
    </w:rPr>
  </w:style>
  <w:style w:type="paragraph" w:customStyle="1" w:styleId="Corpsdetexte22">
    <w:name w:val="Corps de texte 22"/>
    <w:basedOn w:val="Normal"/>
    <w:pPr>
      <w:suppressAutoHyphens w:val="0"/>
      <w:spacing w:after="120" w:line="480" w:lineRule="auto"/>
      <w:ind w:right="0"/>
    </w:pPr>
    <w:rPr>
      <w:rFonts w:ascii="Times New Roman" w:hAnsi="Times New Roman"/>
      <w:kern w:val="1"/>
    </w:rPr>
  </w:style>
  <w:style w:type="paragraph" w:customStyle="1" w:styleId="H5">
    <w:name w:val="H5"/>
    <w:basedOn w:val="Normal"/>
    <w:next w:val="Normal"/>
    <w:pPr>
      <w:keepNext/>
      <w:suppressAutoHyphens w:val="0"/>
      <w:spacing w:before="100"/>
      <w:ind w:right="0"/>
    </w:pPr>
    <w:rPr>
      <w:rFonts w:ascii="Times New Roman" w:hAnsi="Times New Roman"/>
      <w:b/>
      <w:bCs/>
      <w:kern w:val="1"/>
    </w:rPr>
  </w:style>
  <w:style w:type="paragraph" w:customStyle="1" w:styleId="H4">
    <w:name w:val="H4"/>
    <w:basedOn w:val="Normal"/>
    <w:next w:val="Normal"/>
    <w:pPr>
      <w:keepNext/>
      <w:suppressAutoHyphens w:val="0"/>
      <w:spacing w:before="100"/>
      <w:ind w:right="0"/>
    </w:pPr>
    <w:rPr>
      <w:rFonts w:ascii="Times New Roman" w:hAnsi="Times New Roman"/>
      <w:b/>
      <w:bCs/>
      <w:kern w:val="1"/>
      <w:szCs w:val="24"/>
    </w:rPr>
  </w:style>
  <w:style w:type="paragraph" w:customStyle="1" w:styleId="Corpsdetexte32">
    <w:name w:val="Corps de texte 32"/>
    <w:basedOn w:val="Normal"/>
    <w:pPr>
      <w:suppressAutoHyphens w:val="0"/>
      <w:ind w:right="0"/>
    </w:pPr>
    <w:rPr>
      <w:rFonts w:ascii="Times New Roman" w:hAnsi="Times New Roman"/>
      <w:kern w:val="1"/>
    </w:rPr>
  </w:style>
  <w:style w:type="paragraph" w:styleId="PrformatHTML">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right="0"/>
    </w:pPr>
    <w:rPr>
      <w:rFonts w:ascii="Courier New" w:hAnsi="Courier New" w:cs="Courier New"/>
      <w:kern w:val="1"/>
    </w:rPr>
  </w:style>
  <w:style w:type="paragraph" w:customStyle="1" w:styleId="Textebrut1">
    <w:name w:val="Texte brut1"/>
    <w:basedOn w:val="Normal"/>
    <w:pPr>
      <w:suppressAutoHyphens w:val="0"/>
      <w:ind w:right="0"/>
    </w:pPr>
    <w:rPr>
      <w:rFonts w:ascii="Courier New" w:hAnsi="Courier New" w:cs="Courier New"/>
      <w:kern w:val="1"/>
    </w:rPr>
  </w:style>
  <w:style w:type="paragraph" w:customStyle="1" w:styleId="Cartouche">
    <w:name w:val="Cartouche"/>
    <w:basedOn w:val="Normal"/>
    <w:pPr>
      <w:shd w:val="clear" w:color="auto" w:fill="E5E5E5"/>
      <w:suppressAutoHyphens w:val="0"/>
      <w:spacing w:after="120"/>
      <w:ind w:right="-284" w:firstLine="284"/>
    </w:pPr>
    <w:rPr>
      <w:rFonts w:ascii="Times New Roman" w:hAnsi="Times New Roman"/>
      <w:b/>
      <w:bCs/>
      <w:kern w:val="1"/>
      <w:sz w:val="18"/>
      <w:szCs w:val="18"/>
    </w:rPr>
  </w:style>
  <w:style w:type="paragraph" w:customStyle="1" w:styleId="Chapitre0">
    <w:name w:val="Chapitre"/>
    <w:basedOn w:val="Normal"/>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elp">
    <w:name w:val="Help"/>
    <w:basedOn w:val="Normal"/>
    <w:pPr>
      <w:suppressAutoHyphens w:val="0"/>
      <w:ind w:right="-567"/>
    </w:pPr>
    <w:rPr>
      <w:rFonts w:ascii="Times New Roman" w:hAnsi="Times New Roman"/>
      <w:kern w:val="1"/>
      <w:szCs w:val="24"/>
    </w:rPr>
  </w:style>
  <w:style w:type="paragraph" w:customStyle="1" w:styleId="paragrapheNT">
    <w:name w:val="paragrapheNT"/>
    <w:basedOn w:val="Normal"/>
    <w:pPr>
      <w:suppressAutoHyphens w:val="0"/>
      <w:ind w:right="0"/>
      <w:jc w:val="center"/>
    </w:pPr>
    <w:rPr>
      <w:rFonts w:ascii="Times New Roman" w:hAnsi="Times New Roman"/>
      <w:smallCaps/>
      <w:kern w:val="1"/>
      <w:szCs w:val="24"/>
      <w:u w:val="single"/>
    </w:rPr>
  </w:style>
  <w:style w:type="paragraph" w:customStyle="1" w:styleId="Retraitnormal1">
    <w:name w:val="Retrait normal1"/>
    <w:basedOn w:val="Normal"/>
    <w:pPr>
      <w:suppressAutoHyphens w:val="0"/>
      <w:ind w:left="708" w:right="0"/>
    </w:pPr>
    <w:rPr>
      <w:rFonts w:ascii="Times New Roman" w:hAnsi="Times New Roman"/>
      <w:kern w:val="1"/>
      <w:szCs w:val="24"/>
    </w:rPr>
  </w:style>
  <w:style w:type="paragraph" w:customStyle="1" w:styleId="Style3">
    <w:name w:val="Style3"/>
    <w:basedOn w:val="Normal"/>
    <w:next w:val="Retraitnormal1"/>
    <w:pPr>
      <w:shd w:val="clear" w:color="auto" w:fill="E5E5E5"/>
      <w:suppressAutoHyphens w:val="0"/>
      <w:ind w:right="0"/>
      <w:jc w:val="center"/>
    </w:pPr>
    <w:rPr>
      <w:rFonts w:ascii="Times New Roman" w:hAnsi="Times New Roman"/>
      <w:b/>
      <w:bCs/>
      <w:kern w:val="1"/>
      <w:szCs w:val="24"/>
    </w:rPr>
  </w:style>
  <w:style w:type="paragraph" w:customStyle="1" w:styleId="dtails">
    <w:name w:val="détails"/>
    <w:basedOn w:val="Normal"/>
    <w:pPr>
      <w:numPr>
        <w:numId w:val="2"/>
      </w:numPr>
      <w:suppressAutoHyphens w:val="0"/>
      <w:ind w:left="567" w:right="283" w:firstLine="0"/>
    </w:pPr>
    <w:rPr>
      <w:rFonts w:ascii="Times New Roman" w:hAnsi="Times New Roman"/>
      <w:i/>
      <w:iCs/>
      <w:kern w:val="1"/>
    </w:rPr>
  </w:style>
  <w:style w:type="paragraph" w:customStyle="1" w:styleId="option">
    <w:name w:val="option"/>
    <w:basedOn w:val="Normal"/>
    <w:next w:val="dtails"/>
    <w:pPr>
      <w:suppressAutoHyphens w:val="0"/>
      <w:ind w:left="284" w:right="0"/>
    </w:pPr>
    <w:rPr>
      <w:rFonts w:ascii="Times New Roman" w:hAnsi="Times New Roman"/>
      <w:kern w:val="1"/>
    </w:rPr>
  </w:style>
  <w:style w:type="paragraph" w:customStyle="1" w:styleId="Normalcentr2">
    <w:name w:val="Normal centré2"/>
    <w:basedOn w:val="Normal"/>
    <w:pPr>
      <w:suppressAutoHyphens w:val="0"/>
      <w:spacing w:after="60" w:line="240" w:lineRule="exact"/>
      <w:ind w:left="360" w:right="120" w:hanging="240"/>
    </w:pPr>
    <w:rPr>
      <w:rFonts w:ascii="Times New Roman" w:hAnsi="Times New Roman"/>
      <w:kern w:val="1"/>
    </w:rPr>
  </w:style>
  <w:style w:type="paragraph" w:customStyle="1" w:styleId="exos">
    <w:name w:val="exos"/>
    <w:basedOn w:val="Normal"/>
    <w:pPr>
      <w:shd w:val="clear" w:color="auto" w:fill="F2F2F2"/>
      <w:suppressAutoHyphens w:val="0"/>
      <w:ind w:right="0"/>
    </w:pPr>
    <w:rPr>
      <w:rFonts w:ascii="Times New Roman" w:hAnsi="Times New Roman"/>
      <w:b/>
      <w:bCs/>
      <w:i/>
      <w:iCs/>
      <w:kern w:val="1"/>
    </w:rPr>
  </w:style>
  <w:style w:type="paragraph" w:customStyle="1" w:styleId="cours">
    <w:name w:val="cours"/>
    <w:basedOn w:val="Normal"/>
    <w:pPr>
      <w:numPr>
        <w:numId w:val="1"/>
      </w:numPr>
      <w:suppressAutoHyphens w:val="0"/>
      <w:spacing w:before="80" w:after="120" w:line="240" w:lineRule="exact"/>
      <w:ind w:left="0" w:right="120" w:firstLine="0"/>
    </w:pPr>
    <w:rPr>
      <w:rFonts w:ascii="Times New Roman" w:hAnsi="Times New Roman"/>
      <w:kern w:val="1"/>
    </w:rPr>
  </w:style>
  <w:style w:type="paragraph" w:customStyle="1" w:styleId="ref">
    <w:name w:val="ref"/>
    <w:basedOn w:val="Normal"/>
    <w:pPr>
      <w:shd w:val="clear" w:color="auto" w:fill="D8D8D8"/>
      <w:suppressAutoHyphens w:val="0"/>
      <w:ind w:right="0"/>
    </w:pPr>
    <w:rPr>
      <w:rFonts w:cs="Arial"/>
      <w:kern w:val="1"/>
    </w:rPr>
  </w:style>
  <w:style w:type="paragraph" w:customStyle="1" w:styleId="Pardcal">
    <w:name w:val="Par. décalé"/>
    <w:pPr>
      <w:suppressAutoHyphens/>
      <w:spacing w:line="360" w:lineRule="atLeast"/>
      <w:ind w:left="567"/>
      <w:jc w:val="both"/>
    </w:pPr>
    <w:rPr>
      <w:rFonts w:ascii="Tms Rmn" w:eastAsia="Arial" w:hAnsi="Tms Rmn"/>
      <w:kern w:val="1"/>
      <w:sz w:val="24"/>
      <w:szCs w:val="24"/>
      <w:lang w:eastAsia="ar-SA"/>
    </w:rPr>
  </w:style>
  <w:style w:type="paragraph" w:customStyle="1" w:styleId="txt">
    <w:name w:val="txt"/>
    <w:basedOn w:val="Normal"/>
    <w:pPr>
      <w:suppressAutoHyphens w:val="0"/>
      <w:spacing w:line="360" w:lineRule="atLeast"/>
      <w:ind w:right="0"/>
    </w:pPr>
    <w:rPr>
      <w:rFonts w:ascii="Tms Rmn" w:hAnsi="Tms Rmn"/>
      <w:kern w:val="1"/>
      <w:szCs w:val="24"/>
    </w:rPr>
  </w:style>
  <w:style w:type="paragraph" w:customStyle="1" w:styleId="code0">
    <w:name w:val="code"/>
    <w:basedOn w:val="Normal"/>
    <w:next w:val="Normal"/>
    <w:pPr>
      <w:suppressAutoHyphens w:val="0"/>
      <w:ind w:left="567" w:right="0"/>
    </w:pPr>
    <w:rPr>
      <w:rFonts w:ascii="Courier New" w:hAnsi="Courier New" w:cs="Courier New"/>
      <w:i/>
      <w:iCs/>
      <w:kern w:val="1"/>
      <w:szCs w:val="24"/>
    </w:rPr>
  </w:style>
  <w:style w:type="paragraph" w:customStyle="1" w:styleId="EX">
    <w:name w:val="EX"/>
    <w:pPr>
      <w:suppressAutoHyphens/>
      <w:spacing w:before="120" w:after="120" w:line="360" w:lineRule="atLeast"/>
      <w:ind w:left="567"/>
      <w:jc w:val="both"/>
    </w:pPr>
    <w:rPr>
      <w:rFonts w:ascii="Tms Rmn" w:eastAsia="Arial" w:hAnsi="Tms Rmn"/>
      <w:i/>
      <w:iCs/>
      <w:kern w:val="1"/>
      <w:sz w:val="24"/>
      <w:szCs w:val="24"/>
      <w:u w:val="single"/>
      <w:lang w:eastAsia="ar-SA"/>
    </w:rPr>
  </w:style>
  <w:style w:type="paragraph" w:customStyle="1" w:styleId="Parnondcal">
    <w:name w:val="Par. non décalé"/>
    <w:pPr>
      <w:suppressAutoHyphens/>
      <w:spacing w:line="360" w:lineRule="atLeast"/>
      <w:jc w:val="both"/>
    </w:pPr>
    <w:rPr>
      <w:rFonts w:ascii="Tms Rmn" w:eastAsia="Arial" w:hAnsi="Tms Rmn"/>
      <w:kern w:val="1"/>
      <w:sz w:val="24"/>
      <w:szCs w:val="24"/>
      <w:lang w:eastAsia="ar-SA"/>
    </w:rPr>
  </w:style>
  <w:style w:type="paragraph" w:customStyle="1" w:styleId="ligne">
    <w:name w:val="ligne"/>
    <w:basedOn w:val="Listing"/>
    <w:pPr>
      <w:widowControl w:val="0"/>
      <w:shd w:val="clear" w:color="auto" w:fill="E5E5E5"/>
      <w:suppressAutoHyphens/>
      <w:ind w:right="-1276"/>
    </w:pPr>
    <w:rPr>
      <w:rFonts w:ascii="Courier New" w:hAnsi="Courier New" w:cs="Courier New"/>
      <w:kern w:val="1"/>
      <w:sz w:val="18"/>
      <w:szCs w:val="18"/>
    </w:rPr>
  </w:style>
  <w:style w:type="paragraph" w:customStyle="1" w:styleId="Titrebase">
    <w:name w:val="Titre (base)"/>
    <w:basedOn w:val="Normal"/>
    <w:next w:val="Corpsdetexte"/>
    <w:pPr>
      <w:keepNext/>
      <w:keepLines/>
      <w:suppressAutoHyphens w:val="0"/>
      <w:spacing w:before="240" w:after="120"/>
      <w:ind w:right="0"/>
    </w:pPr>
    <w:rPr>
      <w:rFonts w:cs="Arial"/>
      <w:b/>
      <w:bCs/>
      <w:kern w:val="1"/>
      <w:sz w:val="36"/>
      <w:szCs w:val="36"/>
    </w:rPr>
  </w:style>
  <w:style w:type="paragraph" w:customStyle="1" w:styleId="Titrechapitre">
    <w:name w:val="Titre chapitre"/>
    <w:basedOn w:val="Titrebase"/>
    <w:next w:val="Sous-titrechapitre"/>
    <w:pPr>
      <w:spacing w:before="600" w:after="0"/>
      <w:jc w:val="center"/>
    </w:pPr>
    <w:rPr>
      <w:sz w:val="32"/>
      <w:szCs w:val="32"/>
    </w:rPr>
  </w:style>
  <w:style w:type="paragraph" w:customStyle="1" w:styleId="Sous-titrechapitre">
    <w:name w:val="Sous-titre chapitre"/>
    <w:basedOn w:val="Titrechapitre"/>
    <w:next w:val="Corpsdetexte"/>
    <w:pPr>
      <w:spacing w:before="360" w:after="360"/>
    </w:pPr>
    <w:rPr>
      <w:b w:val="0"/>
      <w:bCs w:val="0"/>
      <w:i/>
      <w:iCs/>
      <w:sz w:val="28"/>
      <w:szCs w:val="28"/>
    </w:rPr>
  </w:style>
  <w:style w:type="paragraph" w:customStyle="1" w:styleId="chapitreC">
    <w:name w:val="chapitreC++"/>
    <w:basedOn w:val="Normal"/>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2">
    <w:name w:val="H2"/>
    <w:basedOn w:val="Normal"/>
    <w:next w:val="Normal"/>
    <w:pPr>
      <w:keepNext/>
      <w:suppressAutoHyphens w:val="0"/>
      <w:spacing w:before="100"/>
      <w:ind w:right="0"/>
    </w:pPr>
    <w:rPr>
      <w:rFonts w:ascii="Times New Roman" w:hAnsi="Times New Roman"/>
      <w:b/>
      <w:bCs/>
      <w:kern w:val="1"/>
      <w:sz w:val="36"/>
      <w:szCs w:val="36"/>
    </w:rPr>
  </w:style>
  <w:style w:type="paragraph" w:customStyle="1" w:styleId="H3">
    <w:name w:val="H3"/>
    <w:basedOn w:val="Normal"/>
    <w:next w:val="Normal"/>
    <w:pPr>
      <w:keepNext/>
      <w:suppressAutoHyphens w:val="0"/>
      <w:spacing w:before="100"/>
      <w:ind w:right="0"/>
    </w:pPr>
    <w:rPr>
      <w:rFonts w:ascii="Times New Roman" w:hAnsi="Times New Roman"/>
      <w:b/>
      <w:bCs/>
      <w:kern w:val="1"/>
      <w:sz w:val="28"/>
      <w:szCs w:val="28"/>
    </w:rPr>
  </w:style>
  <w:style w:type="paragraph" w:styleId="z-Hautduformulaire">
    <w:name w:val="HTML Top of Form"/>
    <w:basedOn w:val="Normal"/>
    <w:next w:val="Normal"/>
    <w:pPr>
      <w:pBdr>
        <w:bottom w:val="single" w:sz="4" w:space="1" w:color="000000"/>
      </w:pBdr>
      <w:suppressAutoHyphens w:val="0"/>
      <w:ind w:right="0"/>
      <w:jc w:val="center"/>
    </w:pPr>
    <w:rPr>
      <w:rFonts w:cs="Arial"/>
      <w:vanish/>
      <w:kern w:val="1"/>
      <w:sz w:val="16"/>
      <w:szCs w:val="16"/>
    </w:rPr>
  </w:style>
  <w:style w:type="paragraph" w:styleId="z-Basduformulaire">
    <w:name w:val="HTML Bottom of Form"/>
    <w:basedOn w:val="Normal"/>
    <w:next w:val="Normal"/>
    <w:pPr>
      <w:pBdr>
        <w:top w:val="single" w:sz="4" w:space="1" w:color="000000"/>
      </w:pBdr>
      <w:suppressAutoHyphens w:val="0"/>
      <w:ind w:right="0"/>
      <w:jc w:val="center"/>
    </w:pPr>
    <w:rPr>
      <w:rFonts w:cs="Arial"/>
      <w:vanish/>
      <w:kern w:val="1"/>
      <w:sz w:val="16"/>
      <w:szCs w:val="16"/>
    </w:rPr>
  </w:style>
  <w:style w:type="paragraph" w:styleId="NormalWeb">
    <w:name w:val="Normal (Web)"/>
    <w:basedOn w:val="Normal"/>
    <w:uiPriority w:val="99"/>
    <w:pPr>
      <w:suppressAutoHyphens w:val="0"/>
      <w:spacing w:before="100"/>
      <w:ind w:right="0"/>
    </w:pPr>
    <w:rPr>
      <w:rFonts w:ascii="Times New Roman" w:hAnsi="Times New Roman"/>
      <w:kern w:val="1"/>
      <w:szCs w:val="24"/>
    </w:rPr>
  </w:style>
  <w:style w:type="paragraph" w:customStyle="1" w:styleId="Titre1MF">
    <w:name w:val="Titre1 MF"/>
    <w:basedOn w:val="Titre1"/>
    <w:pPr>
      <w:numPr>
        <w:numId w:val="0"/>
      </w:numPr>
      <w:tabs>
        <w:tab w:val="left" w:pos="540"/>
        <w:tab w:val="right" w:pos="9360"/>
      </w:tabs>
      <w:suppressAutoHyphens w:val="0"/>
      <w:spacing w:before="240" w:after="60"/>
    </w:pPr>
    <w:rPr>
      <w:rFonts w:ascii="Arial Narrow" w:hAnsi="Arial Narrow"/>
      <w:smallCaps w:val="0"/>
      <w:color w:val="808080"/>
      <w:kern w:val="1"/>
      <w:sz w:val="24"/>
      <w:szCs w:val="32"/>
      <w:lang w:val="fr-CA"/>
    </w:rPr>
  </w:style>
  <w:style w:type="paragraph" w:customStyle="1" w:styleId="Explorateurdedocument">
    <w:name w:val="Explorateur de document"/>
    <w:basedOn w:val="Normal"/>
    <w:pPr>
      <w:shd w:val="clear" w:color="auto" w:fill="000080"/>
      <w:suppressAutoHyphens w:val="0"/>
      <w:ind w:right="0"/>
    </w:pPr>
    <w:rPr>
      <w:rFonts w:ascii="Tahoma" w:hAnsi="Tahoma" w:cs="Tahoma"/>
      <w:kern w:val="1"/>
      <w:szCs w:val="24"/>
    </w:rPr>
  </w:style>
  <w:style w:type="paragraph" w:styleId="Textedebulles">
    <w:name w:val="Balloon Text"/>
    <w:basedOn w:val="Normal"/>
    <w:pPr>
      <w:suppressAutoHyphens w:val="0"/>
      <w:ind w:right="0"/>
    </w:pPr>
    <w:rPr>
      <w:rFonts w:ascii="Tahoma" w:hAnsi="Tahoma" w:cs="Tahoma"/>
      <w:kern w:val="1"/>
      <w:sz w:val="16"/>
      <w:szCs w:val="16"/>
    </w:rPr>
  </w:style>
  <w:style w:type="paragraph" w:styleId="Paragraphedeliste">
    <w:name w:val="List Paragraph"/>
    <w:basedOn w:val="Normal"/>
    <w:link w:val="ParagraphedelisteCar"/>
    <w:uiPriority w:val="34"/>
    <w:qFormat/>
    <w:pPr>
      <w:ind w:left="708" w:right="0"/>
    </w:pPr>
    <w:rPr>
      <w:kern w:val="1"/>
    </w:rPr>
  </w:style>
  <w:style w:type="paragraph" w:styleId="Citationintense">
    <w:name w:val="Intense Quote"/>
    <w:basedOn w:val="Normal"/>
    <w:next w:val="Normal"/>
    <w:qFormat/>
    <w:pPr>
      <w:pBdr>
        <w:bottom w:val="single" w:sz="4" w:space="4" w:color="808080"/>
      </w:pBdr>
      <w:spacing w:before="200" w:after="280"/>
      <w:ind w:left="936" w:right="936"/>
    </w:pPr>
    <w:rPr>
      <w:b/>
      <w:bCs/>
      <w:i/>
      <w:iCs/>
      <w:color w:val="4F81BD"/>
      <w:kern w:val="1"/>
    </w:rPr>
  </w:style>
  <w:style w:type="paragraph" w:customStyle="1" w:styleId="Style1">
    <w:name w:val="Style1"/>
    <w:basedOn w:val="Normal"/>
    <w:pPr>
      <w:ind w:right="0"/>
    </w:pPr>
    <w:rPr>
      <w:b/>
      <w:color w:val="E36C0A"/>
      <w:kern w:val="1"/>
      <w:sz w:val="32"/>
    </w:rPr>
  </w:style>
  <w:style w:type="paragraph" w:customStyle="1" w:styleId="Style2">
    <w:name w:val="Style2"/>
    <w:basedOn w:val="Style1"/>
    <w:rPr>
      <w:sz w:val="24"/>
    </w:rPr>
  </w:style>
  <w:style w:type="character" w:styleId="Accentuationintense">
    <w:name w:val="Intense Emphasis"/>
    <w:uiPriority w:val="21"/>
    <w:qFormat/>
    <w:rsid w:val="00184D63"/>
    <w:rPr>
      <w:b/>
      <w:bCs/>
      <w:i/>
      <w:iCs/>
      <w:color w:val="4F81BD"/>
    </w:rPr>
  </w:style>
  <w:style w:type="paragraph" w:styleId="Citation">
    <w:name w:val="Quote"/>
    <w:basedOn w:val="Normal"/>
    <w:next w:val="Normal"/>
    <w:link w:val="CitationCar"/>
    <w:uiPriority w:val="29"/>
    <w:qFormat/>
    <w:rsid w:val="00AB5EE4"/>
    <w:rPr>
      <w:i/>
      <w:iCs/>
      <w:color w:val="000000"/>
    </w:rPr>
  </w:style>
  <w:style w:type="character" w:customStyle="1" w:styleId="CitationCar">
    <w:name w:val="Citation Car"/>
    <w:link w:val="Citation"/>
    <w:uiPriority w:val="29"/>
    <w:rsid w:val="00AB5EE4"/>
    <w:rPr>
      <w:rFonts w:ascii="Arial" w:hAnsi="Arial"/>
      <w:i/>
      <w:iCs/>
      <w:color w:val="000000"/>
      <w:lang w:eastAsia="ar-SA"/>
    </w:rPr>
  </w:style>
  <w:style w:type="character" w:customStyle="1" w:styleId="error">
    <w:name w:val="error"/>
    <w:basedOn w:val="Policepardfaut"/>
    <w:rsid w:val="00132C34"/>
  </w:style>
  <w:style w:type="paragraph" w:customStyle="1" w:styleId="Style7">
    <w:name w:val="Style7"/>
    <w:basedOn w:val="Normal"/>
    <w:rsid w:val="008543B7"/>
    <w:pPr>
      <w:suppressAutoHyphens w:val="0"/>
      <w:spacing w:before="120"/>
      <w:ind w:right="0"/>
      <w:outlineLvl w:val="1"/>
    </w:pPr>
    <w:rPr>
      <w:rFonts w:ascii="Times New Roman" w:hAnsi="Times New Roman"/>
      <w:b/>
      <w:i/>
      <w:iCs/>
      <w:lang w:eastAsia="fr-FR"/>
    </w:rPr>
  </w:style>
  <w:style w:type="paragraph" w:customStyle="1" w:styleId="Titresansnumero">
    <w:name w:val="Titre sans numero"/>
    <w:basedOn w:val="Titre1"/>
    <w:rsid w:val="008543B7"/>
    <w:pPr>
      <w:keepNext w:val="0"/>
      <w:numPr>
        <w:numId w:val="0"/>
      </w:numPr>
      <w:tabs>
        <w:tab w:val="left" w:pos="426"/>
      </w:tabs>
      <w:suppressAutoHyphens w:val="0"/>
      <w:spacing w:before="0"/>
      <w:jc w:val="center"/>
    </w:pPr>
    <w:rPr>
      <w:rFonts w:ascii="Times New Roman" w:hAnsi="Times New Roman" w:cs="Times New Roman"/>
      <w:bCs w:val="0"/>
      <w:caps/>
      <w:smallCaps w:val="0"/>
      <w:color w:val="auto"/>
      <w:sz w:val="24"/>
      <w:szCs w:val="20"/>
      <w:lang w:eastAsia="fr-FR"/>
    </w:rPr>
  </w:style>
  <w:style w:type="character" w:customStyle="1" w:styleId="apple-converted-space">
    <w:name w:val="apple-converted-space"/>
    <w:rsid w:val="00820E33"/>
  </w:style>
  <w:style w:type="character" w:customStyle="1" w:styleId="nowrap">
    <w:name w:val="nowrap"/>
    <w:rsid w:val="00D00D7D"/>
  </w:style>
  <w:style w:type="paragraph" w:customStyle="1" w:styleId="java">
    <w:name w:val="java"/>
    <w:basedOn w:val="Normal"/>
    <w:link w:val="javaCar"/>
    <w:qFormat/>
    <w:rsid w:val="005E4FF2"/>
    <w:pPr>
      <w:tabs>
        <w:tab w:val="left" w:leader="underscore" w:pos="340"/>
      </w:tabs>
      <w:suppressAutoHyphens w:val="0"/>
      <w:autoSpaceDE w:val="0"/>
      <w:autoSpaceDN w:val="0"/>
      <w:adjustRightInd w:val="0"/>
      <w:spacing w:after="0"/>
      <w:ind w:left="397" w:right="0"/>
      <w:jc w:val="left"/>
    </w:pPr>
    <w:rPr>
      <w:rFonts w:ascii="Consolas" w:hAnsi="Consolas" w:cs="Courier New"/>
      <w:sz w:val="18"/>
      <w:lang w:val="en-US" w:eastAsia="fr-FR"/>
    </w:rPr>
  </w:style>
  <w:style w:type="character" w:customStyle="1" w:styleId="application">
    <w:name w:val="application"/>
    <w:rsid w:val="00435548"/>
  </w:style>
  <w:style w:type="character" w:customStyle="1" w:styleId="javaCar">
    <w:name w:val="java Car"/>
    <w:link w:val="java"/>
    <w:rsid w:val="005E4FF2"/>
    <w:rPr>
      <w:rFonts w:ascii="Consolas" w:hAnsi="Consolas" w:cs="Courier New"/>
      <w:sz w:val="18"/>
      <w:lang w:val="en-US"/>
    </w:rPr>
  </w:style>
  <w:style w:type="character" w:styleId="VariableHTML">
    <w:name w:val="HTML Variable"/>
    <w:uiPriority w:val="99"/>
    <w:semiHidden/>
    <w:unhideWhenUsed/>
    <w:rsid w:val="00877702"/>
    <w:rPr>
      <w:i/>
      <w:iCs/>
    </w:rPr>
  </w:style>
  <w:style w:type="character" w:customStyle="1" w:styleId="En-tteCar">
    <w:name w:val="En-tête Car"/>
    <w:basedOn w:val="Policepardfaut"/>
    <w:link w:val="En-tte"/>
    <w:rsid w:val="00CE060B"/>
    <w:rPr>
      <w:rFonts w:ascii="Arial" w:hAnsi="Arial"/>
      <w:lang w:eastAsia="ar-SA"/>
    </w:rPr>
  </w:style>
  <w:style w:type="character" w:customStyle="1" w:styleId="PieddepageCar">
    <w:name w:val="Pied de page Car"/>
    <w:basedOn w:val="Policepardfaut"/>
    <w:link w:val="Pieddepage"/>
    <w:uiPriority w:val="99"/>
    <w:rsid w:val="00F92E0F"/>
    <w:rPr>
      <w:rFonts w:ascii="Arial" w:hAnsi="Arial"/>
      <w:lang w:eastAsia="ar-SA"/>
    </w:rPr>
  </w:style>
  <w:style w:type="paragraph" w:customStyle="1" w:styleId="sujet0">
    <w:name w:val="sujet"/>
    <w:basedOn w:val="Normal"/>
    <w:next w:val="Normal"/>
    <w:rsid w:val="00F609DE"/>
    <w:pPr>
      <w:suppressAutoHyphens w:val="0"/>
      <w:spacing w:after="0" w:line="240" w:lineRule="auto"/>
      <w:ind w:right="0"/>
      <w:jc w:val="left"/>
    </w:pPr>
    <w:rPr>
      <w:rFonts w:ascii="Helvetica" w:hAnsi="Helvetica"/>
      <w:sz w:val="36"/>
      <w:szCs w:val="36"/>
      <w:lang w:eastAsia="ko-KR"/>
    </w:rPr>
  </w:style>
  <w:style w:type="character" w:customStyle="1" w:styleId="CorpsdetexteCar">
    <w:name w:val="Corps de texte Car"/>
    <w:basedOn w:val="Policepardfaut"/>
    <w:link w:val="Corpsdetexte"/>
    <w:rsid w:val="00C66FA8"/>
    <w:rPr>
      <w:rFonts w:ascii="Arial" w:hAnsi="Arial"/>
      <w:iCs/>
      <w:sz w:val="22"/>
      <w:szCs w:val="44"/>
      <w:lang w:eastAsia="ar-SA"/>
    </w:rPr>
  </w:style>
  <w:style w:type="character" w:customStyle="1" w:styleId="ParagraphedelisteCar">
    <w:name w:val="Paragraphe de liste Car"/>
    <w:basedOn w:val="Policepardfaut"/>
    <w:link w:val="Paragraphedeliste"/>
    <w:uiPriority w:val="34"/>
    <w:rsid w:val="00E74E88"/>
    <w:rPr>
      <w:rFonts w:ascii="Arial" w:hAnsi="Arial"/>
      <w:kern w:val="1"/>
      <w:sz w:val="22"/>
      <w:szCs w:val="22"/>
      <w:lang w:eastAsia="ar-SA"/>
    </w:rPr>
  </w:style>
  <w:style w:type="table" w:styleId="Grilledutableau">
    <w:name w:val="Table Grid"/>
    <w:basedOn w:val="TableauNormal"/>
    <w:uiPriority w:val="59"/>
    <w:rsid w:val="008E31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CB3358"/>
    <w:rPr>
      <w:sz w:val="16"/>
      <w:szCs w:val="16"/>
    </w:rPr>
  </w:style>
  <w:style w:type="paragraph" w:styleId="Commentaire">
    <w:name w:val="annotation text"/>
    <w:basedOn w:val="Normal"/>
    <w:link w:val="CommentaireCar"/>
    <w:uiPriority w:val="99"/>
    <w:semiHidden/>
    <w:unhideWhenUsed/>
    <w:rsid w:val="00CB3358"/>
    <w:pPr>
      <w:spacing w:line="240" w:lineRule="auto"/>
    </w:pPr>
    <w:rPr>
      <w:sz w:val="20"/>
      <w:szCs w:val="20"/>
    </w:rPr>
  </w:style>
  <w:style w:type="character" w:customStyle="1" w:styleId="CommentaireCar">
    <w:name w:val="Commentaire Car"/>
    <w:basedOn w:val="Policepardfaut"/>
    <w:link w:val="Commentaire"/>
    <w:uiPriority w:val="99"/>
    <w:semiHidden/>
    <w:rsid w:val="00CB3358"/>
    <w:rPr>
      <w:rFonts w:ascii="Arial" w:hAnsi="Arial"/>
      <w:lang w:eastAsia="ar-SA"/>
    </w:rPr>
  </w:style>
  <w:style w:type="paragraph" w:styleId="Objetducommentaire">
    <w:name w:val="annotation subject"/>
    <w:basedOn w:val="Commentaire"/>
    <w:next w:val="Commentaire"/>
    <w:link w:val="ObjetducommentaireCar"/>
    <w:uiPriority w:val="99"/>
    <w:semiHidden/>
    <w:unhideWhenUsed/>
    <w:rsid w:val="00CB3358"/>
    <w:rPr>
      <w:b/>
      <w:bCs/>
    </w:rPr>
  </w:style>
  <w:style w:type="character" w:customStyle="1" w:styleId="ObjetducommentaireCar">
    <w:name w:val="Objet du commentaire Car"/>
    <w:basedOn w:val="CommentaireCar"/>
    <w:link w:val="Objetducommentaire"/>
    <w:uiPriority w:val="99"/>
    <w:semiHidden/>
    <w:rsid w:val="00CB3358"/>
    <w:rPr>
      <w:rFonts w:ascii="Arial" w:hAnsi="Arial"/>
      <w:b/>
      <w:bCs/>
      <w:lang w:eastAsia="ar-SA"/>
    </w:rPr>
  </w:style>
  <w:style w:type="character" w:styleId="Mentionnonrsolue">
    <w:name w:val="Unresolved Mention"/>
    <w:basedOn w:val="Policepardfaut"/>
    <w:uiPriority w:val="99"/>
    <w:semiHidden/>
    <w:unhideWhenUsed/>
    <w:rsid w:val="002D7196"/>
    <w:rPr>
      <w:color w:val="605E5C"/>
      <w:shd w:val="clear" w:color="auto" w:fill="E1DFDD"/>
    </w:rPr>
  </w:style>
  <w:style w:type="character" w:customStyle="1" w:styleId="markedcontent">
    <w:name w:val="markedcontent"/>
    <w:basedOn w:val="Policepardfaut"/>
    <w:rsid w:val="008D5FFA"/>
  </w:style>
  <w:style w:type="character" w:customStyle="1" w:styleId="mot">
    <w:name w:val="mot"/>
    <w:basedOn w:val="Policepardfaut"/>
    <w:rsid w:val="00FF7ED5"/>
  </w:style>
  <w:style w:type="character" w:customStyle="1" w:styleId="Titre3Car">
    <w:name w:val="Titre 3 Car"/>
    <w:basedOn w:val="Policepardfaut"/>
    <w:link w:val="Titre3"/>
    <w:rsid w:val="004709D6"/>
    <w:rPr>
      <w:rFonts w:ascii="Garamond" w:hAnsi="Garamond"/>
      <w:b/>
      <w:bCs/>
      <w:color w:val="A0B2CF"/>
      <w:sz w:val="24"/>
      <w:szCs w:val="60"/>
      <w:lang w:eastAsia="ar-SA"/>
    </w:rPr>
  </w:style>
  <w:style w:type="paragraph" w:styleId="Lgende">
    <w:name w:val="caption"/>
    <w:basedOn w:val="Normal"/>
    <w:next w:val="Normal"/>
    <w:uiPriority w:val="35"/>
    <w:unhideWhenUsed/>
    <w:qFormat/>
    <w:rsid w:val="00D6409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04028">
      <w:bodyDiv w:val="1"/>
      <w:marLeft w:val="0"/>
      <w:marRight w:val="0"/>
      <w:marTop w:val="0"/>
      <w:marBottom w:val="0"/>
      <w:divBdr>
        <w:top w:val="none" w:sz="0" w:space="0" w:color="auto"/>
        <w:left w:val="none" w:sz="0" w:space="0" w:color="auto"/>
        <w:bottom w:val="none" w:sz="0" w:space="0" w:color="auto"/>
        <w:right w:val="none" w:sz="0" w:space="0" w:color="auto"/>
      </w:divBdr>
      <w:divsChild>
        <w:div w:id="1619068241">
          <w:marLeft w:val="0"/>
          <w:marRight w:val="0"/>
          <w:marTop w:val="0"/>
          <w:marBottom w:val="0"/>
          <w:divBdr>
            <w:top w:val="none" w:sz="0" w:space="0" w:color="auto"/>
            <w:left w:val="none" w:sz="0" w:space="0" w:color="auto"/>
            <w:bottom w:val="none" w:sz="0" w:space="0" w:color="auto"/>
            <w:right w:val="none" w:sz="0" w:space="0" w:color="auto"/>
          </w:divBdr>
          <w:divsChild>
            <w:div w:id="15308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6815">
      <w:bodyDiv w:val="1"/>
      <w:marLeft w:val="0"/>
      <w:marRight w:val="0"/>
      <w:marTop w:val="0"/>
      <w:marBottom w:val="0"/>
      <w:divBdr>
        <w:top w:val="none" w:sz="0" w:space="0" w:color="auto"/>
        <w:left w:val="none" w:sz="0" w:space="0" w:color="auto"/>
        <w:bottom w:val="none" w:sz="0" w:space="0" w:color="auto"/>
        <w:right w:val="none" w:sz="0" w:space="0" w:color="auto"/>
      </w:divBdr>
      <w:divsChild>
        <w:div w:id="827286065">
          <w:marLeft w:val="0"/>
          <w:marRight w:val="0"/>
          <w:marTop w:val="0"/>
          <w:marBottom w:val="0"/>
          <w:divBdr>
            <w:top w:val="none" w:sz="0" w:space="0" w:color="auto"/>
            <w:left w:val="none" w:sz="0" w:space="0" w:color="auto"/>
            <w:bottom w:val="none" w:sz="0" w:space="0" w:color="auto"/>
            <w:right w:val="none" w:sz="0" w:space="0" w:color="auto"/>
          </w:divBdr>
          <w:divsChild>
            <w:div w:id="7443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5935">
      <w:bodyDiv w:val="1"/>
      <w:marLeft w:val="0"/>
      <w:marRight w:val="0"/>
      <w:marTop w:val="0"/>
      <w:marBottom w:val="0"/>
      <w:divBdr>
        <w:top w:val="none" w:sz="0" w:space="0" w:color="auto"/>
        <w:left w:val="none" w:sz="0" w:space="0" w:color="auto"/>
        <w:bottom w:val="none" w:sz="0" w:space="0" w:color="auto"/>
        <w:right w:val="none" w:sz="0" w:space="0" w:color="auto"/>
      </w:divBdr>
    </w:div>
    <w:div w:id="496573150">
      <w:bodyDiv w:val="1"/>
      <w:marLeft w:val="0"/>
      <w:marRight w:val="0"/>
      <w:marTop w:val="0"/>
      <w:marBottom w:val="0"/>
      <w:divBdr>
        <w:top w:val="none" w:sz="0" w:space="0" w:color="auto"/>
        <w:left w:val="none" w:sz="0" w:space="0" w:color="auto"/>
        <w:bottom w:val="none" w:sz="0" w:space="0" w:color="auto"/>
        <w:right w:val="none" w:sz="0" w:space="0" w:color="auto"/>
      </w:divBdr>
    </w:div>
    <w:div w:id="504397743">
      <w:bodyDiv w:val="1"/>
      <w:marLeft w:val="0"/>
      <w:marRight w:val="0"/>
      <w:marTop w:val="0"/>
      <w:marBottom w:val="0"/>
      <w:divBdr>
        <w:top w:val="none" w:sz="0" w:space="0" w:color="auto"/>
        <w:left w:val="none" w:sz="0" w:space="0" w:color="auto"/>
        <w:bottom w:val="none" w:sz="0" w:space="0" w:color="auto"/>
        <w:right w:val="none" w:sz="0" w:space="0" w:color="auto"/>
      </w:divBdr>
      <w:divsChild>
        <w:div w:id="846403156">
          <w:marLeft w:val="0"/>
          <w:marRight w:val="0"/>
          <w:marTop w:val="0"/>
          <w:marBottom w:val="0"/>
          <w:divBdr>
            <w:top w:val="none" w:sz="0" w:space="0" w:color="auto"/>
            <w:left w:val="none" w:sz="0" w:space="0" w:color="auto"/>
            <w:bottom w:val="none" w:sz="0" w:space="0" w:color="auto"/>
            <w:right w:val="none" w:sz="0" w:space="0" w:color="auto"/>
          </w:divBdr>
          <w:divsChild>
            <w:div w:id="93193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68274">
      <w:bodyDiv w:val="1"/>
      <w:marLeft w:val="0"/>
      <w:marRight w:val="0"/>
      <w:marTop w:val="0"/>
      <w:marBottom w:val="0"/>
      <w:divBdr>
        <w:top w:val="none" w:sz="0" w:space="0" w:color="auto"/>
        <w:left w:val="none" w:sz="0" w:space="0" w:color="auto"/>
        <w:bottom w:val="none" w:sz="0" w:space="0" w:color="auto"/>
        <w:right w:val="none" w:sz="0" w:space="0" w:color="auto"/>
      </w:divBdr>
    </w:div>
    <w:div w:id="815535630">
      <w:bodyDiv w:val="1"/>
      <w:marLeft w:val="0"/>
      <w:marRight w:val="0"/>
      <w:marTop w:val="0"/>
      <w:marBottom w:val="0"/>
      <w:divBdr>
        <w:top w:val="none" w:sz="0" w:space="0" w:color="auto"/>
        <w:left w:val="none" w:sz="0" w:space="0" w:color="auto"/>
        <w:bottom w:val="none" w:sz="0" w:space="0" w:color="auto"/>
        <w:right w:val="none" w:sz="0" w:space="0" w:color="auto"/>
      </w:divBdr>
    </w:div>
    <w:div w:id="954367456">
      <w:bodyDiv w:val="1"/>
      <w:marLeft w:val="0"/>
      <w:marRight w:val="0"/>
      <w:marTop w:val="0"/>
      <w:marBottom w:val="0"/>
      <w:divBdr>
        <w:top w:val="none" w:sz="0" w:space="0" w:color="auto"/>
        <w:left w:val="none" w:sz="0" w:space="0" w:color="auto"/>
        <w:bottom w:val="none" w:sz="0" w:space="0" w:color="auto"/>
        <w:right w:val="none" w:sz="0" w:space="0" w:color="auto"/>
      </w:divBdr>
    </w:div>
    <w:div w:id="1103653436">
      <w:bodyDiv w:val="1"/>
      <w:marLeft w:val="0"/>
      <w:marRight w:val="0"/>
      <w:marTop w:val="0"/>
      <w:marBottom w:val="0"/>
      <w:divBdr>
        <w:top w:val="none" w:sz="0" w:space="0" w:color="auto"/>
        <w:left w:val="none" w:sz="0" w:space="0" w:color="auto"/>
        <w:bottom w:val="none" w:sz="0" w:space="0" w:color="auto"/>
        <w:right w:val="none" w:sz="0" w:space="0" w:color="auto"/>
      </w:divBdr>
    </w:div>
    <w:div w:id="1323585315">
      <w:bodyDiv w:val="1"/>
      <w:marLeft w:val="0"/>
      <w:marRight w:val="0"/>
      <w:marTop w:val="0"/>
      <w:marBottom w:val="0"/>
      <w:divBdr>
        <w:top w:val="none" w:sz="0" w:space="0" w:color="auto"/>
        <w:left w:val="none" w:sz="0" w:space="0" w:color="auto"/>
        <w:bottom w:val="none" w:sz="0" w:space="0" w:color="auto"/>
        <w:right w:val="none" w:sz="0" w:space="0" w:color="auto"/>
      </w:divBdr>
      <w:divsChild>
        <w:div w:id="1862475557">
          <w:marLeft w:val="0"/>
          <w:marRight w:val="0"/>
          <w:marTop w:val="0"/>
          <w:marBottom w:val="0"/>
          <w:divBdr>
            <w:top w:val="none" w:sz="0" w:space="0" w:color="auto"/>
            <w:left w:val="none" w:sz="0" w:space="0" w:color="auto"/>
            <w:bottom w:val="none" w:sz="0" w:space="0" w:color="auto"/>
            <w:right w:val="none" w:sz="0" w:space="0" w:color="auto"/>
          </w:divBdr>
        </w:div>
      </w:divsChild>
    </w:div>
    <w:div w:id="1343774512">
      <w:bodyDiv w:val="1"/>
      <w:marLeft w:val="0"/>
      <w:marRight w:val="0"/>
      <w:marTop w:val="0"/>
      <w:marBottom w:val="0"/>
      <w:divBdr>
        <w:top w:val="none" w:sz="0" w:space="0" w:color="auto"/>
        <w:left w:val="none" w:sz="0" w:space="0" w:color="auto"/>
        <w:bottom w:val="none" w:sz="0" w:space="0" w:color="auto"/>
        <w:right w:val="none" w:sz="0" w:space="0" w:color="auto"/>
      </w:divBdr>
    </w:div>
    <w:div w:id="1355422129">
      <w:bodyDiv w:val="1"/>
      <w:marLeft w:val="0"/>
      <w:marRight w:val="0"/>
      <w:marTop w:val="0"/>
      <w:marBottom w:val="0"/>
      <w:divBdr>
        <w:top w:val="none" w:sz="0" w:space="0" w:color="auto"/>
        <w:left w:val="none" w:sz="0" w:space="0" w:color="auto"/>
        <w:bottom w:val="none" w:sz="0" w:space="0" w:color="auto"/>
        <w:right w:val="none" w:sz="0" w:space="0" w:color="auto"/>
      </w:divBdr>
    </w:div>
    <w:div w:id="1474367159">
      <w:bodyDiv w:val="1"/>
      <w:marLeft w:val="0"/>
      <w:marRight w:val="0"/>
      <w:marTop w:val="0"/>
      <w:marBottom w:val="0"/>
      <w:divBdr>
        <w:top w:val="none" w:sz="0" w:space="0" w:color="auto"/>
        <w:left w:val="none" w:sz="0" w:space="0" w:color="auto"/>
        <w:bottom w:val="none" w:sz="0" w:space="0" w:color="auto"/>
        <w:right w:val="none" w:sz="0" w:space="0" w:color="auto"/>
      </w:divBdr>
    </w:div>
    <w:div w:id="1528130920">
      <w:bodyDiv w:val="1"/>
      <w:marLeft w:val="0"/>
      <w:marRight w:val="0"/>
      <w:marTop w:val="0"/>
      <w:marBottom w:val="0"/>
      <w:divBdr>
        <w:top w:val="none" w:sz="0" w:space="0" w:color="auto"/>
        <w:left w:val="none" w:sz="0" w:space="0" w:color="auto"/>
        <w:bottom w:val="none" w:sz="0" w:space="0" w:color="auto"/>
        <w:right w:val="none" w:sz="0" w:space="0" w:color="auto"/>
      </w:divBdr>
      <w:divsChild>
        <w:div w:id="217325532">
          <w:marLeft w:val="0"/>
          <w:marRight w:val="0"/>
          <w:marTop w:val="0"/>
          <w:marBottom w:val="0"/>
          <w:divBdr>
            <w:top w:val="none" w:sz="0" w:space="0" w:color="auto"/>
            <w:left w:val="none" w:sz="0" w:space="0" w:color="auto"/>
            <w:bottom w:val="none" w:sz="0" w:space="0" w:color="auto"/>
            <w:right w:val="none" w:sz="0" w:space="0" w:color="auto"/>
          </w:divBdr>
        </w:div>
        <w:div w:id="1034162081">
          <w:marLeft w:val="0"/>
          <w:marRight w:val="0"/>
          <w:marTop w:val="0"/>
          <w:marBottom w:val="0"/>
          <w:divBdr>
            <w:top w:val="none" w:sz="0" w:space="0" w:color="auto"/>
            <w:left w:val="none" w:sz="0" w:space="0" w:color="auto"/>
            <w:bottom w:val="none" w:sz="0" w:space="0" w:color="auto"/>
            <w:right w:val="none" w:sz="0" w:space="0" w:color="auto"/>
          </w:divBdr>
        </w:div>
      </w:divsChild>
    </w:div>
    <w:div w:id="1599604321">
      <w:bodyDiv w:val="1"/>
      <w:marLeft w:val="0"/>
      <w:marRight w:val="0"/>
      <w:marTop w:val="0"/>
      <w:marBottom w:val="0"/>
      <w:divBdr>
        <w:top w:val="none" w:sz="0" w:space="0" w:color="auto"/>
        <w:left w:val="none" w:sz="0" w:space="0" w:color="auto"/>
        <w:bottom w:val="none" w:sz="0" w:space="0" w:color="auto"/>
        <w:right w:val="none" w:sz="0" w:space="0" w:color="auto"/>
      </w:divBdr>
      <w:divsChild>
        <w:div w:id="1345280996">
          <w:marLeft w:val="0"/>
          <w:marRight w:val="0"/>
          <w:marTop w:val="0"/>
          <w:marBottom w:val="0"/>
          <w:divBdr>
            <w:top w:val="none" w:sz="0" w:space="0" w:color="auto"/>
            <w:left w:val="none" w:sz="0" w:space="0" w:color="auto"/>
            <w:bottom w:val="none" w:sz="0" w:space="0" w:color="auto"/>
            <w:right w:val="none" w:sz="0" w:space="0" w:color="auto"/>
          </w:divBdr>
          <w:divsChild>
            <w:div w:id="174359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83034">
      <w:bodyDiv w:val="1"/>
      <w:marLeft w:val="0"/>
      <w:marRight w:val="0"/>
      <w:marTop w:val="0"/>
      <w:marBottom w:val="0"/>
      <w:divBdr>
        <w:top w:val="none" w:sz="0" w:space="0" w:color="auto"/>
        <w:left w:val="none" w:sz="0" w:space="0" w:color="auto"/>
        <w:bottom w:val="none" w:sz="0" w:space="0" w:color="auto"/>
        <w:right w:val="none" w:sz="0" w:space="0" w:color="auto"/>
      </w:divBdr>
      <w:divsChild>
        <w:div w:id="362756293">
          <w:marLeft w:val="0"/>
          <w:marRight w:val="0"/>
          <w:marTop w:val="0"/>
          <w:marBottom w:val="0"/>
          <w:divBdr>
            <w:top w:val="none" w:sz="0" w:space="0" w:color="auto"/>
            <w:left w:val="none" w:sz="0" w:space="0" w:color="auto"/>
            <w:bottom w:val="none" w:sz="0" w:space="0" w:color="auto"/>
            <w:right w:val="none" w:sz="0" w:space="0" w:color="auto"/>
          </w:divBdr>
          <w:divsChild>
            <w:div w:id="2073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0497">
      <w:bodyDiv w:val="1"/>
      <w:marLeft w:val="0"/>
      <w:marRight w:val="0"/>
      <w:marTop w:val="0"/>
      <w:marBottom w:val="0"/>
      <w:divBdr>
        <w:top w:val="none" w:sz="0" w:space="0" w:color="auto"/>
        <w:left w:val="none" w:sz="0" w:space="0" w:color="auto"/>
        <w:bottom w:val="none" w:sz="0" w:space="0" w:color="auto"/>
        <w:right w:val="none" w:sz="0" w:space="0" w:color="auto"/>
      </w:divBdr>
    </w:div>
    <w:div w:id="1983346524">
      <w:bodyDiv w:val="1"/>
      <w:marLeft w:val="0"/>
      <w:marRight w:val="0"/>
      <w:marTop w:val="0"/>
      <w:marBottom w:val="0"/>
      <w:divBdr>
        <w:top w:val="none" w:sz="0" w:space="0" w:color="auto"/>
        <w:left w:val="none" w:sz="0" w:space="0" w:color="auto"/>
        <w:bottom w:val="none" w:sz="0" w:space="0" w:color="auto"/>
        <w:right w:val="none" w:sz="0" w:space="0" w:color="auto"/>
      </w:divBdr>
    </w:div>
    <w:div w:id="1983850919">
      <w:bodyDiv w:val="1"/>
      <w:marLeft w:val="0"/>
      <w:marRight w:val="0"/>
      <w:marTop w:val="0"/>
      <w:marBottom w:val="0"/>
      <w:divBdr>
        <w:top w:val="none" w:sz="0" w:space="0" w:color="auto"/>
        <w:left w:val="none" w:sz="0" w:space="0" w:color="auto"/>
        <w:bottom w:val="none" w:sz="0" w:space="0" w:color="auto"/>
        <w:right w:val="none" w:sz="0" w:space="0" w:color="auto"/>
      </w:divBdr>
    </w:div>
    <w:div w:id="2106730807">
      <w:bodyDiv w:val="1"/>
      <w:marLeft w:val="0"/>
      <w:marRight w:val="0"/>
      <w:marTop w:val="0"/>
      <w:marBottom w:val="0"/>
      <w:divBdr>
        <w:top w:val="none" w:sz="0" w:space="0" w:color="auto"/>
        <w:left w:val="none" w:sz="0" w:space="0" w:color="auto"/>
        <w:bottom w:val="none" w:sz="0" w:space="0" w:color="auto"/>
        <w:right w:val="none" w:sz="0" w:space="0" w:color="auto"/>
      </w:divBdr>
      <w:divsChild>
        <w:div w:id="1913008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ayerie.dev/epsi-b3-orm/javaee_orm/intro.html" TargetMode="External"/><Relationship Id="rId26" Type="http://schemas.openxmlformats.org/officeDocument/2006/relationships/hyperlink" Target="https://medium.com/@zubeyrdamar/java-spring-boot-handling-infinite-recursion-a95fe5a53c92"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hyperlink" Target="https://koor.fr/Java/TutorialJEE/jee_jpa_many_to_one.wp"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sv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hyperlink" Target="https://koor.fr/Java/TutorialJEE/jee_jpa_many_to_many.wp%20" TargetMode="Externa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hyperlink" Target="https://www.postgresql.org/docs/current/datatype-uuid.html" TargetMode="External"/><Relationship Id="rId27" Type="http://schemas.openxmlformats.org/officeDocument/2006/relationships/image" Target="media/image11.png"/><Relationship Id="rId30" Type="http://schemas.openxmlformats.org/officeDocument/2006/relationships/hyperlink" Target="https://www.jetdev.fr/articles/lheritage-avec-hibernate/" TargetMode="External"/><Relationship Id="rId8"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el-HP\Dropbox\Charte%20graphique%20de%20mise%20en%20pratique%20v4.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b63d366e-7468-4419-9614-c6ed98e60c10" ContentTypeId="0x01010063CC4759A810D64AB831E8AE1042BD3D" PreviousValue="false"/>
</file>

<file path=customXml/item2.xml><?xml version="1.0" encoding="utf-8"?>
<?mso-contentType ?>
<spe:Receivers xmlns:spe="http://schemas.microsoft.com/sharepoint/events"/>
</file>

<file path=customXml/item3.xml><?xml version="1.0" encoding="utf-8"?>
<p:properties xmlns:p="http://schemas.microsoft.com/office/2006/metadata/properties" xmlns:xsi="http://www.w3.org/2001/XMLSchema-instance" xmlns:pc="http://schemas.microsoft.com/office/infopath/2007/PartnerControls">
  <documentManagement>
    <Infos_x0020_de_x0020_publication xmlns="668a61b8-fb9f-462f-b303-c258b07ed3af">13/05/2016 12:01 Ok</Infos_x0020_de_x0020_publication>
    <Language xmlns="http://schemas.microsoft.com/sharepoint/v3">Français (France)</Language>
    <ModePlay xmlns="668a61b8-fb9f-462f-b303-c258b07ed3af" xsi:nil="true"/>
    <Contributeur xmlns="668a61b8-fb9f-462f-b303-c258b07ed3af">Contribution collective AFPA</Contributeur>
    <Publication xmlns="668a61b8-fb9f-462f-b303-c258b07ed3af">false</Publication>
    <TaxCatchAll xmlns="668a61b8-fb9f-462f-b303-c258b07ed3af">
      <Value>6402</Value>
    </TaxCatchAll>
    <AFPASeance xmlns="http://schemas.microsoft.com/sharepoint/v3">0</AFPASe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Ressource simple" ma:contentTypeID="0x01010063CC4759A810D64AB831E8AE1042BD3D00D51B95DBFCFEC24F887D1A1D9B1B5AD3" ma:contentTypeVersion="33" ma:contentTypeDescription="" ma:contentTypeScope="" ma:versionID="d1324834799160e9814300ab5779849d">
  <xsd:schema xmlns:xsd="http://www.w3.org/2001/XMLSchema" xmlns:xs="http://www.w3.org/2001/XMLSchema" xmlns:p="http://schemas.microsoft.com/office/2006/metadata/properties" xmlns:ns1="http://schemas.microsoft.com/sharepoint/v3" xmlns:ns2="668a61b8-fb9f-462f-b303-c258b07ed3af" targetNamespace="http://schemas.microsoft.com/office/2006/metadata/properties" ma:root="true" ma:fieldsID="1056285939b76793bae200f2da238849" ns1:_="" ns2:_="">
    <xsd:import namespace="http://schemas.microsoft.com/sharepoint/v3"/>
    <xsd:import namespace="668a61b8-fb9f-462f-b303-c258b07ed3af"/>
    <xsd:element name="properties">
      <xsd:complexType>
        <xsd:sequence>
          <xsd:element name="documentManagement">
            <xsd:complexType>
              <xsd:all>
                <xsd:element ref="ns2:Contributeur" minOccurs="0"/>
                <xsd:element ref="ns1:Language" minOccurs="0"/>
                <xsd:element ref="ns2:Infos_x0020_de_x0020_publication" minOccurs="0"/>
                <xsd:element ref="ns2:ModePlay" minOccurs="0"/>
                <xsd:element ref="ns2:Publication" minOccurs="0"/>
                <xsd:element ref="ns2:TaxCatchAll" minOccurs="0"/>
                <xsd:element ref="ns2:TaxCatchAllLabel" minOccurs="0"/>
                <xsd:element ref="ns1:AFPASea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3" nillable="true" ma:displayName="Langue" ma:default="Français (France)" ma:format="Dropdown" ma:internalName="Language">
      <xsd:simpleType>
        <xsd:union memberTypes="dms:Text">
          <xsd:simpleType>
            <xsd:restriction base="dms:Choice">
              <xsd:enumeration value="Arabe (Arabie saoudite)"/>
              <xsd:enumeration value="Bulgare (Bulgarie)"/>
              <xsd:enumeration value="Chinois (R.A.S. de Hong Kong)"/>
              <xsd:enumeration value="Chinois (République populaire de Chine)"/>
              <xsd:enumeration value="Chinois (Taïwan)"/>
              <xsd:enumeration value="Croate (Croatie)"/>
              <xsd:enumeration value="Tchèque (République tchèque)"/>
              <xsd:enumeration value="Danois (Danemark)"/>
              <xsd:enumeration value="Néerlandais (Pays-Bas)"/>
              <xsd:enumeration value="Anglais"/>
              <xsd:enumeration value="Estonien (Estonie)"/>
              <xsd:enumeration value="Finnois (Finlande)"/>
              <xsd:enumeration value="Français (France)"/>
              <xsd:enumeration value="Allemand (Allemagne)"/>
              <xsd:enumeration value="Grec (Grèce)"/>
              <xsd:enumeration value="Hébreu (Israël)"/>
              <xsd:enumeration value="Hindi (Inde)"/>
              <xsd:enumeration value="Hongrois (Hongrie)"/>
              <xsd:enumeration value="Indonésien (Indonésie)"/>
              <xsd:enumeration value="Italien (Italie)"/>
              <xsd:enumeration value="Japonais (Japon)"/>
              <xsd:enumeration value="Coréen (Corée)"/>
              <xsd:enumeration value="Letton (Lettonie)"/>
              <xsd:enumeration value="Lituanien (Lituanie)"/>
              <xsd:enumeration value="Malais (Malaisie)"/>
              <xsd:enumeration value="Norvégien (Bokmal) (Norvège)"/>
              <xsd:enumeration value="Polonais (Pologne)"/>
              <xsd:enumeration value="Portugais (Brésil)"/>
              <xsd:enumeration value="Portugais (Portugal)"/>
              <xsd:enumeration value="Roumain (Roumanie)"/>
              <xsd:enumeration value="Russe (Russie)"/>
              <xsd:enumeration value="Serbe (Latin, Serbie)"/>
              <xsd:enumeration value="Slovaque (Slovaquie)"/>
              <xsd:enumeration value="Slovène (Slovénie)"/>
              <xsd:enumeration value="Espagnol (Espagne)"/>
              <xsd:enumeration value="Suédois (Suède)"/>
              <xsd:enumeration value="Thaï (Thaïlande)"/>
              <xsd:enumeration value="Turc (Turquie)"/>
              <xsd:enumeration value="Ukrainien (Ukraine)"/>
              <xsd:enumeration value="Ourdou (République islamique du Pakistan)"/>
              <xsd:enumeration value="Vietnamien (Vietnam)"/>
            </xsd:restriction>
          </xsd:simpleType>
        </xsd:union>
      </xsd:simpleType>
    </xsd:element>
    <xsd:element name="AFPASeance" ma:index="15" nillable="true" ma:displayName="Séance" ma:default="0" ma:internalName="AFPASeance"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68a61b8-fb9f-462f-b303-c258b07ed3af" elementFormDefault="qualified">
    <xsd:import namespace="http://schemas.microsoft.com/office/2006/documentManagement/types"/>
    <xsd:import namespace="http://schemas.microsoft.com/office/infopath/2007/PartnerControls"/>
    <xsd:element name="Contributeur" ma:index="2" nillable="true" ma:displayName="Contributeur" ma:default="Contribution collective AFPA" ma:internalName="Contributeur">
      <xsd:simpleType>
        <xsd:restriction base="dms:Text">
          <xsd:maxLength value="255"/>
        </xsd:restriction>
      </xsd:simpleType>
    </xsd:element>
    <xsd:element name="Infos_x0020_de_x0020_publication" ma:index="4" nillable="true" ma:displayName="Infos de publication" ma:internalName="Infos_x0020_de_x0020_publication">
      <xsd:simpleType>
        <xsd:restriction base="dms:Text">
          <xsd:maxLength value="255"/>
        </xsd:restriction>
      </xsd:simpleType>
    </xsd:element>
    <xsd:element name="ModePlay" ma:index="5" nillable="true" ma:displayName="ModePLAY" ma:internalName="ModePlay">
      <xsd:simpleType>
        <xsd:restriction base="dms:Text">
          <xsd:maxLength value="255"/>
        </xsd:restriction>
      </xsd:simpleType>
    </xsd:element>
    <xsd:element name="Publication" ma:index="6" nillable="true" ma:displayName="Publication" ma:default="0" ma:internalName="Publication">
      <xsd:simpleType>
        <xsd:restriction base="dms:Boolean"/>
      </xsd:simpleType>
    </xsd:element>
    <xsd:element name="TaxCatchAll" ma:index="11" nillable="true" ma:displayName="Taxonomy Catch All Column" ma:hidden="true" ma:list="{bfb8eb92-0ac6-488f-afb3-3aff108bf45a}" ma:internalName="TaxCatchAll" ma:showField="CatchAllData" ma:web="67ab4112-1a85-4217-b961-379f8a81b1b7">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bfb8eb92-0ac6-488f-afb3-3aff108bf45a}" ma:internalName="TaxCatchAllLabel" ma:readOnly="true" ma:showField="CatchAllDataLabel" ma:web="67ab4112-1a85-4217-b961-379f8a81b1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Type de contenu"/>
        <xsd:element ref="dc:title" minOccurs="0" maxOccurs="1" ma:index="1" ma:displayName="Séanc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C16DE7-EC61-4A8E-92B1-EE021B5B366F}">
  <ds:schemaRefs>
    <ds:schemaRef ds:uri="Microsoft.SharePoint.Taxonomy.ContentTypeSync"/>
  </ds:schemaRefs>
</ds:datastoreItem>
</file>

<file path=customXml/itemProps2.xml><?xml version="1.0" encoding="utf-8"?>
<ds:datastoreItem xmlns:ds="http://schemas.openxmlformats.org/officeDocument/2006/customXml" ds:itemID="{B57D95B7-446D-4A48-B19D-8D6EED2D0FAB}">
  <ds:schemaRefs>
    <ds:schemaRef ds:uri="http://schemas.microsoft.com/sharepoint/events"/>
  </ds:schemaRefs>
</ds:datastoreItem>
</file>

<file path=customXml/itemProps3.xml><?xml version="1.0" encoding="utf-8"?>
<ds:datastoreItem xmlns:ds="http://schemas.openxmlformats.org/officeDocument/2006/customXml" ds:itemID="{795E1B28-0290-4E03-BC3C-6C007D00B1B9}">
  <ds:schemaRefs>
    <ds:schemaRef ds:uri="http://schemas.microsoft.com/office/2006/metadata/properties"/>
    <ds:schemaRef ds:uri="http://schemas.microsoft.com/office/infopath/2007/PartnerControls"/>
    <ds:schemaRef ds:uri="668a61b8-fb9f-462f-b303-c258b07ed3af"/>
    <ds:schemaRef ds:uri="http://schemas.microsoft.com/sharepoint/v3"/>
  </ds:schemaRefs>
</ds:datastoreItem>
</file>

<file path=customXml/itemProps4.xml><?xml version="1.0" encoding="utf-8"?>
<ds:datastoreItem xmlns:ds="http://schemas.openxmlformats.org/officeDocument/2006/customXml" ds:itemID="{F4B95BD7-8C8F-4E01-9331-AA9EFF492517}">
  <ds:schemaRefs>
    <ds:schemaRef ds:uri="http://schemas.openxmlformats.org/officeDocument/2006/bibliography"/>
  </ds:schemaRefs>
</ds:datastoreItem>
</file>

<file path=customXml/itemProps5.xml><?xml version="1.0" encoding="utf-8"?>
<ds:datastoreItem xmlns:ds="http://schemas.openxmlformats.org/officeDocument/2006/customXml" ds:itemID="{04B1E0C2-82C0-41FE-AE3C-D7191C6EF31C}">
  <ds:schemaRefs>
    <ds:schemaRef ds:uri="http://schemas.microsoft.com/sharepoint/v3/contenttype/forms"/>
  </ds:schemaRefs>
</ds:datastoreItem>
</file>

<file path=customXml/itemProps6.xml><?xml version="1.0" encoding="utf-8"?>
<ds:datastoreItem xmlns:ds="http://schemas.openxmlformats.org/officeDocument/2006/customXml" ds:itemID="{045FA0E5-6B68-4DA8-A6C5-ECE9599A05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68a61b8-fb9f-462f-b303-c258b07ed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Charte graphique de mise en pratique v4.dotx</Template>
  <TotalTime>2320</TotalTime>
  <Pages>12</Pages>
  <Words>1766</Words>
  <Characters>9714</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Nom du livret</vt:lpstr>
    </vt:vector>
  </TitlesOfParts>
  <Company>AFPA</Company>
  <LinksUpToDate>false</LinksUpToDate>
  <CharactersWithSpaces>11458</CharactersWithSpaces>
  <SharedDoc>false</SharedDoc>
  <HLinks>
    <vt:vector size="156" baseType="variant">
      <vt:variant>
        <vt:i4>983109</vt:i4>
      </vt:variant>
      <vt:variant>
        <vt:i4>327</vt:i4>
      </vt:variant>
      <vt:variant>
        <vt:i4>0</vt:i4>
      </vt:variant>
      <vt:variant>
        <vt:i4>5</vt:i4>
      </vt:variant>
      <vt:variant>
        <vt:lpwstr>http://www.01net.com/</vt:lpwstr>
      </vt:variant>
      <vt:variant>
        <vt:lpwstr/>
      </vt:variant>
      <vt:variant>
        <vt:i4>983109</vt:i4>
      </vt:variant>
      <vt:variant>
        <vt:i4>324</vt:i4>
      </vt:variant>
      <vt:variant>
        <vt:i4>0</vt:i4>
      </vt:variant>
      <vt:variant>
        <vt:i4>5</vt:i4>
      </vt:variant>
      <vt:variant>
        <vt:lpwstr>http://www.01net.com/</vt:lpwstr>
      </vt:variant>
      <vt:variant>
        <vt:lpwstr/>
      </vt:variant>
      <vt:variant>
        <vt:i4>983109</vt:i4>
      </vt:variant>
      <vt:variant>
        <vt:i4>321</vt:i4>
      </vt:variant>
      <vt:variant>
        <vt:i4>0</vt:i4>
      </vt:variant>
      <vt:variant>
        <vt:i4>5</vt:i4>
      </vt:variant>
      <vt:variant>
        <vt:lpwstr>http://www.01net.com/</vt:lpwstr>
      </vt:variant>
      <vt:variant>
        <vt:lpwstr/>
      </vt:variant>
      <vt:variant>
        <vt:i4>4718684</vt:i4>
      </vt:variant>
      <vt:variant>
        <vt:i4>318</vt:i4>
      </vt:variant>
      <vt:variant>
        <vt:i4>0</vt:i4>
      </vt:variant>
      <vt:variant>
        <vt:i4>5</vt:i4>
      </vt:variant>
      <vt:variant>
        <vt:lpwstr>http://www.journaldunet.com/</vt:lpwstr>
      </vt:variant>
      <vt:variant>
        <vt:lpwstr/>
      </vt:variant>
      <vt:variant>
        <vt:i4>3997758</vt:i4>
      </vt:variant>
      <vt:variant>
        <vt:i4>315</vt:i4>
      </vt:variant>
      <vt:variant>
        <vt:i4>0</vt:i4>
      </vt:variant>
      <vt:variant>
        <vt:i4>5</vt:i4>
      </vt:variant>
      <vt:variant>
        <vt:lpwstr>http://www.weblmi.com/</vt:lpwstr>
      </vt:variant>
      <vt:variant>
        <vt:lpwstr/>
      </vt:variant>
      <vt:variant>
        <vt:i4>2556030</vt:i4>
      </vt:variant>
      <vt:variant>
        <vt:i4>312</vt:i4>
      </vt:variant>
      <vt:variant>
        <vt:i4>0</vt:i4>
      </vt:variant>
      <vt:variant>
        <vt:i4>5</vt:i4>
      </vt:variant>
      <vt:variant>
        <vt:lpwstr>http://www.commentcamarche.net/j2ee</vt:lpwstr>
      </vt:variant>
      <vt:variant>
        <vt:lpwstr/>
      </vt:variant>
      <vt:variant>
        <vt:i4>2556030</vt:i4>
      </vt:variant>
      <vt:variant>
        <vt:i4>309</vt:i4>
      </vt:variant>
      <vt:variant>
        <vt:i4>0</vt:i4>
      </vt:variant>
      <vt:variant>
        <vt:i4>5</vt:i4>
      </vt:variant>
      <vt:variant>
        <vt:lpwstr>http://www.commentcamarche.net/j2ee</vt:lpwstr>
      </vt:variant>
      <vt:variant>
        <vt:lpwstr/>
      </vt:variant>
      <vt:variant>
        <vt:i4>1507345</vt:i4>
      </vt:variant>
      <vt:variant>
        <vt:i4>306</vt:i4>
      </vt:variant>
      <vt:variant>
        <vt:i4>0</vt:i4>
      </vt:variant>
      <vt:variant>
        <vt:i4>5</vt:i4>
      </vt:variant>
      <vt:variant>
        <vt:lpwstr>http://java.developpez.com/cours/</vt:lpwstr>
      </vt:variant>
      <vt:variant>
        <vt:lpwstr/>
      </vt:variant>
      <vt:variant>
        <vt:i4>5177419</vt:i4>
      </vt:variant>
      <vt:variant>
        <vt:i4>303</vt:i4>
      </vt:variant>
      <vt:variant>
        <vt:i4>0</vt:i4>
      </vt:variant>
      <vt:variant>
        <vt:i4>5</vt:i4>
      </vt:variant>
      <vt:variant>
        <vt:lpwstr>http://www.faqs.org/rfcs/rfc2617.html</vt:lpwstr>
      </vt:variant>
      <vt:variant>
        <vt:lpwstr/>
      </vt:variant>
      <vt:variant>
        <vt:i4>3604537</vt:i4>
      </vt:variant>
      <vt:variant>
        <vt:i4>300</vt:i4>
      </vt:variant>
      <vt:variant>
        <vt:i4>0</vt:i4>
      </vt:variant>
      <vt:variant>
        <vt:i4>5</vt:i4>
      </vt:variant>
      <vt:variant>
        <vt:lpwstr>http://httpd.apache.org/docs/2.4/fr/howto/auth.html</vt:lpwstr>
      </vt:variant>
      <vt:variant>
        <vt:lpwstr/>
      </vt:variant>
      <vt:variant>
        <vt:i4>5374033</vt:i4>
      </vt:variant>
      <vt:variant>
        <vt:i4>297</vt:i4>
      </vt:variant>
      <vt:variant>
        <vt:i4>0</vt:i4>
      </vt:variant>
      <vt:variant>
        <vt:i4>5</vt:i4>
      </vt:variant>
      <vt:variant>
        <vt:lpwstr>http://php.developpez.com/cours/apacheopensslphpwindows/</vt:lpwstr>
      </vt:variant>
      <vt:variant>
        <vt:lpwstr/>
      </vt:variant>
      <vt:variant>
        <vt:i4>1441866</vt:i4>
      </vt:variant>
      <vt:variant>
        <vt:i4>294</vt:i4>
      </vt:variant>
      <vt:variant>
        <vt:i4>0</vt:i4>
      </vt:variant>
      <vt:variant>
        <vt:i4>5</vt:i4>
      </vt:variant>
      <vt:variant>
        <vt:lpwstr>https://code.google.com/p/crypto-js/</vt:lpwstr>
      </vt:variant>
      <vt:variant>
        <vt:lpwstr/>
      </vt:variant>
      <vt:variant>
        <vt:i4>6684787</vt:i4>
      </vt:variant>
      <vt:variant>
        <vt:i4>291</vt:i4>
      </vt:variant>
      <vt:variant>
        <vt:i4>0</vt:i4>
      </vt:variant>
      <vt:variant>
        <vt:i4>5</vt:i4>
      </vt:variant>
      <vt:variant>
        <vt:lpwstr>http://www.sanisoft.com/phplib/manual/</vt:lpwstr>
      </vt:variant>
      <vt:variant>
        <vt:lpwstr/>
      </vt:variant>
      <vt:variant>
        <vt:i4>7864417</vt:i4>
      </vt:variant>
      <vt:variant>
        <vt:i4>288</vt:i4>
      </vt:variant>
      <vt:variant>
        <vt:i4>0</vt:i4>
      </vt:variant>
      <vt:variant>
        <vt:i4>5</vt:i4>
      </vt:variant>
      <vt:variant>
        <vt:lpwstr>http://phplib.sourceforge.net/</vt:lpwstr>
      </vt:variant>
      <vt:variant>
        <vt:lpwstr/>
      </vt:variant>
      <vt:variant>
        <vt:i4>2687050</vt:i4>
      </vt:variant>
      <vt:variant>
        <vt:i4>285</vt:i4>
      </vt:variant>
      <vt:variant>
        <vt:i4>0</vt:i4>
      </vt:variant>
      <vt:variant>
        <vt:i4>5</vt:i4>
      </vt:variant>
      <vt:variant>
        <vt:lpwstr>mailto:jerome/jerome@127.0.0.1:1521/xe</vt:lpwstr>
      </vt:variant>
      <vt:variant>
        <vt:lpwstr/>
      </vt:variant>
      <vt:variant>
        <vt:i4>5439577</vt:i4>
      </vt:variant>
      <vt:variant>
        <vt:i4>282</vt:i4>
      </vt:variant>
      <vt:variant>
        <vt:i4>0</vt:i4>
      </vt:variant>
      <vt:variant>
        <vt:i4>5</vt:i4>
      </vt:variant>
      <vt:variant>
        <vt:lpwstr>http://localhost:5050/Exemple/www/index.php?nom=+qqqq&amp;prenom=+ssssssssssssss&amp;hi1=Creation+cookie</vt:lpwstr>
      </vt:variant>
      <vt:variant>
        <vt:lpwstr/>
      </vt:variant>
      <vt:variant>
        <vt:i4>6750314</vt:i4>
      </vt:variant>
      <vt:variant>
        <vt:i4>279</vt:i4>
      </vt:variant>
      <vt:variant>
        <vt:i4>0</vt:i4>
      </vt:variant>
      <vt:variant>
        <vt:i4>5</vt:i4>
      </vt:variant>
      <vt:variant>
        <vt:lpwstr>http://fr2.php.net/manual/fr/reserved.variables.globals.php</vt:lpwstr>
      </vt:variant>
      <vt:variant>
        <vt:lpwstr/>
      </vt:variant>
      <vt:variant>
        <vt:i4>5898311</vt:i4>
      </vt:variant>
      <vt:variant>
        <vt:i4>276</vt:i4>
      </vt:variant>
      <vt:variant>
        <vt:i4>0</vt:i4>
      </vt:variant>
      <vt:variant>
        <vt:i4>5</vt:i4>
      </vt:variant>
      <vt:variant>
        <vt:lpwstr>http://fr2.php.net/manual/fr/</vt:lpwstr>
      </vt:variant>
      <vt:variant>
        <vt:lpwstr/>
      </vt:variant>
      <vt:variant>
        <vt:i4>1376331</vt:i4>
      </vt:variant>
      <vt:variant>
        <vt:i4>273</vt:i4>
      </vt:variant>
      <vt:variant>
        <vt:i4>0</vt:i4>
      </vt:variant>
      <vt:variant>
        <vt:i4>5</vt:i4>
      </vt:variant>
      <vt:variant>
        <vt:lpwstr>http://httpd.apache.org/docs/2.2/fr/sections.html</vt:lpwstr>
      </vt:variant>
      <vt:variant>
        <vt:lpwstr/>
      </vt:variant>
      <vt:variant>
        <vt:i4>4784150</vt:i4>
      </vt:variant>
      <vt:variant>
        <vt:i4>270</vt:i4>
      </vt:variant>
      <vt:variant>
        <vt:i4>0</vt:i4>
      </vt:variant>
      <vt:variant>
        <vt:i4>5</vt:i4>
      </vt:variant>
      <vt:variant>
        <vt:lpwstr>http://download.eclipse.org/tools/pdt/updates/3.0/milestones/</vt:lpwstr>
      </vt:variant>
      <vt:variant>
        <vt:lpwstr/>
      </vt:variant>
      <vt:variant>
        <vt:i4>1376331</vt:i4>
      </vt:variant>
      <vt:variant>
        <vt:i4>267</vt:i4>
      </vt:variant>
      <vt:variant>
        <vt:i4>0</vt:i4>
      </vt:variant>
      <vt:variant>
        <vt:i4>5</vt:i4>
      </vt:variant>
      <vt:variant>
        <vt:lpwstr>http://httpd.apache.org/docs/2.2/fr/sections.html</vt:lpwstr>
      </vt:variant>
      <vt:variant>
        <vt:lpwstr/>
      </vt:variant>
      <vt:variant>
        <vt:i4>3801200</vt:i4>
      </vt:variant>
      <vt:variant>
        <vt:i4>264</vt:i4>
      </vt:variant>
      <vt:variant>
        <vt:i4>0</vt:i4>
      </vt:variant>
      <vt:variant>
        <vt:i4>5</vt:i4>
      </vt:variant>
      <vt:variant>
        <vt:lpwstr>http://sourceforge.net/projects/xampp/</vt:lpwstr>
      </vt:variant>
      <vt:variant>
        <vt:lpwstr/>
      </vt:variant>
      <vt:variant>
        <vt:i4>1310786</vt:i4>
      </vt:variant>
      <vt:variant>
        <vt:i4>261</vt:i4>
      </vt:variant>
      <vt:variant>
        <vt:i4>0</vt:i4>
      </vt:variant>
      <vt:variant>
        <vt:i4>5</vt:i4>
      </vt:variant>
      <vt:variant>
        <vt:lpwstr>http://www.jboss.org/products/jbossas</vt:lpwstr>
      </vt:variant>
      <vt:variant>
        <vt:lpwstr/>
      </vt:variant>
      <vt:variant>
        <vt:i4>2556003</vt:i4>
      </vt:variant>
      <vt:variant>
        <vt:i4>258</vt:i4>
      </vt:variant>
      <vt:variant>
        <vt:i4>0</vt:i4>
      </vt:variant>
      <vt:variant>
        <vt:i4>5</vt:i4>
      </vt:variant>
      <vt:variant>
        <vt:lpwstr>http://jonas.objectweb.org/</vt:lpwstr>
      </vt:variant>
      <vt:variant>
        <vt:lpwstr/>
      </vt:variant>
      <vt:variant>
        <vt:i4>1179655</vt:i4>
      </vt:variant>
      <vt:variant>
        <vt:i4>252</vt:i4>
      </vt:variant>
      <vt:variant>
        <vt:i4>0</vt:i4>
      </vt:variant>
      <vt:variant>
        <vt:i4>5</vt:i4>
      </vt:variant>
      <vt:variant>
        <vt:lpwstr>http://fr.openclassrooms.com/informatique/cours/amusons-nous-avec-le-php</vt:lpwstr>
      </vt:variant>
      <vt:variant>
        <vt:lpwstr/>
      </vt:variant>
      <vt:variant>
        <vt:i4>5898311</vt:i4>
      </vt:variant>
      <vt:variant>
        <vt:i4>249</vt:i4>
      </vt:variant>
      <vt:variant>
        <vt:i4>0</vt:i4>
      </vt:variant>
      <vt:variant>
        <vt:i4>5</vt:i4>
      </vt:variant>
      <vt:variant>
        <vt:lpwstr>http://fr2.php.net/manual/fr/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 du livret</dc:title>
  <dc:creator>Coulard Michel</dc:creator>
  <dc:description>N° du livret : 0000000;_x000d_
N° d'étude : 0000000;_x000d_
Code département : _x000d_
Initiales;_x000d_
afpa © Date de création _x000d_
– Direction de l’Ingénierie – D BTP;_x000d_
Version 1;_x000d_
Mise à jour : 10/12/2005</dc:description>
  <cp:lastModifiedBy>Esperce Ludovic</cp:lastModifiedBy>
  <cp:revision>318</cp:revision>
  <cp:lastPrinted>2024-10-15T05:48:00Z</cp:lastPrinted>
  <dcterms:created xsi:type="dcterms:W3CDTF">2015-03-20T12:33:00Z</dcterms:created>
  <dcterms:modified xsi:type="dcterms:W3CDTF">2024-10-15T05:49:00Z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866651026</vt:i4>
  </property>
  <property fmtid="{D5CDD505-2E9C-101B-9397-08002B2CF9AE}" pid="3" name="_AuthorEmail">
    <vt:lpwstr>f.berger@afpa-dsbtp.com</vt:lpwstr>
  </property>
  <property fmtid="{D5CDD505-2E9C-101B-9397-08002B2CF9AE}" pid="4" name="_AuthorEmailDisplayName">
    <vt:lpwstr>BERGER François</vt:lpwstr>
  </property>
  <property fmtid="{D5CDD505-2E9C-101B-9397-08002B2CF9AE}" pid="5" name="_EmailSubject">
    <vt:lpwstr>maquette livret papier</vt:lpwstr>
  </property>
  <property fmtid="{D5CDD505-2E9C-101B-9397-08002B2CF9AE}" pid="6" name="_ReviewingToolsShownOnce">
    <vt:lpwstr/>
  </property>
  <property fmtid="{D5CDD505-2E9C-101B-9397-08002B2CF9AE}" pid="7" name="_dlc_DocIdItemGuid">
    <vt:lpwstr>f5aff5a2-1d4a-45b2-9095-bc90cb4befc8</vt:lpwstr>
  </property>
  <property fmtid="{D5CDD505-2E9C-101B-9397-08002B2CF9AE}" pid="8" name="Séance">
    <vt:lpwstr>6402;#SEA-021449-01 : Coder un algorithme - JO2013.2|1441ce1e-7662-46ae-bfe1-b02f81e64c43</vt:lpwstr>
  </property>
  <property fmtid="{D5CDD505-2E9C-101B-9397-08002B2CF9AE}" pid="9" name="a748770f74294d258b496d167148dbe2">
    <vt:lpwstr>SEA-021449-01 : Coder un algorithme - JO2013.2|1441ce1e-7662-46ae-bfe1-b02f81e64c43</vt:lpwstr>
  </property>
  <property fmtid="{D5CDD505-2E9C-101B-9397-08002B2CF9AE}" pid="10" name="ContentTypeId">
    <vt:lpwstr>0x01010063CC4759A810D64AB831E8AE1042BD3D00D51B95DBFCFEC24F887D1A1D9B1B5AD3</vt:lpwstr>
  </property>
</Properties>
</file>