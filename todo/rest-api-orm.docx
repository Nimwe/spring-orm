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0760483" w14:textId="77777777" w:rsidR="000B7D18" w:rsidRDefault="0068128C" w:rsidP="00476499">
      <w:r>
        <w:rPr>
          <w:noProof/>
          <w:lang w:eastAsia="fr-FR"/>
        </w:rPr>
        <w:drawing>
          <wp:anchor distT="0" distB="0" distL="114300" distR="114300" simplePos="0" relativeHeight="251698176" behindDoc="0" locked="0" layoutInCell="1" allowOverlap="1" wp14:anchorId="5E84AE5C" wp14:editId="15FA83FC">
            <wp:simplePos x="0" y="0"/>
            <wp:positionH relativeFrom="column">
              <wp:posOffset>4623435</wp:posOffset>
            </wp:positionH>
            <wp:positionV relativeFrom="paragraph">
              <wp:posOffset>71120</wp:posOffset>
            </wp:positionV>
            <wp:extent cx="1281497" cy="66813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83020" cy="6689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7DFFF" w14:textId="77777777" w:rsidR="000B7D18" w:rsidRDefault="000B7D18" w:rsidP="00476499"/>
    <w:p w14:paraId="7F78FB45" w14:textId="77777777" w:rsidR="000B7D18" w:rsidRPr="009E2E00" w:rsidRDefault="000B7D18" w:rsidP="00476499"/>
    <w:p w14:paraId="5F4C8AC3" w14:textId="77777777" w:rsidR="000B7D18" w:rsidRPr="009E2E00" w:rsidRDefault="000B7D18" w:rsidP="00476499"/>
    <w:p w14:paraId="16744F0E" w14:textId="77777777" w:rsidR="000B7D18" w:rsidRPr="009E2E00" w:rsidRDefault="000B7D18" w:rsidP="00476499"/>
    <w:p w14:paraId="07099B5D" w14:textId="77777777" w:rsidR="000B7D18" w:rsidRPr="009E2E00" w:rsidRDefault="000B7D18" w:rsidP="00476499"/>
    <w:p w14:paraId="1699F902" w14:textId="77777777" w:rsidR="000B7D18" w:rsidRDefault="000B7D18" w:rsidP="00476499"/>
    <w:p w14:paraId="2BF27A60" w14:textId="77777777" w:rsidR="000B7D18" w:rsidRDefault="000B7D18" w:rsidP="00476499"/>
    <w:p w14:paraId="104D74A4" w14:textId="77777777" w:rsidR="000B7D18" w:rsidRDefault="000B7D18" w:rsidP="00476499"/>
    <w:p w14:paraId="06808129" w14:textId="77777777" w:rsidR="00CE060B" w:rsidRDefault="00CE060B" w:rsidP="00476499">
      <w:pPr>
        <w:pStyle w:val="En-tte"/>
      </w:pPr>
    </w:p>
    <w:p w14:paraId="0AE7C39C" w14:textId="77777777" w:rsidR="00CE060B" w:rsidRDefault="00851554" w:rsidP="00476499">
      <w:r>
        <w:rPr>
          <w:noProof/>
          <w:lang w:eastAsia="fr-FR"/>
        </w:rPr>
        <mc:AlternateContent>
          <mc:Choice Requires="wps">
            <w:drawing>
              <wp:anchor distT="0" distB="0" distL="114300" distR="114300" simplePos="0" relativeHeight="251637759" behindDoc="0" locked="0" layoutInCell="1" allowOverlap="1" wp14:anchorId="5E84AE5E" wp14:editId="5E84AE5F">
                <wp:simplePos x="0" y="0"/>
                <wp:positionH relativeFrom="column">
                  <wp:posOffset>570585</wp:posOffset>
                </wp:positionH>
                <wp:positionV relativeFrom="paragraph">
                  <wp:posOffset>220714</wp:posOffset>
                </wp:positionV>
                <wp:extent cx="4940300" cy="4737100"/>
                <wp:effectExtent l="0" t="0" r="0" b="6350"/>
                <wp:wrapNone/>
                <wp:docPr id="1" name="Zone de texte 1"/>
                <wp:cNvGraphicFramePr/>
                <a:graphic xmlns:a="http://schemas.openxmlformats.org/drawingml/2006/main">
                  <a:graphicData uri="http://schemas.microsoft.com/office/word/2010/wordprocessingShape">
                    <wps:wsp>
                      <wps:cNvSpPr txBox="1"/>
                      <wps:spPr>
                        <a:xfrm>
                          <a:off x="0" y="0"/>
                          <a:ext cx="4940300" cy="4737100"/>
                        </a:xfrm>
                        <a:prstGeom prst="rect">
                          <a:avLst/>
                        </a:prstGeom>
                        <a:blipFill>
                          <a:blip r:embed="rId14"/>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B524F" w14:textId="77777777" w:rsidR="00851554" w:rsidRDefault="0085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84AE5E" id="_x0000_t202" coordsize="21600,21600" o:spt="202" path="m,l,21600r21600,l21600,xe">
                <v:stroke joinstyle="miter"/>
                <v:path gradientshapeok="t" o:connecttype="rect"/>
              </v:shapetype>
              <v:shape id="Zone de texte 1" o:spid="_x0000_s1026" type="#_x0000_t202" style="position:absolute;left:0;text-align:left;margin-left:44.95pt;margin-top:17.4pt;width:389pt;height:373pt;z-index:2516377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" stroked="f" strokeweight=".5pt">
                <v:fill r:id="rId15" o:title="" recolor="t" rotate="t" type="frame"/>
                <v:textbox>
                  <w:txbxContent>
                    <w:p w14:paraId="703B524F" w14:textId="77777777" w:rsidR="00851554" w:rsidRDefault="00851554"/>
                  </w:txbxContent>
                </v:textbox>
              </v:shape>
            </w:pict>
          </mc:Fallback>
        </mc:AlternateContent>
      </w:r>
    </w:p>
    <w:p w14:paraId="2ED19404" w14:textId="77777777" w:rsidR="00CE060B" w:rsidRDefault="00002D72" w:rsidP="00476499">
      <w:r>
        <w:rPr>
          <w:noProof/>
          <w:lang w:eastAsia="fr-FR"/>
        </w:rPr>
        <mc:AlternateContent>
          <mc:Choice Requires="wpg">
            <w:drawing>
              <wp:anchor distT="0" distB="0" distL="114300" distR="114300" simplePos="0" relativeHeight="251696128" behindDoc="0" locked="0" layoutInCell="1" allowOverlap="1" wp14:anchorId="5E84AE60" wp14:editId="5E84AE61">
                <wp:simplePos x="0" y="0"/>
                <wp:positionH relativeFrom="column">
                  <wp:posOffset>630245</wp:posOffset>
                </wp:positionH>
                <wp:positionV relativeFrom="paragraph">
                  <wp:posOffset>78814</wp:posOffset>
                </wp:positionV>
                <wp:extent cx="4802162" cy="4460483"/>
                <wp:effectExtent l="0" t="0" r="17780" b="16510"/>
                <wp:wrapNone/>
                <wp:docPr id="5" name="Groupe 5"/>
                <wp:cNvGraphicFramePr/>
                <a:graphic xmlns:a="http://schemas.openxmlformats.org/drawingml/2006/main">
                  <a:graphicData uri="http://schemas.microsoft.com/office/word/2010/wordprocessingGroup">
                    <wpg:wgp>
                      <wpg:cNvGrpSpPr/>
                      <wpg:grpSpPr>
                        <a:xfrm>
                          <a:off x="0" y="0"/>
                          <a:ext cx="4802162" cy="4460483"/>
                          <a:chOff x="-568788" y="26629"/>
                          <a:chExt cx="4802162" cy="4460483"/>
                        </a:xfrm>
                      </wpg:grpSpPr>
                      <wpg:grpSp>
                        <wpg:cNvPr id="79" name="Groupe 79"/>
                        <wpg:cNvGrpSpPr/>
                        <wpg:grpSpPr>
                          <a:xfrm>
                            <a:off x="-568788" y="26629"/>
                            <a:ext cx="4802162" cy="4460483"/>
                            <a:chOff x="-568788" y="26629"/>
                            <a:chExt cx="4802162" cy="4460483"/>
                          </a:xfrm>
                        </wpg:grpSpPr>
                        <wps:wsp>
                          <wps:cNvPr id="73" name="Text Box 3"/>
                          <wps:cNvSpPr txBox="1">
                            <a:spLocks noChangeArrowheads="1"/>
                          </wps:cNvSpPr>
                          <wps:spPr bwMode="auto">
                            <a:xfrm>
                              <a:off x="1349067" y="1994982"/>
                              <a:ext cx="2794000" cy="248158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F5F21" w14:textId="77777777" w:rsidR="00843BD5" w:rsidRDefault="00843BD5" w:rsidP="00476499"/>
                              <w:p w14:paraId="78D13905" w14:textId="77777777" w:rsidR="00843BD5" w:rsidRDefault="00843BD5" w:rsidP="00476499"/>
                              <w:p w14:paraId="0D857253" w14:textId="77777777" w:rsidR="00843BD5" w:rsidRDefault="00843BD5" w:rsidP="00476499"/>
                            </w:txbxContent>
                          </wps:txbx>
                          <wps:bodyPr rot="0" vert="horz" wrap="square" lIns="0" tIns="0" rIns="0" bIns="0" anchor="t" anchorCtr="0" upright="1">
                            <a:noAutofit/>
                          </wps:bodyPr>
                        </wps:wsp>
                        <wps:wsp>
                          <wps:cNvPr id="70" name="Text Box 9"/>
                          <wps:cNvSpPr txBox="1">
                            <a:spLocks noChangeArrowheads="1"/>
                          </wps:cNvSpPr>
                          <wps:spPr bwMode="auto">
                            <a:xfrm>
                              <a:off x="-446576" y="26629"/>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E8F4B" w14:textId="77777777" w:rsidR="00843BD5" w:rsidRPr="001B1C41" w:rsidRDefault="00843BD5" w:rsidP="001B1C41">
                                <w:pPr>
                                  <w:jc w:val="center"/>
                                  <w:rPr>
                                    <w:sz w:val="32"/>
                                    <w:szCs w:val="32"/>
                                  </w:rPr>
                                </w:pPr>
                                <w:r w:rsidRPr="001B1C41">
                                  <w:rPr>
                                    <w:sz w:val="32"/>
                                    <w:szCs w:val="32"/>
                                  </w:rPr>
                                  <w:t>Secteur Tertiaire Informatique</w:t>
                                </w:r>
                              </w:p>
                              <w:p w14:paraId="0C2BE1B4" w14:textId="77777777" w:rsidR="00843BD5" w:rsidRDefault="00843BD5" w:rsidP="001B1C41">
                                <w:pPr>
                                  <w:jc w:val="center"/>
                                </w:pPr>
                                <w:r w:rsidRPr="001B1C41">
                                  <w:rPr>
                                    <w:sz w:val="32"/>
                                    <w:szCs w:val="32"/>
                                  </w:rPr>
                                  <w:t xml:space="preserve">Filière </w:t>
                                </w:r>
                                <w:r w:rsidR="00002D72">
                                  <w:rPr>
                                    <w:sz w:val="32"/>
                                    <w:szCs w:val="32"/>
                                  </w:rPr>
                                  <w:t>« </w:t>
                                </w:r>
                                <w:r w:rsidR="00002D72" w:rsidRPr="00765A03">
                                  <w:rPr>
                                    <w:rFonts w:ascii="Euphemia" w:hAnsi="Euphemia"/>
                                    <w:sz w:val="32"/>
                                    <w:szCs w:val="32"/>
                                  </w:rPr>
                                  <w:t>E</w:t>
                                </w:r>
                                <w:r w:rsidRPr="00765A03">
                                  <w:rPr>
                                    <w:rFonts w:ascii="Euphemia" w:hAnsi="Euphemia"/>
                                    <w:sz w:val="32"/>
                                    <w:szCs w:val="32"/>
                                  </w:rPr>
                                  <w:t>tude</w:t>
                                </w:r>
                                <w:r w:rsidR="00002D72" w:rsidRPr="00765A03">
                                  <w:rPr>
                                    <w:rFonts w:ascii="Euphemia" w:hAnsi="Euphemia"/>
                                    <w:sz w:val="32"/>
                                    <w:szCs w:val="32"/>
                                  </w:rPr>
                                  <w:t xml:space="preserve"> et</w:t>
                                </w:r>
                                <w:r w:rsidRPr="00765A03">
                                  <w:rPr>
                                    <w:rFonts w:ascii="Euphemia" w:hAnsi="Euphemia"/>
                                    <w:sz w:val="32"/>
                                    <w:szCs w:val="32"/>
                                  </w:rPr>
                                  <w:t xml:space="preserve"> développement</w:t>
                                </w:r>
                                <w:r w:rsidR="00002D72">
                                  <w:rPr>
                                    <w:sz w:val="32"/>
                                    <w:szCs w:val="32"/>
                                  </w:rPr>
                                  <w:t> »</w:t>
                                </w:r>
                              </w:p>
                            </w:txbxContent>
                          </wps:txbx>
                          <wps:bodyPr rot="0" vert="horz" wrap="square" lIns="0" tIns="0" rIns="0" bIns="0" anchor="ctr" anchorCtr="0" upright="1">
                            <a:noAutofit/>
                          </wps:bodyPr>
                        </wps:wsp>
                        <wps:wsp>
                          <wps:cNvPr id="72" name="Text Box 10"/>
                          <wps:cNvSpPr txBox="1">
                            <a:spLocks noChangeArrowheads="1"/>
                          </wps:cNvSpPr>
                          <wps:spPr bwMode="auto">
                            <a:xfrm>
                              <a:off x="-568788" y="1327948"/>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1F0C5" w14:textId="6DA82FE2" w:rsidR="00B26AC7" w:rsidRPr="00B26AC7" w:rsidRDefault="00E2523A" w:rsidP="00B26AC7">
                                <w:pPr>
                                  <w:jc w:val="center"/>
                                  <w:rPr>
                                    <w:b/>
                                    <w:color w:val="FFFFFF" w:themeColor="background1"/>
                                    <w:sz w:val="32"/>
                                    <w:szCs w:val="32"/>
                                  </w:rPr>
                                </w:pPr>
                                <w:r>
                                  <w:rPr>
                                    <w:b/>
                                    <w:color w:val="FFFFFF" w:themeColor="background1"/>
                                    <w:sz w:val="32"/>
                                    <w:szCs w:val="32"/>
                                  </w:rPr>
                                  <w:t>Java – ORM</w:t>
                                </w:r>
                                <w:r w:rsidR="004B0BD1">
                                  <w:rPr>
                                    <w:b/>
                                    <w:color w:val="FFFFFF" w:themeColor="background1"/>
                                    <w:sz w:val="32"/>
                                    <w:szCs w:val="32"/>
                                  </w:rPr>
                                  <w:t xml:space="preserve"> – </w:t>
                                </w:r>
                                <w:r>
                                  <w:rPr>
                                    <w:b/>
                                    <w:color w:val="FFFFFF" w:themeColor="background1"/>
                                    <w:sz w:val="32"/>
                                    <w:szCs w:val="32"/>
                                  </w:rPr>
                                  <w:t>S</w:t>
                                </w:r>
                                <w:r w:rsidR="004B0BD1">
                                  <w:rPr>
                                    <w:b/>
                                    <w:color w:val="FFFFFF" w:themeColor="background1"/>
                                    <w:sz w:val="32"/>
                                    <w:szCs w:val="32"/>
                                  </w:rPr>
                                  <w:t>p</w:t>
                                </w:r>
                                <w:r>
                                  <w:rPr>
                                    <w:b/>
                                    <w:color w:val="FFFFFF" w:themeColor="background1"/>
                                    <w:sz w:val="32"/>
                                    <w:szCs w:val="32"/>
                                  </w:rPr>
                                  <w:t>ring</w:t>
                                </w:r>
                              </w:p>
                            </w:txbxContent>
                          </wps:txbx>
                          <wps:bodyPr rot="0" vert="horz" wrap="square" lIns="0" tIns="0" rIns="0" bIns="0" anchor="ctr" anchorCtr="0" upright="1">
                            <a:noAutofit/>
                          </wps:bodyPr>
                        </wps:wsp>
                        <pic:pic xmlns:pic="http://schemas.openxmlformats.org/drawingml/2006/picture">
                          <pic:nvPicPr>
                            <pic:cNvPr id="77" name="Image 7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430353" y="2080260"/>
                              <a:ext cx="2522220" cy="2293620"/>
                            </a:xfrm>
                            <a:prstGeom prst="rect">
                              <a:avLst/>
                            </a:prstGeom>
                            <a:noFill/>
                            <a:ln>
                              <a:noFill/>
                            </a:ln>
                          </pic:spPr>
                        </pic:pic>
                        <wps:wsp>
                          <wps:cNvPr id="71" name="Text Box 9"/>
                          <wps:cNvSpPr txBox="1">
                            <a:spLocks noChangeArrowheads="1"/>
                          </wps:cNvSpPr>
                          <wps:spPr bwMode="auto">
                            <a:xfrm>
                              <a:off x="-536930" y="716443"/>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36BFF" w14:textId="51A21330" w:rsidR="006A4604" w:rsidRPr="006A4604" w:rsidRDefault="00E2523A" w:rsidP="006A4604">
                                <w:pPr>
                                  <w:jc w:val="center"/>
                                  <w:rPr>
                                    <w:b/>
                                    <w:sz w:val="32"/>
                                    <w:szCs w:val="32"/>
                                  </w:rPr>
                                </w:pPr>
                                <w:r>
                                  <w:rPr>
                                    <w:b/>
                                    <w:sz w:val="32"/>
                                    <w:szCs w:val="32"/>
                                  </w:rPr>
                                  <w:t>Création d’une API</w:t>
                                </w:r>
                                <w:r w:rsidR="005040EA">
                                  <w:rPr>
                                    <w:b/>
                                    <w:sz w:val="32"/>
                                    <w:szCs w:val="32"/>
                                  </w:rPr>
                                  <w:t xml:space="preserve"> </w:t>
                                </w:r>
                                <w:r w:rsidR="00490877">
                                  <w:rPr>
                                    <w:b/>
                                    <w:sz w:val="32"/>
                                    <w:szCs w:val="32"/>
                                  </w:rPr>
                                  <w:t>et configuration d’un ORM</w:t>
                                </w:r>
                              </w:p>
                            </w:txbxContent>
                          </wps:txbx>
                          <wps:bodyPr rot="0" vert="horz" wrap="square" lIns="0" tIns="0" rIns="0" bIns="0" anchor="ctr" anchorCtr="0" upright="1">
                            <a:noAutofit/>
                          </wps:bodyPr>
                        </wps:wsp>
                        <wps:wsp>
                          <wps:cNvPr id="76" name="Text Box 4"/>
                          <wps:cNvSpPr txBox="1">
                            <a:spLocks noChangeArrowheads="1"/>
                          </wps:cNvSpPr>
                          <wps:spPr bwMode="auto">
                            <a:xfrm>
                              <a:off x="-558005" y="3695267"/>
                              <a:ext cx="1835785" cy="79184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0170A" w14:textId="77777777" w:rsidR="00843BD5" w:rsidRPr="001B1C41" w:rsidRDefault="00843BD5" w:rsidP="001B1C41">
                                <w:pPr>
                                  <w:jc w:val="center"/>
                                  <w:rPr>
                                    <w:sz w:val="32"/>
                                    <w:szCs w:val="32"/>
                                  </w:rPr>
                                </w:pPr>
                                <w:r w:rsidRPr="001B1C41">
                                  <w:rPr>
                                    <w:sz w:val="32"/>
                                    <w:szCs w:val="32"/>
                                  </w:rPr>
                                  <w:t>Evaluation</w:t>
                                </w:r>
                              </w:p>
                            </w:txbxContent>
                          </wps:txbx>
                          <wps:bodyPr rot="0" vert="horz" wrap="square" lIns="0" tIns="0" rIns="0" bIns="0" anchor="ctr" anchorCtr="0" upright="1">
                            <a:noAutofit/>
                          </wps:bodyPr>
                        </wps:wsp>
                      </wpg:grpSp>
                      <wps:wsp>
                        <wps:cNvPr id="2" name="Text Box 7"/>
                        <wps:cNvSpPr txBox="1">
                          <a:spLocks noChangeArrowheads="1"/>
                        </wps:cNvSpPr>
                        <wps:spPr bwMode="auto">
                          <a:xfrm>
                            <a:off x="-558054" y="28257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57C59" w14:textId="77777777" w:rsidR="00002D72" w:rsidRPr="00F60087" w:rsidRDefault="00002D72" w:rsidP="00002D72">
                              <w:pPr>
                                <w:jc w:val="center"/>
                                <w:rPr>
                                  <w:color w:val="FFFFFF" w:themeColor="background1"/>
                                  <w:sz w:val="32"/>
                                  <w:szCs w:val="32"/>
                                </w:rPr>
                              </w:pPr>
                              <w:r w:rsidRPr="00F60087">
                                <w:rPr>
                                  <w:color w:val="FFFFFF" w:themeColor="background1"/>
                                  <w:sz w:val="32"/>
                                  <w:szCs w:val="32"/>
                                </w:rPr>
                                <w:t xml:space="preserve">Mise en </w:t>
                              </w:r>
                              <w:r w:rsidR="00542BA9" w:rsidRPr="00F60087">
                                <w:rPr>
                                  <w:color w:val="FFFFFF" w:themeColor="background1"/>
                                  <w:sz w:val="32"/>
                                  <w:szCs w:val="32"/>
                                </w:rPr>
                                <w:t>situation</w:t>
                              </w:r>
                            </w:p>
                          </w:txbxContent>
                        </wps:txbx>
                        <wps:bodyPr rot="0" vert="horz" wrap="square" lIns="0" tIns="0" rIns="0" bIns="0" anchor="ctr" anchorCtr="0" upright="1">
                          <a:noAutofit/>
                        </wps:bodyPr>
                      </wps:wsp>
                      <wps:wsp>
                        <wps:cNvPr id="4" name="Text Box 6"/>
                        <wps:cNvSpPr txBox="1">
                          <a:spLocks noChangeArrowheads="1"/>
                        </wps:cNvSpPr>
                        <wps:spPr bwMode="auto">
                          <a:xfrm>
                            <a:off x="-568737" y="2034539"/>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9700C" w14:textId="77777777" w:rsidR="00002D72" w:rsidRPr="009C5D52" w:rsidRDefault="00002D72" w:rsidP="00002D72">
                              <w:pPr>
                                <w:jc w:val="center"/>
                                <w:rPr>
                                  <w:sz w:val="32"/>
                                  <w:szCs w:val="32"/>
                                </w:rPr>
                              </w:pPr>
                              <w:r w:rsidRPr="009C5D52">
                                <w:rPr>
                                  <w:sz w:val="32"/>
                                  <w:szCs w:val="32"/>
                                </w:rPr>
                                <w:t>Apprentissage</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84AE60" id="Groupe 5" o:spid="_x0000_s1027" style="position:absolute;left:0;text-align:left;margin-left:49.65pt;margin-top:6.2pt;width:378.1pt;height:351.2pt;z-index:251696128;mso-width-relative:margin;mso-height-relative:margin" coordorigin="-5687,266" coordsize="48021,446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">
                <v:group id="Groupe 79" o:spid="_x0000_s1028" style="position:absolute;left:-5687;top:266;width:48020;height:44605" coordorigin="-5687,266" coordsize="48021,4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3" o:spid="_x0000_s1029" type="#_x0000_t202" style="position:absolute;left:13490;top:19949;width:27940;height:24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F5F5F21" w14:textId="77777777" w:rsidR="00843BD5" w:rsidRDefault="00843BD5" w:rsidP="00476499"/>
                        <w:p w14:paraId="78D13905" w14:textId="77777777" w:rsidR="00843BD5" w:rsidRDefault="00843BD5" w:rsidP="00476499"/>
                        <w:p w14:paraId="0D857253" w14:textId="77777777" w:rsidR="00843BD5" w:rsidRDefault="00843BD5" w:rsidP="00476499"/>
                      </w:txbxContent>
                    </v:textbox>
                  </v:shape>
                  <v:shape id="Text Box 9" o:spid="_x0000_s1030" type="#_x0000_t202" style="position:absolute;left:-4465;top:266;width:46798;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" filled="f" stroked="f">
                    <v:textbox inset="0,0,0,0">
                      <w:txbxContent>
                        <w:p w14:paraId="03DE8F4B" w14:textId="77777777" w:rsidR="00843BD5" w:rsidRPr="001B1C41" w:rsidRDefault="00843BD5" w:rsidP="001B1C41">
                          <w:pPr>
                            <w:jc w:val="center"/>
                            <w:rPr>
                              <w:sz w:val="32"/>
                              <w:szCs w:val="32"/>
                            </w:rPr>
                          </w:pPr>
                          <w:r w:rsidRPr="001B1C41">
                            <w:rPr>
                              <w:sz w:val="32"/>
                              <w:szCs w:val="32"/>
                            </w:rPr>
                            <w:t>Secteur Tertiaire Informatique</w:t>
                          </w:r>
                        </w:p>
                        <w:p w14:paraId="0C2BE1B4" w14:textId="77777777" w:rsidR="00843BD5" w:rsidRDefault="00843BD5" w:rsidP="001B1C41">
                          <w:pPr>
                            <w:jc w:val="center"/>
                          </w:pPr>
                          <w:r w:rsidRPr="001B1C41">
                            <w:rPr>
                              <w:sz w:val="32"/>
                              <w:szCs w:val="32"/>
                            </w:rPr>
                            <w:t xml:space="preserve">Filière </w:t>
                          </w:r>
                          <w:r w:rsidR="00002D72">
                            <w:rPr>
                              <w:sz w:val="32"/>
                              <w:szCs w:val="32"/>
                            </w:rPr>
                            <w:t>« </w:t>
                          </w:r>
                          <w:r w:rsidR="00002D72" w:rsidRPr="00765A03">
                            <w:rPr>
                              <w:rFonts w:ascii="Euphemia" w:hAnsi="Euphemia"/>
                              <w:sz w:val="32"/>
                              <w:szCs w:val="32"/>
                            </w:rPr>
                            <w:t>E</w:t>
                          </w:r>
                          <w:r w:rsidRPr="00765A03">
                            <w:rPr>
                              <w:rFonts w:ascii="Euphemia" w:hAnsi="Euphemia"/>
                              <w:sz w:val="32"/>
                              <w:szCs w:val="32"/>
                            </w:rPr>
                            <w:t>tude</w:t>
                          </w:r>
                          <w:r w:rsidR="00002D72" w:rsidRPr="00765A03">
                            <w:rPr>
                              <w:rFonts w:ascii="Euphemia" w:hAnsi="Euphemia"/>
                              <w:sz w:val="32"/>
                              <w:szCs w:val="32"/>
                            </w:rPr>
                            <w:t xml:space="preserve"> et</w:t>
                          </w:r>
                          <w:r w:rsidRPr="00765A03">
                            <w:rPr>
                              <w:rFonts w:ascii="Euphemia" w:hAnsi="Euphemia"/>
                              <w:sz w:val="32"/>
                              <w:szCs w:val="32"/>
                            </w:rPr>
                            <w:t xml:space="preserve"> développement</w:t>
                          </w:r>
                          <w:r w:rsidR="00002D72">
                            <w:rPr>
                              <w:sz w:val="32"/>
                              <w:szCs w:val="32"/>
                            </w:rPr>
                            <w:t> »</w:t>
                          </w:r>
                        </w:p>
                      </w:txbxContent>
                    </v:textbox>
                  </v:shape>
                  <v:shape id="Text Box 10" o:spid="_x0000_s1031" type="#_x0000_t202" style="position:absolute;left:-5687;top:13279;width:46798;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" filled="f" stroked="f">
                    <v:textbox inset="0,0,0,0">
                      <w:txbxContent>
                        <w:p w14:paraId="3171F0C5" w14:textId="6DA82FE2" w:rsidR="00B26AC7" w:rsidRPr="00B26AC7" w:rsidRDefault="00E2523A" w:rsidP="00B26AC7">
                          <w:pPr>
                            <w:jc w:val="center"/>
                            <w:rPr>
                              <w:b/>
                              <w:color w:val="FFFFFF" w:themeColor="background1"/>
                              <w:sz w:val="32"/>
                              <w:szCs w:val="32"/>
                            </w:rPr>
                          </w:pPr>
                          <w:r>
                            <w:rPr>
                              <w:b/>
                              <w:color w:val="FFFFFF" w:themeColor="background1"/>
                              <w:sz w:val="32"/>
                              <w:szCs w:val="32"/>
                            </w:rPr>
                            <w:t>Java – ORM</w:t>
                          </w:r>
                          <w:r w:rsidR="004B0BD1">
                            <w:rPr>
                              <w:b/>
                              <w:color w:val="FFFFFF" w:themeColor="background1"/>
                              <w:sz w:val="32"/>
                              <w:szCs w:val="32"/>
                            </w:rPr>
                            <w:t xml:space="preserve"> – </w:t>
                          </w:r>
                          <w:r>
                            <w:rPr>
                              <w:b/>
                              <w:color w:val="FFFFFF" w:themeColor="background1"/>
                              <w:sz w:val="32"/>
                              <w:szCs w:val="32"/>
                            </w:rPr>
                            <w:t>S</w:t>
                          </w:r>
                          <w:r w:rsidR="004B0BD1">
                            <w:rPr>
                              <w:b/>
                              <w:color w:val="FFFFFF" w:themeColor="background1"/>
                              <w:sz w:val="32"/>
                              <w:szCs w:val="32"/>
                            </w:rPr>
                            <w:t>p</w:t>
                          </w:r>
                          <w:r>
                            <w:rPr>
                              <w:b/>
                              <w:color w:val="FFFFFF" w:themeColor="background1"/>
                              <w:sz w:val="32"/>
                              <w:szCs w:val="32"/>
                            </w:rPr>
                            <w:t>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32" type="#_x0000_t75" style="position:absolute;left:14303;top:20802;width:25222;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">
                    <v:imagedata r:id="rId17" o:title=""/>
                  </v:shape>
                  <v:shape id="Text Box 9" o:spid="_x0000_s1033" type="#_x0000_t202" style="position:absolute;left:-5369;top:7164;width:4679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" filled="f" stroked="f">
                    <v:textbox inset="0,0,0,0">
                      <w:txbxContent>
                        <w:p w14:paraId="00636BFF" w14:textId="51A21330" w:rsidR="006A4604" w:rsidRPr="006A4604" w:rsidRDefault="00E2523A" w:rsidP="006A4604">
                          <w:pPr>
                            <w:jc w:val="center"/>
                            <w:rPr>
                              <w:b/>
                              <w:sz w:val="32"/>
                              <w:szCs w:val="32"/>
                            </w:rPr>
                          </w:pPr>
                          <w:r>
                            <w:rPr>
                              <w:b/>
                              <w:sz w:val="32"/>
                              <w:szCs w:val="32"/>
                            </w:rPr>
                            <w:t>Création d’une API</w:t>
                          </w:r>
                          <w:r w:rsidR="005040EA">
                            <w:rPr>
                              <w:b/>
                              <w:sz w:val="32"/>
                              <w:szCs w:val="32"/>
                            </w:rPr>
                            <w:t xml:space="preserve"> </w:t>
                          </w:r>
                          <w:r w:rsidR="00490877">
                            <w:rPr>
                              <w:b/>
                              <w:sz w:val="32"/>
                              <w:szCs w:val="32"/>
                            </w:rPr>
                            <w:t>et configuration d’un ORM</w:t>
                          </w:r>
                        </w:p>
                      </w:txbxContent>
                    </v:textbox>
                  </v:shape>
                  <v:shape id="Text Box 4" o:spid="_x0000_s1034" type="#_x0000_t202" style="position:absolute;left:-5580;top:36952;width:18357;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7090170A" w14:textId="77777777" w:rsidR="00843BD5" w:rsidRPr="001B1C41" w:rsidRDefault="00843BD5" w:rsidP="001B1C41">
                          <w:pPr>
                            <w:jc w:val="center"/>
                            <w:rPr>
                              <w:sz w:val="32"/>
                              <w:szCs w:val="32"/>
                            </w:rPr>
                          </w:pPr>
                          <w:r w:rsidRPr="001B1C41">
                            <w:rPr>
                              <w:sz w:val="32"/>
                              <w:szCs w:val="32"/>
                            </w:rPr>
                            <w:t>Evaluation</w:t>
                          </w:r>
                        </w:p>
                      </w:txbxContent>
                    </v:textbox>
                  </v:shape>
                </v:group>
                <v:shape id="Text Box 7" o:spid="_x0000_s1035" type="#_x0000_t202" style="position:absolute;left:-5580;top:28257;width:18357;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15357C59" w14:textId="77777777" w:rsidR="00002D72" w:rsidRPr="00F60087" w:rsidRDefault="00002D72" w:rsidP="00002D72">
                        <w:pPr>
                          <w:jc w:val="center"/>
                          <w:rPr>
                            <w:color w:val="FFFFFF" w:themeColor="background1"/>
                            <w:sz w:val="32"/>
                            <w:szCs w:val="32"/>
                          </w:rPr>
                        </w:pPr>
                        <w:r w:rsidRPr="00F60087">
                          <w:rPr>
                            <w:color w:val="FFFFFF" w:themeColor="background1"/>
                            <w:sz w:val="32"/>
                            <w:szCs w:val="32"/>
                          </w:rPr>
                          <w:t xml:space="preserve">Mise en </w:t>
                        </w:r>
                        <w:r w:rsidR="00542BA9" w:rsidRPr="00F60087">
                          <w:rPr>
                            <w:color w:val="FFFFFF" w:themeColor="background1"/>
                            <w:sz w:val="32"/>
                            <w:szCs w:val="32"/>
                          </w:rPr>
                          <w:t>situation</w:t>
                        </w:r>
                      </w:p>
                    </w:txbxContent>
                  </v:textbox>
                </v:shape>
                <v:shape id="Text Box 6" o:spid="_x0000_s1036" type="#_x0000_t202" style="position:absolute;left:-5687;top:20345;width:18357;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14:paraId="05C9700C" w14:textId="77777777" w:rsidR="00002D72" w:rsidRPr="009C5D52" w:rsidRDefault="00002D72" w:rsidP="00002D72">
                        <w:pPr>
                          <w:jc w:val="center"/>
                          <w:rPr>
                            <w:sz w:val="32"/>
                            <w:szCs w:val="32"/>
                          </w:rPr>
                        </w:pPr>
                        <w:r w:rsidRPr="009C5D52">
                          <w:rPr>
                            <w:sz w:val="32"/>
                            <w:szCs w:val="32"/>
                          </w:rPr>
                          <w:t>Apprentissage</w:t>
                        </w:r>
                      </w:p>
                    </w:txbxContent>
                  </v:textbox>
                </v:shape>
              </v:group>
            </w:pict>
          </mc:Fallback>
        </mc:AlternateContent>
      </w:r>
    </w:p>
    <w:p w14:paraId="1BDC1EC1" w14:textId="77777777" w:rsidR="00CE060B" w:rsidRDefault="00CE060B" w:rsidP="00476499"/>
    <w:p w14:paraId="669493E6" w14:textId="77777777" w:rsidR="00CE060B" w:rsidRDefault="00CE060B" w:rsidP="00476499"/>
    <w:p w14:paraId="6CFACAD3" w14:textId="77777777" w:rsidR="00CE060B" w:rsidRDefault="00CE060B" w:rsidP="00476499"/>
    <w:p w14:paraId="6C43EC8C" w14:textId="77777777" w:rsidR="00CE060B" w:rsidRDefault="00CE060B" w:rsidP="00476499"/>
    <w:p w14:paraId="04D6A648" w14:textId="77777777" w:rsidR="00CE060B" w:rsidRDefault="00CE060B" w:rsidP="00476499"/>
    <w:p w14:paraId="39B5CF87" w14:textId="77777777" w:rsidR="00CE060B" w:rsidRDefault="00CE060B" w:rsidP="00476499"/>
    <w:p w14:paraId="0EE750CD" w14:textId="77777777" w:rsidR="00CE060B" w:rsidRDefault="00CE060B" w:rsidP="00476499"/>
    <w:p w14:paraId="5B138B62" w14:textId="77777777" w:rsidR="00CE060B" w:rsidRDefault="00CE060B" w:rsidP="00476499"/>
    <w:p w14:paraId="17D71050" w14:textId="77777777" w:rsidR="00CE060B" w:rsidRDefault="00CE060B" w:rsidP="00476499"/>
    <w:p w14:paraId="30997B25" w14:textId="77777777" w:rsidR="00CE060B" w:rsidRDefault="00CE060B" w:rsidP="00476499"/>
    <w:p w14:paraId="0B16091F" w14:textId="77777777" w:rsidR="00CE060B" w:rsidRDefault="00CE060B" w:rsidP="00476499"/>
    <w:p w14:paraId="67689318" w14:textId="77777777" w:rsidR="00CE060B" w:rsidRDefault="00CE060B" w:rsidP="00476499"/>
    <w:p w14:paraId="31DFFFB3" w14:textId="77777777" w:rsidR="00CE060B" w:rsidRDefault="00CE060B" w:rsidP="00476499"/>
    <w:p w14:paraId="796132CA" w14:textId="77777777" w:rsidR="000B7D18" w:rsidRDefault="000B7D18" w:rsidP="00476499"/>
    <w:p w14:paraId="20E67B80" w14:textId="77777777" w:rsidR="000B7D18" w:rsidRDefault="000B7D18" w:rsidP="00476499"/>
    <w:p w14:paraId="451CAAC0" w14:textId="77777777" w:rsidR="000B7D18" w:rsidRDefault="000B7D18" w:rsidP="00476499"/>
    <w:p w14:paraId="77CF6C00" w14:textId="77777777" w:rsidR="000B7D18" w:rsidRDefault="000B7D18" w:rsidP="00476499"/>
    <w:p w14:paraId="6B6F3D8C" w14:textId="77777777" w:rsidR="000B7D18" w:rsidRDefault="000B7D18" w:rsidP="00476499"/>
    <w:p w14:paraId="25992650" w14:textId="77777777" w:rsidR="000B7D18" w:rsidRDefault="000B7D18" w:rsidP="00E2523A"/>
    <w:p w14:paraId="7F5F87AD" w14:textId="77777777" w:rsidR="000B7D18" w:rsidRDefault="000B7D18" w:rsidP="00476499"/>
    <w:p w14:paraId="0EE4F608" w14:textId="77777777" w:rsidR="000B7D18" w:rsidRDefault="000B7D18" w:rsidP="00476499"/>
    <w:p w14:paraId="1243E2C8" w14:textId="5DF53C1C" w:rsidR="001117A1" w:rsidRDefault="001117A1">
      <w:pPr>
        <w:suppressAutoHyphens w:val="0"/>
        <w:spacing w:after="0" w:line="240" w:lineRule="auto"/>
        <w:ind w:right="0"/>
        <w:jc w:val="left"/>
      </w:pPr>
      <w:r>
        <w:br w:type="page"/>
      </w:r>
    </w:p>
    <w:p w14:paraId="515FD69E" w14:textId="77777777" w:rsidR="00E74E88" w:rsidRPr="000B3412" w:rsidRDefault="00E74E88" w:rsidP="00E74E88">
      <w:pPr>
        <w:jc w:val="left"/>
        <w:rPr>
          <w:sz w:val="24"/>
          <w:szCs w:val="24"/>
        </w:rPr>
      </w:pPr>
    </w:p>
    <w:p w14:paraId="30F73DEF" w14:textId="056ABA21" w:rsidR="00A94CA7" w:rsidRDefault="007C0C41" w:rsidP="008D5FFA">
      <w:pPr>
        <w:pStyle w:val="Titre1"/>
      </w:pPr>
      <w:r>
        <w:t>Introduction</w:t>
      </w:r>
    </w:p>
    <w:p w14:paraId="332E2BA9" w14:textId="77777777" w:rsidR="00E2523A" w:rsidRDefault="00E2523A" w:rsidP="00E2523A"/>
    <w:p w14:paraId="79177434" w14:textId="4E701F1C" w:rsidR="00E2523A" w:rsidRDefault="00E2523A" w:rsidP="00E2523A">
      <w:pPr>
        <w:pStyle w:val="Titre2"/>
      </w:pPr>
      <w:r>
        <w:t>Objectif de développement</w:t>
      </w:r>
    </w:p>
    <w:p w14:paraId="76CE690C" w14:textId="2CA05B3F" w:rsidR="00E2523A" w:rsidRDefault="00E2523A" w:rsidP="00E2523A">
      <w:r>
        <w:t xml:space="preserve">Ce projet a pour objectif de vous permettre de créer </w:t>
      </w:r>
      <w:proofErr w:type="gramStart"/>
      <w:r>
        <w:t xml:space="preserve">une REST </w:t>
      </w:r>
      <w:r w:rsidR="000F3FF7">
        <w:t>API</w:t>
      </w:r>
      <w:proofErr w:type="gramEnd"/>
      <w:r>
        <w:t xml:space="preserve"> permettant d’effectuer des opérations CRUD sur des enregistrement d’une base de données.</w:t>
      </w:r>
    </w:p>
    <w:p w14:paraId="45FADE0A" w14:textId="77777777" w:rsidR="00E2523A" w:rsidRDefault="00E2523A" w:rsidP="00E2523A"/>
    <w:p w14:paraId="594FE34D" w14:textId="4124D6F4" w:rsidR="00E2523A" w:rsidRDefault="00E2523A" w:rsidP="00E2523A">
      <w:r>
        <w:t>Cette base de données a pour objectif de représenter un système bancaire minimaliste.</w:t>
      </w:r>
    </w:p>
    <w:p w14:paraId="544881E3" w14:textId="18434D9F" w:rsidR="00E2523A" w:rsidRDefault="00E2523A" w:rsidP="00E2523A"/>
    <w:p w14:paraId="0A5833BC" w14:textId="1925D890" w:rsidR="00E2523A" w:rsidRDefault="00E2523A" w:rsidP="00E2523A">
      <w:r>
        <w:t>Vous allez créer les entités</w:t>
      </w:r>
      <w:r w:rsidR="000F3FF7">
        <w:t xml:space="preserve"> (et donc les tables)</w:t>
      </w:r>
      <w:r>
        <w:t xml:space="preserve"> suivantes :</w:t>
      </w:r>
    </w:p>
    <w:p w14:paraId="26DE54B6" w14:textId="14EB7C3E" w:rsidR="00E2523A" w:rsidRDefault="00E2523A" w:rsidP="00E2523A">
      <w:pPr>
        <w:pStyle w:val="Paragraphedeliste"/>
        <w:numPr>
          <w:ilvl w:val="0"/>
          <w:numId w:val="23"/>
        </w:numPr>
      </w:pPr>
      <w:proofErr w:type="spellStart"/>
      <w:r>
        <w:t>Account</w:t>
      </w:r>
      <w:proofErr w:type="spellEnd"/>
      <w:r w:rsidR="000F3FF7">
        <w:t> : représente des comptes bancaires</w:t>
      </w:r>
    </w:p>
    <w:p w14:paraId="0364AD7B" w14:textId="18BEB822" w:rsidR="00E2523A" w:rsidRDefault="00E2523A" w:rsidP="00E2523A">
      <w:pPr>
        <w:pStyle w:val="Paragraphedeliste"/>
        <w:numPr>
          <w:ilvl w:val="0"/>
          <w:numId w:val="23"/>
        </w:numPr>
      </w:pPr>
      <w:r>
        <w:t>User</w:t>
      </w:r>
      <w:r w:rsidR="000F3FF7">
        <w:t> : représente des utilisateurs</w:t>
      </w:r>
    </w:p>
    <w:p w14:paraId="5589CFF1" w14:textId="32F5A98A" w:rsidR="000F3FF7" w:rsidRDefault="000F3FF7" w:rsidP="00C63E74">
      <w:pPr>
        <w:pStyle w:val="Paragraphedeliste"/>
        <w:numPr>
          <w:ilvl w:val="0"/>
          <w:numId w:val="23"/>
        </w:numPr>
      </w:pPr>
      <w:proofErr w:type="spellStart"/>
      <w:r>
        <w:t>BankAdvisor</w:t>
      </w:r>
      <w:proofErr w:type="spellEnd"/>
      <w:r>
        <w:t> : représente des conseiller bancaires</w:t>
      </w:r>
    </w:p>
    <w:p w14:paraId="65A6D9EF" w14:textId="77777777" w:rsidR="00C63E74" w:rsidRDefault="00C63E74" w:rsidP="00C63E74">
      <w:pPr>
        <w:pStyle w:val="Paragraphedeliste"/>
        <w:ind w:left="720"/>
      </w:pPr>
    </w:p>
    <w:p w14:paraId="573CA9C4" w14:textId="59BBD63A" w:rsidR="000F3FF7" w:rsidRDefault="000F3FF7" w:rsidP="000F3FF7">
      <w:pPr>
        <w:pStyle w:val="Titre2"/>
      </w:pPr>
      <w:r>
        <w:t>Règles métier</w:t>
      </w:r>
    </w:p>
    <w:p w14:paraId="5C2866B1" w14:textId="77777777" w:rsidR="00E2523A" w:rsidRDefault="00E2523A" w:rsidP="00E2523A"/>
    <w:p w14:paraId="06487EAD" w14:textId="5A9D29F4" w:rsidR="000F3FF7" w:rsidRDefault="000F3FF7" w:rsidP="00E2523A">
      <w:r>
        <w:t>Voici une liste de règle métier que vous allez pouvoir implémenter :</w:t>
      </w:r>
    </w:p>
    <w:p w14:paraId="3A58A846" w14:textId="1080F515" w:rsidR="000F3FF7" w:rsidRDefault="000F3FF7" w:rsidP="000F3FF7">
      <w:pPr>
        <w:pStyle w:val="Paragraphedeliste"/>
        <w:numPr>
          <w:ilvl w:val="0"/>
          <w:numId w:val="24"/>
        </w:numPr>
      </w:pPr>
      <w:r>
        <w:t>Un utilisateur peut avoir un ou plusieurs comptes bancaires et un compte bancaire n’a qu’un seul propriétaire. Un utilisateur peut ne pas avoir de compte bancaire.</w:t>
      </w:r>
    </w:p>
    <w:p w14:paraId="03A65208" w14:textId="38EC8CFD" w:rsidR="000F3FF7" w:rsidRDefault="000F3FF7" w:rsidP="00C63E74">
      <w:pPr>
        <w:pStyle w:val="Paragraphedeliste"/>
        <w:numPr>
          <w:ilvl w:val="0"/>
          <w:numId w:val="24"/>
        </w:numPr>
      </w:pPr>
      <w:r>
        <w:t>Un utilisateur peut avoir un ou plusieurs conseillers</w:t>
      </w:r>
      <w:r w:rsidR="00EB7DDF">
        <w:t xml:space="preserve"> de référence</w:t>
      </w:r>
      <w:r>
        <w:t>. Chaque conseiller peut suivre un ou plusieurs clients. Un utilisateur doit obligatoirement avoir au moins un conseiller.</w:t>
      </w:r>
    </w:p>
    <w:p w14:paraId="505D0681" w14:textId="2510761D" w:rsidR="00C63E74" w:rsidRDefault="00C63E74" w:rsidP="00C63E74">
      <w:pPr>
        <w:pStyle w:val="Paragraphedeliste"/>
        <w:numPr>
          <w:ilvl w:val="0"/>
          <w:numId w:val="24"/>
        </w:numPr>
      </w:pPr>
      <w:r>
        <w:t xml:space="preserve">Un conseiller à une spécialité </w:t>
      </w:r>
      <w:r w:rsidR="003256AF">
        <w:t>parmi {« Assurance », « Placement », « Prêt immobilier », « Crédit consommation </w:t>
      </w:r>
      <w:proofErr w:type="gramStart"/>
      <w:r w:rsidR="003256AF">
        <w:t>» }</w:t>
      </w:r>
      <w:proofErr w:type="gramEnd"/>
    </w:p>
    <w:p w14:paraId="2C5352FC" w14:textId="77777777" w:rsidR="000F3FF7" w:rsidRDefault="000F3FF7" w:rsidP="00E2523A"/>
    <w:p w14:paraId="77C3A2CF" w14:textId="3B53C9D9" w:rsidR="00E2523A" w:rsidRPr="00E2523A" w:rsidRDefault="00E2523A" w:rsidP="00E2523A">
      <w:pPr>
        <w:pStyle w:val="Titre2"/>
      </w:pPr>
      <w:r>
        <w:t>Stack technique</w:t>
      </w:r>
    </w:p>
    <w:p w14:paraId="23C0B85F" w14:textId="77777777" w:rsidR="00E2523A" w:rsidRDefault="00E2523A" w:rsidP="00E2523A">
      <w:r>
        <w:t xml:space="preserve">Vous allez mettre en place une REST Api basée sur </w:t>
      </w:r>
      <w:proofErr w:type="gramStart"/>
      <w:r>
        <w:t>la stack</w:t>
      </w:r>
      <w:proofErr w:type="gramEnd"/>
      <w:r>
        <w:t xml:space="preserve"> technique suivante :</w:t>
      </w:r>
    </w:p>
    <w:p w14:paraId="4C1C08B6" w14:textId="3D500C76" w:rsidR="00E2523A" w:rsidRDefault="00E2523A" w:rsidP="00E2523A">
      <w:pPr>
        <w:pStyle w:val="Paragraphedeliste"/>
        <w:numPr>
          <w:ilvl w:val="0"/>
          <w:numId w:val="22"/>
        </w:numPr>
        <w:rPr>
          <w:lang w:val="en-US"/>
        </w:rPr>
      </w:pPr>
      <w:r>
        <w:rPr>
          <w:lang w:val="en-US"/>
        </w:rPr>
        <w:t xml:space="preserve">Code </w:t>
      </w:r>
      <w:proofErr w:type="spellStart"/>
      <w:r>
        <w:rPr>
          <w:lang w:val="en-US"/>
        </w:rPr>
        <w:t>serveur</w:t>
      </w:r>
      <w:proofErr w:type="spellEnd"/>
      <w:r>
        <w:rPr>
          <w:lang w:val="en-US"/>
        </w:rPr>
        <w:t xml:space="preserve"> </w:t>
      </w:r>
      <w:r w:rsidRPr="00E2523A">
        <w:rPr>
          <w:lang w:val="en-US"/>
        </w:rPr>
        <w:t xml:space="preserve">Jakarta </w:t>
      </w:r>
      <w:proofErr w:type="gramStart"/>
      <w:r w:rsidRPr="00E2523A">
        <w:rPr>
          <w:lang w:val="en-US"/>
        </w:rPr>
        <w:t>EE</w:t>
      </w:r>
      <w:r>
        <w:rPr>
          <w:lang w:val="en-US"/>
        </w:rPr>
        <w:t xml:space="preserve"> :</w:t>
      </w:r>
      <w:proofErr w:type="gramEnd"/>
    </w:p>
    <w:p w14:paraId="304F8B77" w14:textId="0290CF51" w:rsidR="00E2523A" w:rsidRDefault="00E2523A" w:rsidP="00E2523A">
      <w:pPr>
        <w:pStyle w:val="Paragraphedeliste"/>
        <w:numPr>
          <w:ilvl w:val="1"/>
          <w:numId w:val="22"/>
        </w:numPr>
      </w:pPr>
      <w:r w:rsidRPr="00E2523A">
        <w:t xml:space="preserve">Spring (avec </w:t>
      </w:r>
      <w:proofErr w:type="spellStart"/>
      <w:r w:rsidRPr="00E2523A">
        <w:t>Springboot</w:t>
      </w:r>
      <w:proofErr w:type="spellEnd"/>
      <w:r w:rsidRPr="00E2523A">
        <w:t xml:space="preserve"> en ou</w:t>
      </w:r>
      <w:r>
        <w:t>til de développement) ;</w:t>
      </w:r>
    </w:p>
    <w:p w14:paraId="7EEC46B2" w14:textId="77B1C7DE" w:rsidR="00E2523A" w:rsidRDefault="00E2523A" w:rsidP="00E2523A">
      <w:pPr>
        <w:pStyle w:val="Paragraphedeliste"/>
        <w:numPr>
          <w:ilvl w:val="1"/>
          <w:numId w:val="22"/>
        </w:numPr>
      </w:pPr>
      <w:r>
        <w:t>JPA</w:t>
      </w:r>
    </w:p>
    <w:p w14:paraId="0B413F35" w14:textId="403562EC" w:rsidR="00E2523A" w:rsidRDefault="00E2523A" w:rsidP="00E2523A">
      <w:pPr>
        <w:pStyle w:val="Paragraphedeliste"/>
        <w:numPr>
          <w:ilvl w:val="0"/>
          <w:numId w:val="22"/>
        </w:numPr>
      </w:pPr>
      <w:r>
        <w:t>Base de données :</w:t>
      </w:r>
    </w:p>
    <w:p w14:paraId="1379B892" w14:textId="233761AE" w:rsidR="00E2523A" w:rsidRDefault="00E2523A" w:rsidP="00E2523A">
      <w:pPr>
        <w:pStyle w:val="Paragraphedeliste"/>
        <w:numPr>
          <w:ilvl w:val="1"/>
          <w:numId w:val="22"/>
        </w:numPr>
      </w:pPr>
      <w:r>
        <w:t>PostgreSQL</w:t>
      </w:r>
    </w:p>
    <w:p w14:paraId="224EC1E3" w14:textId="633D4B12" w:rsidR="000F3FF7" w:rsidRDefault="000F3FF7">
      <w:pPr>
        <w:suppressAutoHyphens w:val="0"/>
        <w:spacing w:after="0" w:line="240" w:lineRule="auto"/>
        <w:ind w:right="0"/>
        <w:jc w:val="left"/>
      </w:pPr>
      <w:r>
        <w:br w:type="page"/>
      </w:r>
    </w:p>
    <w:p w14:paraId="4175E8C0" w14:textId="77777777" w:rsidR="00E2523A" w:rsidRDefault="00E2523A" w:rsidP="00E2523A"/>
    <w:p w14:paraId="1DA601B5" w14:textId="5F0BD027" w:rsidR="00E2523A" w:rsidRPr="00E2523A" w:rsidRDefault="000F3FF7" w:rsidP="000F3FF7">
      <w:pPr>
        <w:pStyle w:val="Titre1"/>
      </w:pPr>
      <w:r>
        <w:t>Marche à suivre</w:t>
      </w:r>
    </w:p>
    <w:p w14:paraId="761A4ACB" w14:textId="77777777" w:rsidR="00E2523A" w:rsidRPr="00E2523A" w:rsidRDefault="00E2523A" w:rsidP="00E2523A"/>
    <w:p w14:paraId="1A4F0510" w14:textId="487834BF" w:rsidR="006D2FB6" w:rsidRDefault="00EB7DDF" w:rsidP="00EB7DDF">
      <w:pPr>
        <w:pStyle w:val="Titre2"/>
      </w:pPr>
      <w:r>
        <w:t>Fork du projet</w:t>
      </w:r>
    </w:p>
    <w:p w14:paraId="23E3730A" w14:textId="565A104A" w:rsidR="00EB7DDF" w:rsidRDefault="00EB7DDF" w:rsidP="00EB7DDF">
      <w:r>
        <w:t>Vous pourrez commencer à travailler sur le projet en utilisant la base disponible à l’adresse suivante :</w:t>
      </w:r>
    </w:p>
    <w:p w14:paraId="3B91046A" w14:textId="77777777" w:rsidR="00EB7DDF" w:rsidRDefault="00EB7DDF" w:rsidP="00EB7DDF"/>
    <w:p w14:paraId="13996157" w14:textId="7784B1D8" w:rsidR="004709D6" w:rsidRPr="004709D6" w:rsidRDefault="004709D6" w:rsidP="004709D6">
      <w:pPr>
        <w:pStyle w:val="Titre2"/>
      </w:pPr>
      <w:r>
        <w:t>Mise en place de la base de données</w:t>
      </w:r>
    </w:p>
    <w:p w14:paraId="070F315B" w14:textId="7951DFF1" w:rsidR="00EB7DDF" w:rsidRDefault="004709D6" w:rsidP="00EB7DDF">
      <w:r>
        <w:t>Démarrer la base de données fournie en utilisant Docker.</w:t>
      </w:r>
    </w:p>
    <w:p w14:paraId="139FB52A" w14:textId="77777777" w:rsidR="004709D6" w:rsidRDefault="004709D6" w:rsidP="00EB7DDF"/>
    <w:p w14:paraId="2DD04D99" w14:textId="2449AA3C" w:rsidR="00EB7DDF" w:rsidRDefault="00951E81" w:rsidP="00EB7DDF">
      <w:pPr>
        <w:pStyle w:val="Titre2"/>
      </w:pPr>
      <w:r>
        <w:t>Première</w:t>
      </w:r>
      <w:r w:rsidR="00EB7DDF">
        <w:t xml:space="preserve"> entité : </w:t>
      </w:r>
      <w:proofErr w:type="spellStart"/>
      <w:r>
        <w:t>Account</w:t>
      </w:r>
      <w:proofErr w:type="spellEnd"/>
    </w:p>
    <w:p w14:paraId="1032E8FB" w14:textId="73182907" w:rsidR="00EB7DDF" w:rsidRPr="00EB7DDF" w:rsidRDefault="00EB7DDF" w:rsidP="00EB7DDF">
      <w:pPr>
        <w:pStyle w:val="Titre3"/>
      </w:pPr>
      <w:r>
        <w:t xml:space="preserve">Passage de la </w:t>
      </w:r>
      <w:proofErr w:type="gramStart"/>
      <w:r>
        <w:t xml:space="preserve">classe </w:t>
      </w:r>
      <w:r w:rsidR="00951E81">
        <w:t xml:space="preserve"> «</w:t>
      </w:r>
      <w:proofErr w:type="gramEnd"/>
      <w:r w:rsidR="00951E81">
        <w:t> </w:t>
      </w:r>
      <w:proofErr w:type="spellStart"/>
      <w:r w:rsidR="00951E81">
        <w:t>Account</w:t>
      </w:r>
      <w:proofErr w:type="spellEnd"/>
      <w:r w:rsidR="00951E81">
        <w:t xml:space="preserve"> » </w:t>
      </w:r>
      <w:r>
        <w:t>en « </w:t>
      </w:r>
      <w:proofErr w:type="spellStart"/>
      <w:r>
        <w:t>entity</w:t>
      </w:r>
      <w:proofErr w:type="spellEnd"/>
      <w:r>
        <w:t> »</w:t>
      </w:r>
    </w:p>
    <w:p w14:paraId="398ECA5D" w14:textId="0D7B0616" w:rsidR="00EB7DDF" w:rsidRDefault="00EB7DDF" w:rsidP="00EB7DDF">
      <w:r>
        <w:t>Développez l’entité « </w:t>
      </w:r>
      <w:proofErr w:type="spellStart"/>
      <w:r>
        <w:t>Account</w:t>
      </w:r>
      <w:proofErr w:type="spellEnd"/>
      <w:r>
        <w:t> » du package « </w:t>
      </w:r>
      <w:proofErr w:type="spellStart"/>
      <w:proofErr w:type="gramStart"/>
      <w:r w:rsidRPr="00EB7DDF">
        <w:rPr>
          <w:b/>
          <w:bCs/>
        </w:rPr>
        <w:t>fr.afpa.orm.entities</w:t>
      </w:r>
      <w:proofErr w:type="spellEnd"/>
      <w:proofErr w:type="gramEnd"/>
      <w:r>
        <w:t> » en suivant les indication des « TODO ».</w:t>
      </w:r>
    </w:p>
    <w:p w14:paraId="5B305D3E" w14:textId="369FC001" w:rsidR="00EB7DDF" w:rsidRDefault="00EB7DDF" w:rsidP="00EB7DDF"/>
    <w:p w14:paraId="4FBF0457" w14:textId="7F772C54" w:rsidR="00951E81" w:rsidRDefault="00951E81" w:rsidP="00951E81">
      <w:pPr>
        <w:pStyle w:val="Titre3"/>
      </w:pPr>
      <w:r>
        <w:t>Implémentation d’un « repository »</w:t>
      </w:r>
    </w:p>
    <w:p w14:paraId="704319BF" w14:textId="621A3F33" w:rsidR="00951E81" w:rsidRPr="00951E81" w:rsidRDefault="00951E81" w:rsidP="00951E81">
      <w:r>
        <w:t>Afin de pouvoir effectuer des opérations CRUD sur la base de données en utilisant les entités, implémentez le code attendu par le « TODO » de la classe « </w:t>
      </w:r>
      <w:proofErr w:type="spellStart"/>
      <w:proofErr w:type="gramStart"/>
      <w:r w:rsidRPr="00EB7DDF">
        <w:rPr>
          <w:b/>
          <w:bCs/>
        </w:rPr>
        <w:t>fr.afpa.orm.</w:t>
      </w:r>
      <w:r>
        <w:rPr>
          <w:b/>
          <w:bCs/>
        </w:rPr>
        <w:t>repositories</w:t>
      </w:r>
      <w:proofErr w:type="gramEnd"/>
      <w:r>
        <w:rPr>
          <w:b/>
          <w:bCs/>
        </w:rPr>
        <w:t>.AccountRepository</w:t>
      </w:r>
      <w:proofErr w:type="spellEnd"/>
      <w:r>
        <w:rPr>
          <w:b/>
          <w:bCs/>
        </w:rPr>
        <w:t> »</w:t>
      </w:r>
    </w:p>
    <w:p w14:paraId="72150FE3" w14:textId="18D114D0" w:rsidR="00EB7DDF" w:rsidRDefault="00EB7DDF" w:rsidP="00EB7DDF"/>
    <w:p w14:paraId="0EEB6E1D" w14:textId="279F1EB1" w:rsidR="00EB7DDF" w:rsidRPr="00EB7DDF" w:rsidRDefault="00951E81" w:rsidP="00951E81">
      <w:pPr>
        <w:pStyle w:val="Titre3"/>
      </w:pPr>
      <w:r>
        <w:t xml:space="preserve">Implémentation du contrôleur </w:t>
      </w:r>
      <w:proofErr w:type="spellStart"/>
      <w:r>
        <w:t>Rest</w:t>
      </w:r>
      <w:proofErr w:type="spellEnd"/>
    </w:p>
    <w:p w14:paraId="3A09B145" w14:textId="238D6B2A" w:rsidR="00C77548" w:rsidRDefault="00951E81" w:rsidP="00D21FF3">
      <w:pPr>
        <w:rPr>
          <w:b/>
          <w:bCs/>
        </w:rPr>
      </w:pPr>
      <w:r>
        <w:t>Complétez le code de la classe « </w:t>
      </w:r>
      <w:proofErr w:type="spellStart"/>
      <w:proofErr w:type="gramStart"/>
      <w:r w:rsidRPr="00EB7DDF">
        <w:rPr>
          <w:b/>
          <w:bCs/>
        </w:rPr>
        <w:t>fr.afpa.orm.</w:t>
      </w:r>
      <w:r>
        <w:rPr>
          <w:b/>
          <w:bCs/>
        </w:rPr>
        <w:t>web.controllers</w:t>
      </w:r>
      <w:proofErr w:type="gramEnd"/>
      <w:r>
        <w:rPr>
          <w:b/>
          <w:bCs/>
        </w:rPr>
        <w:t>.AccountRestController</w:t>
      </w:r>
      <w:proofErr w:type="spellEnd"/>
      <w:r>
        <w:rPr>
          <w:b/>
          <w:bCs/>
        </w:rPr>
        <w:t> »</w:t>
      </w:r>
      <w:r w:rsidR="0037657C">
        <w:rPr>
          <w:b/>
          <w:bCs/>
        </w:rPr>
        <w:t>.</w:t>
      </w:r>
    </w:p>
    <w:p w14:paraId="6C82E7AB" w14:textId="77777777" w:rsidR="0037657C" w:rsidRDefault="0037657C" w:rsidP="00D21FF3">
      <w:pPr>
        <w:rPr>
          <w:b/>
          <w:bCs/>
        </w:rPr>
      </w:pPr>
    </w:p>
    <w:p w14:paraId="64285858" w14:textId="712FB0A3" w:rsidR="0037657C" w:rsidRPr="00E2523A" w:rsidRDefault="0037657C" w:rsidP="0037657C">
      <w:pPr>
        <w:pStyle w:val="Titre3"/>
      </w:pPr>
      <w:r>
        <w:t xml:space="preserve">Test des </w:t>
      </w:r>
      <w:proofErr w:type="spellStart"/>
      <w:r>
        <w:t>endpoints</w:t>
      </w:r>
      <w:proofErr w:type="spellEnd"/>
    </w:p>
    <w:p w14:paraId="1E178710" w14:textId="7D40E1BA" w:rsidR="009F4D4D" w:rsidRDefault="0037657C">
      <w:pPr>
        <w:suppressAutoHyphens w:val="0"/>
        <w:spacing w:after="0" w:line="240" w:lineRule="auto"/>
        <w:ind w:right="0"/>
        <w:jc w:val="left"/>
      </w:pPr>
      <w:r w:rsidRPr="0037657C">
        <w:t xml:space="preserve">Testez les </w:t>
      </w:r>
      <w:proofErr w:type="spellStart"/>
      <w:r>
        <w:t>endpoints</w:t>
      </w:r>
      <w:proofErr w:type="spellEnd"/>
      <w:r>
        <w:t xml:space="preserve"> que vous venez d’implémenter.</w:t>
      </w:r>
    </w:p>
    <w:p w14:paraId="277BA60F" w14:textId="77777777" w:rsidR="0037657C" w:rsidRDefault="0037657C">
      <w:pPr>
        <w:suppressAutoHyphens w:val="0"/>
        <w:spacing w:after="0" w:line="240" w:lineRule="auto"/>
        <w:ind w:right="0"/>
        <w:jc w:val="left"/>
      </w:pPr>
    </w:p>
    <w:p w14:paraId="5E4FCBF9" w14:textId="5CD8AED4" w:rsidR="0037657C" w:rsidRDefault="0037657C">
      <w:pPr>
        <w:suppressAutoHyphens w:val="0"/>
        <w:spacing w:after="0" w:line="240" w:lineRule="auto"/>
        <w:ind w:right="0"/>
        <w:jc w:val="left"/>
      </w:pPr>
    </w:p>
    <w:p w14:paraId="49D26E37" w14:textId="5F4E091F" w:rsidR="0037657C" w:rsidRDefault="0037657C" w:rsidP="004709D6">
      <w:pPr>
        <w:pStyle w:val="Titre2"/>
      </w:pPr>
      <w:r>
        <w:t>Relation</w:t>
      </w:r>
      <w:r w:rsidR="004709D6">
        <w:t xml:space="preserve">s </w:t>
      </w:r>
      <w:proofErr w:type="spellStart"/>
      <w:r w:rsidR="004709D6">
        <w:t>ManyToOne</w:t>
      </w:r>
      <w:proofErr w:type="spellEnd"/>
      <w:r w:rsidR="004709D6">
        <w:t xml:space="preserve"> &amp; </w:t>
      </w:r>
      <w:proofErr w:type="spellStart"/>
      <w:r w:rsidR="004709D6">
        <w:t>OneToMany</w:t>
      </w:r>
      <w:proofErr w:type="spellEnd"/>
    </w:p>
    <w:p w14:paraId="22925331" w14:textId="0D105ABC" w:rsidR="00444CB4" w:rsidRPr="00444CB4" w:rsidRDefault="00444CB4" w:rsidP="00444CB4">
      <w:pPr>
        <w:pStyle w:val="Titre3"/>
      </w:pPr>
      <w:r>
        <w:t>Modification de la base de données</w:t>
      </w:r>
    </w:p>
    <w:p w14:paraId="4FFFE09F" w14:textId="403B050C" w:rsidR="009F4D4D" w:rsidRDefault="004709D6">
      <w:pPr>
        <w:suppressAutoHyphens w:val="0"/>
        <w:spacing w:after="0" w:line="240" w:lineRule="auto"/>
        <w:ind w:right="0"/>
        <w:jc w:val="left"/>
        <w:rPr>
          <w:sz w:val="24"/>
          <w:szCs w:val="24"/>
        </w:rPr>
      </w:pPr>
      <w:r>
        <w:rPr>
          <w:sz w:val="24"/>
          <w:szCs w:val="24"/>
        </w:rPr>
        <w:t>Vous allez mettre en place la structure de base de données suivante :</w:t>
      </w:r>
    </w:p>
    <w:p w14:paraId="6016B9F3" w14:textId="77777777" w:rsidR="004709D6" w:rsidRDefault="004709D6">
      <w:pPr>
        <w:suppressAutoHyphens w:val="0"/>
        <w:spacing w:after="0" w:line="240" w:lineRule="auto"/>
        <w:ind w:right="0"/>
        <w:jc w:val="left"/>
        <w:rPr>
          <w:sz w:val="24"/>
          <w:szCs w:val="24"/>
        </w:rPr>
      </w:pPr>
    </w:p>
    <w:p w14:paraId="19390152" w14:textId="77777777" w:rsidR="00D64093" w:rsidRDefault="004709D6" w:rsidP="00D64093">
      <w:pPr>
        <w:keepNext/>
        <w:suppressAutoHyphens w:val="0"/>
        <w:spacing w:after="0" w:line="240" w:lineRule="auto"/>
        <w:ind w:right="0"/>
        <w:jc w:val="center"/>
      </w:pPr>
      <w:r w:rsidRPr="004709D6">
        <w:rPr>
          <w:noProof/>
          <w:sz w:val="24"/>
          <w:szCs w:val="24"/>
        </w:rPr>
        <w:drawing>
          <wp:inline distT="0" distB="0" distL="0" distR="0" wp14:anchorId="6A56A048" wp14:editId="184FE86A">
            <wp:extent cx="2514600" cy="1295400"/>
            <wp:effectExtent l="0" t="0" r="0" b="0"/>
            <wp:docPr id="82514186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41862"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514600" cy="1295400"/>
                    </a:xfrm>
                    <a:prstGeom prst="rect">
                      <a:avLst/>
                    </a:prstGeom>
                  </pic:spPr>
                </pic:pic>
              </a:graphicData>
            </a:graphic>
          </wp:inline>
        </w:drawing>
      </w:r>
    </w:p>
    <w:p w14:paraId="56C54033" w14:textId="0104017C" w:rsidR="004709D6" w:rsidRDefault="00D64093" w:rsidP="00D64093">
      <w:pPr>
        <w:pStyle w:val="Lgende"/>
        <w:jc w:val="center"/>
        <w:rPr>
          <w:sz w:val="24"/>
          <w:szCs w:val="24"/>
        </w:rPr>
      </w:pPr>
      <w:bookmarkStart w:id="0" w:name="_Ref164761515"/>
      <w:r>
        <w:t xml:space="preserve">Figure </w:t>
      </w:r>
      <w:r>
        <w:fldChar w:fldCharType="begin"/>
      </w:r>
      <w:r>
        <w:instrText xml:space="preserve"> SEQ Figure \* ARABIC </w:instrText>
      </w:r>
      <w:r>
        <w:fldChar w:fldCharType="separate"/>
      </w:r>
      <w:r w:rsidR="003E76B2">
        <w:rPr>
          <w:noProof/>
        </w:rPr>
        <w:t>1</w:t>
      </w:r>
      <w:r>
        <w:fldChar w:fldCharType="end"/>
      </w:r>
      <w:bookmarkEnd w:id="0"/>
      <w:r>
        <w:t xml:space="preserve"> : diagramme ER "Utilisateurs et comptes associés"</w:t>
      </w:r>
    </w:p>
    <w:p w14:paraId="0E07C837" w14:textId="77777777" w:rsidR="004709D6" w:rsidRDefault="004709D6" w:rsidP="004709D6">
      <w:pPr>
        <w:suppressAutoHyphens w:val="0"/>
        <w:spacing w:after="0" w:line="240" w:lineRule="auto"/>
        <w:ind w:right="0"/>
        <w:jc w:val="center"/>
        <w:rPr>
          <w:sz w:val="24"/>
          <w:szCs w:val="24"/>
        </w:rPr>
      </w:pPr>
    </w:p>
    <w:p w14:paraId="1C75B729" w14:textId="77777777" w:rsidR="004709D6" w:rsidRDefault="004709D6" w:rsidP="004709D6">
      <w:pPr>
        <w:suppressAutoHyphens w:val="0"/>
        <w:spacing w:after="0" w:line="240" w:lineRule="auto"/>
        <w:ind w:right="0"/>
        <w:jc w:val="left"/>
        <w:rPr>
          <w:sz w:val="24"/>
          <w:szCs w:val="24"/>
        </w:rPr>
      </w:pPr>
      <w:r>
        <w:rPr>
          <w:sz w:val="24"/>
          <w:szCs w:val="24"/>
        </w:rPr>
        <w:t>Rappel des règles métier :</w:t>
      </w:r>
    </w:p>
    <w:p w14:paraId="747A769C" w14:textId="089B0793" w:rsidR="004709D6" w:rsidRDefault="004709D6" w:rsidP="004709D6">
      <w:pPr>
        <w:pStyle w:val="Paragraphedeliste"/>
        <w:numPr>
          <w:ilvl w:val="0"/>
          <w:numId w:val="25"/>
        </w:numPr>
        <w:suppressAutoHyphens w:val="0"/>
        <w:spacing w:after="0" w:line="240" w:lineRule="auto"/>
        <w:jc w:val="left"/>
        <w:rPr>
          <w:sz w:val="24"/>
          <w:szCs w:val="24"/>
        </w:rPr>
      </w:pPr>
      <w:proofErr w:type="gramStart"/>
      <w:r w:rsidRPr="004709D6">
        <w:rPr>
          <w:sz w:val="24"/>
          <w:szCs w:val="24"/>
        </w:rPr>
        <w:t>un</w:t>
      </w:r>
      <w:proofErr w:type="gramEnd"/>
      <w:r w:rsidRPr="004709D6">
        <w:rPr>
          <w:sz w:val="24"/>
          <w:szCs w:val="24"/>
        </w:rPr>
        <w:t xml:space="preserve"> utilisateur peut avoir un ou plusieurs comptes</w:t>
      </w:r>
      <w:r>
        <w:rPr>
          <w:sz w:val="24"/>
          <w:szCs w:val="24"/>
        </w:rPr>
        <w:t> ;</w:t>
      </w:r>
    </w:p>
    <w:p w14:paraId="0B8E0E76" w14:textId="648E8D24" w:rsidR="004709D6" w:rsidRDefault="004709D6" w:rsidP="004709D6">
      <w:pPr>
        <w:pStyle w:val="Paragraphedeliste"/>
        <w:numPr>
          <w:ilvl w:val="0"/>
          <w:numId w:val="25"/>
        </w:numPr>
        <w:suppressAutoHyphens w:val="0"/>
        <w:spacing w:after="0" w:line="240" w:lineRule="auto"/>
        <w:jc w:val="left"/>
        <w:rPr>
          <w:sz w:val="24"/>
          <w:szCs w:val="24"/>
        </w:rPr>
      </w:pPr>
      <w:proofErr w:type="gramStart"/>
      <w:r>
        <w:rPr>
          <w:sz w:val="24"/>
          <w:szCs w:val="24"/>
        </w:rPr>
        <w:lastRenderedPageBreak/>
        <w:t>un</w:t>
      </w:r>
      <w:proofErr w:type="gramEnd"/>
      <w:r>
        <w:rPr>
          <w:sz w:val="24"/>
          <w:szCs w:val="24"/>
        </w:rPr>
        <w:t xml:space="preserve"> compte n’a qu’un seul propriétaire.</w:t>
      </w:r>
    </w:p>
    <w:p w14:paraId="0D51C9CB" w14:textId="77777777" w:rsidR="004709D6" w:rsidRDefault="004709D6" w:rsidP="004709D6">
      <w:pPr>
        <w:suppressAutoHyphens w:val="0"/>
        <w:spacing w:after="0" w:line="240" w:lineRule="auto"/>
        <w:jc w:val="left"/>
        <w:rPr>
          <w:sz w:val="24"/>
          <w:szCs w:val="24"/>
        </w:rPr>
      </w:pPr>
    </w:p>
    <w:p w14:paraId="28586ECD" w14:textId="787A9879" w:rsidR="004709D6" w:rsidRDefault="004709D6" w:rsidP="004709D6">
      <w:pPr>
        <w:suppressAutoHyphens w:val="0"/>
        <w:spacing w:after="0" w:line="240" w:lineRule="auto"/>
        <w:jc w:val="left"/>
        <w:rPr>
          <w:sz w:val="24"/>
          <w:szCs w:val="24"/>
        </w:rPr>
      </w:pPr>
      <w:r>
        <w:rPr>
          <w:sz w:val="24"/>
          <w:szCs w:val="24"/>
        </w:rPr>
        <w:t xml:space="preserve">L’application de ces règles explique la présence de la clef étrangère </w:t>
      </w:r>
      <w:r w:rsidR="00D64093">
        <w:rPr>
          <w:sz w:val="24"/>
          <w:szCs w:val="24"/>
        </w:rPr>
        <w:t>« </w:t>
      </w:r>
      <w:proofErr w:type="spellStart"/>
      <w:r w:rsidR="00D64093" w:rsidRPr="00D64093">
        <w:rPr>
          <w:b/>
          <w:bCs/>
          <w:sz w:val="24"/>
          <w:szCs w:val="24"/>
        </w:rPr>
        <w:t>user_id</w:t>
      </w:r>
      <w:proofErr w:type="spellEnd"/>
      <w:r w:rsidR="00D64093">
        <w:rPr>
          <w:sz w:val="24"/>
          <w:szCs w:val="24"/>
        </w:rPr>
        <w:t> » dans la table « </w:t>
      </w:r>
      <w:proofErr w:type="spellStart"/>
      <w:r w:rsidR="00D64093" w:rsidRPr="00D64093">
        <w:rPr>
          <w:b/>
          <w:bCs/>
          <w:sz w:val="24"/>
          <w:szCs w:val="24"/>
        </w:rPr>
        <w:t>account</w:t>
      </w:r>
      <w:proofErr w:type="spellEnd"/>
      <w:r w:rsidR="00D64093">
        <w:rPr>
          <w:sz w:val="24"/>
          <w:szCs w:val="24"/>
        </w:rPr>
        <w:t> ».</w:t>
      </w:r>
    </w:p>
    <w:p w14:paraId="15C555C8" w14:textId="77777777" w:rsidR="00D64093" w:rsidRDefault="00D64093" w:rsidP="004709D6">
      <w:pPr>
        <w:suppressAutoHyphens w:val="0"/>
        <w:spacing w:after="0" w:line="240" w:lineRule="auto"/>
        <w:jc w:val="left"/>
        <w:rPr>
          <w:sz w:val="24"/>
          <w:szCs w:val="24"/>
        </w:rPr>
      </w:pPr>
    </w:p>
    <w:p w14:paraId="61A81013" w14:textId="66294FE7" w:rsidR="00D64093" w:rsidRDefault="00D64093" w:rsidP="004709D6">
      <w:pPr>
        <w:suppressAutoHyphens w:val="0"/>
        <w:spacing w:after="0" w:line="240" w:lineRule="auto"/>
        <w:jc w:val="left"/>
        <w:rPr>
          <w:sz w:val="24"/>
          <w:szCs w:val="24"/>
        </w:rPr>
      </w:pPr>
      <w:r>
        <w:rPr>
          <w:sz w:val="24"/>
          <w:szCs w:val="24"/>
        </w:rPr>
        <w:t xml:space="preserve">Modifiez la structure de la base de données avec votre client SGBD de prédilection pour obtenir quelque chose similaire à </w:t>
      </w:r>
      <w:r>
        <w:rPr>
          <w:sz w:val="24"/>
          <w:szCs w:val="24"/>
        </w:rPr>
        <w:fldChar w:fldCharType="begin"/>
      </w:r>
      <w:r>
        <w:rPr>
          <w:sz w:val="24"/>
          <w:szCs w:val="24"/>
        </w:rPr>
        <w:instrText xml:space="preserve"> REF _Ref164761515 \h </w:instrText>
      </w:r>
      <w:r>
        <w:rPr>
          <w:sz w:val="24"/>
          <w:szCs w:val="24"/>
        </w:rPr>
      </w:r>
      <w:r>
        <w:rPr>
          <w:sz w:val="24"/>
          <w:szCs w:val="24"/>
        </w:rPr>
        <w:fldChar w:fldCharType="separate"/>
      </w:r>
      <w:r w:rsidR="003E76B2">
        <w:t xml:space="preserve">Figure </w:t>
      </w:r>
      <w:r w:rsidR="003E76B2">
        <w:rPr>
          <w:noProof/>
        </w:rPr>
        <w:t>1</w:t>
      </w:r>
      <w:r>
        <w:rPr>
          <w:sz w:val="24"/>
          <w:szCs w:val="24"/>
        </w:rPr>
        <w:fldChar w:fldCharType="end"/>
      </w:r>
      <w:r>
        <w:rPr>
          <w:sz w:val="24"/>
          <w:szCs w:val="24"/>
        </w:rPr>
        <w:t>.</w:t>
      </w:r>
    </w:p>
    <w:p w14:paraId="76D0D063" w14:textId="77777777" w:rsidR="00D64093" w:rsidRDefault="00D64093" w:rsidP="004709D6">
      <w:pPr>
        <w:suppressAutoHyphens w:val="0"/>
        <w:spacing w:after="0" w:line="240" w:lineRule="auto"/>
        <w:jc w:val="left"/>
        <w:rPr>
          <w:sz w:val="24"/>
          <w:szCs w:val="24"/>
        </w:rPr>
      </w:pPr>
    </w:p>
    <w:p w14:paraId="0F3F2FEF" w14:textId="77777777" w:rsidR="00D64093" w:rsidRDefault="00D64093" w:rsidP="00D64093"/>
    <w:tbl>
      <w:tblPr>
        <w:tblStyle w:val="Grilledutableau"/>
        <w:tblW w:w="0" w:type="auto"/>
        <w:tblLook w:val="04A0" w:firstRow="1" w:lastRow="0" w:firstColumn="1" w:lastColumn="0" w:noHBand="0" w:noVBand="1"/>
      </w:tblPr>
      <w:tblGrid>
        <w:gridCol w:w="9921"/>
      </w:tblGrid>
      <w:tr w:rsidR="00D64093" w14:paraId="5CEA4A4D" w14:textId="77777777" w:rsidTr="0066669A">
        <w:tc>
          <w:tcPr>
            <w:tcW w:w="9921" w:type="dxa"/>
            <w:tcBorders>
              <w:top w:val="nil"/>
              <w:left w:val="single" w:sz="48" w:space="0" w:color="FFC000"/>
              <w:bottom w:val="nil"/>
              <w:right w:val="nil"/>
            </w:tcBorders>
            <w:shd w:val="clear" w:color="auto" w:fill="FFE697"/>
          </w:tcPr>
          <w:p w14:paraId="061E8BEA" w14:textId="77777777" w:rsidR="00D64093" w:rsidRPr="009105A4" w:rsidRDefault="00D64093" w:rsidP="0066669A">
            <w:pPr>
              <w:rPr>
                <w:b/>
                <w:bCs/>
              </w:rPr>
            </w:pPr>
            <w:r>
              <w:rPr>
                <w:b/>
                <w:bCs/>
              </w:rPr>
              <w:t>Attention</w:t>
            </w:r>
          </w:p>
        </w:tc>
      </w:tr>
      <w:tr w:rsidR="00D64093" w14:paraId="3621B949" w14:textId="77777777" w:rsidTr="00D64093">
        <w:trPr>
          <w:trHeight w:val="1322"/>
        </w:trPr>
        <w:tc>
          <w:tcPr>
            <w:tcW w:w="9921" w:type="dxa"/>
            <w:tcBorders>
              <w:top w:val="nil"/>
              <w:left w:val="single" w:sz="48" w:space="0" w:color="FFC000"/>
              <w:bottom w:val="nil"/>
              <w:right w:val="nil"/>
            </w:tcBorders>
          </w:tcPr>
          <w:p w14:paraId="5D4DA259" w14:textId="77777777" w:rsidR="00D64093" w:rsidRDefault="00D64093" w:rsidP="0066669A">
            <w:pPr>
              <w:suppressAutoHyphens w:val="0"/>
              <w:spacing w:before="100" w:beforeAutospacing="1" w:afterAutospacing="1" w:line="240" w:lineRule="auto"/>
              <w:ind w:right="0"/>
              <w:jc w:val="left"/>
            </w:pPr>
            <w:r>
              <w:t xml:space="preserve">Le type de la clef primaire de la table « user » doit être </w:t>
            </w:r>
            <w:r w:rsidRPr="00D64093">
              <w:rPr>
                <w:b/>
                <w:bCs/>
              </w:rPr>
              <w:t>UUID</w:t>
            </w:r>
            <w:r>
              <w:t>.</w:t>
            </w:r>
          </w:p>
          <w:p w14:paraId="0479DF53" w14:textId="405E6284" w:rsidR="00D64093" w:rsidRDefault="00D64093" w:rsidP="0066669A">
            <w:pPr>
              <w:suppressAutoHyphens w:val="0"/>
              <w:spacing w:before="100" w:beforeAutospacing="1" w:afterAutospacing="1" w:line="240" w:lineRule="auto"/>
              <w:ind w:right="0"/>
              <w:jc w:val="left"/>
            </w:pPr>
            <w:r>
              <w:t>UUID est l’acronyme de « </w:t>
            </w:r>
            <w:proofErr w:type="spellStart"/>
            <w:r>
              <w:t>Universally</w:t>
            </w:r>
            <w:proofErr w:type="spellEnd"/>
            <w:r>
              <w:t xml:space="preserve"> Unique Identifier » (identifiant universel unique) est </w:t>
            </w:r>
            <w:proofErr w:type="gramStart"/>
            <w:r>
              <w:t>peut être</w:t>
            </w:r>
            <w:proofErr w:type="gramEnd"/>
            <w:r>
              <w:t xml:space="preserve"> généré automatiquement par un SGBD.</w:t>
            </w:r>
          </w:p>
          <w:p w14:paraId="2612B8E4" w14:textId="6EA9B88F" w:rsidR="00D64093" w:rsidRDefault="00D64093" w:rsidP="0066669A">
            <w:pPr>
              <w:suppressAutoHyphens w:val="0"/>
              <w:spacing w:before="100" w:beforeAutospacing="1" w:afterAutospacing="1" w:line="240" w:lineRule="auto"/>
              <w:ind w:right="0"/>
              <w:jc w:val="left"/>
            </w:pPr>
            <w:r>
              <w:t>L’UUID est à privilégier dans le cas d’accès à des données exposées.</w:t>
            </w:r>
          </w:p>
          <w:p w14:paraId="3D953B25" w14:textId="0CFB750C" w:rsidR="00D64093" w:rsidRDefault="00D64093" w:rsidP="0066669A">
            <w:pPr>
              <w:suppressAutoHyphens w:val="0"/>
              <w:spacing w:before="100" w:beforeAutospacing="1" w:afterAutospacing="1" w:line="240" w:lineRule="auto"/>
              <w:ind w:right="0"/>
              <w:jc w:val="left"/>
            </w:pPr>
            <w:r>
              <w:t>Exemple dans votre cas : vous allez développer un « </w:t>
            </w:r>
            <w:proofErr w:type="spellStart"/>
            <w:r>
              <w:t>endpoint</w:t>
            </w:r>
            <w:proofErr w:type="spellEnd"/>
            <w:r>
              <w:t> » « </w:t>
            </w:r>
            <w:r w:rsidRPr="00444CB4">
              <w:rPr>
                <w:b/>
                <w:bCs/>
              </w:rPr>
              <w:t>/api/</w:t>
            </w:r>
            <w:proofErr w:type="spellStart"/>
            <w:r w:rsidRPr="00444CB4">
              <w:rPr>
                <w:b/>
                <w:bCs/>
              </w:rPr>
              <w:t>users</w:t>
            </w:r>
            <w:proofErr w:type="spellEnd"/>
            <w:r>
              <w:t> » qui permettra au client de récupérer des informations utilisateurs. Dans le cas d’utilisation d’un identifiant auto-incrémenté un attaquant peut deviner les identifiants utilisateurs (logiquement « </w:t>
            </w:r>
            <w:proofErr w:type="gramStart"/>
            <w:r>
              <w:t>1..</w:t>
            </w:r>
            <w:proofErr w:type="gramEnd"/>
            <w:r>
              <w:t xml:space="preserve">2..3… ») et tenter d’attaquer le </w:t>
            </w:r>
            <w:proofErr w:type="spellStart"/>
            <w:r>
              <w:t>endpoint</w:t>
            </w:r>
            <w:proofErr w:type="spellEnd"/>
            <w:r>
              <w:t xml:space="preserve"> en utilisant un chemin pour lequel </w:t>
            </w:r>
            <w:r w:rsidR="00444CB4">
              <w:t xml:space="preserve">il y a une donnée (par exemple « </w:t>
            </w:r>
            <w:r w:rsidR="00444CB4" w:rsidRPr="00444CB4">
              <w:rPr>
                <w:b/>
                <w:bCs/>
              </w:rPr>
              <w:t>/api/</w:t>
            </w:r>
            <w:proofErr w:type="spellStart"/>
            <w:r w:rsidR="00444CB4" w:rsidRPr="00444CB4">
              <w:rPr>
                <w:b/>
                <w:bCs/>
              </w:rPr>
              <w:t>users</w:t>
            </w:r>
            <w:proofErr w:type="spellEnd"/>
            <w:r w:rsidR="00444CB4" w:rsidRPr="00444CB4">
              <w:rPr>
                <w:b/>
                <w:bCs/>
              </w:rPr>
              <w:t>/2</w:t>
            </w:r>
            <w:r w:rsidR="00444CB4">
              <w:t> »</w:t>
            </w:r>
          </w:p>
          <w:p w14:paraId="3A98C87C" w14:textId="26DCAEF7" w:rsidR="00444CB4" w:rsidRDefault="00444CB4" w:rsidP="0066669A">
            <w:pPr>
              <w:suppressAutoHyphens w:val="0"/>
              <w:spacing w:before="100" w:beforeAutospacing="1" w:afterAutospacing="1" w:line="240" w:lineRule="auto"/>
              <w:ind w:right="0"/>
              <w:jc w:val="left"/>
            </w:pPr>
            <w:r>
              <w:t>Il sera beaucoup difficile à un attaquant de trouver un UUID correct.</w:t>
            </w:r>
          </w:p>
          <w:p w14:paraId="233151F4" w14:textId="73303983" w:rsidR="00D64093" w:rsidRPr="00AC74A6" w:rsidRDefault="00D64093" w:rsidP="0066669A">
            <w:pPr>
              <w:suppressAutoHyphens w:val="0"/>
              <w:spacing w:before="100" w:beforeAutospacing="1" w:afterAutospacing="1" w:line="240" w:lineRule="auto"/>
              <w:ind w:right="0"/>
              <w:jc w:val="left"/>
              <w:rPr>
                <w:rFonts w:ascii="Times New Roman" w:hAnsi="Times New Roman"/>
                <w:sz w:val="24"/>
                <w:szCs w:val="24"/>
                <w:lang w:eastAsia="fr-FR"/>
              </w:rPr>
            </w:pPr>
            <w:r>
              <w:t xml:space="preserve">Plus d’informations sur UUID en PostgreSQL : </w:t>
            </w:r>
            <w:hyperlink r:id="rId20" w:history="1">
              <w:r w:rsidRPr="00D64093">
                <w:rPr>
                  <w:rStyle w:val="Lienhypertexte"/>
                </w:rPr>
                <w:t>https://www.postgresql.org/docs/current/datatype-uuid.html</w:t>
              </w:r>
            </w:hyperlink>
          </w:p>
        </w:tc>
      </w:tr>
    </w:tbl>
    <w:p w14:paraId="46CDEF79" w14:textId="77777777" w:rsidR="00D64093" w:rsidRDefault="00D64093" w:rsidP="00D64093"/>
    <w:p w14:paraId="0975FCE9" w14:textId="3ACFF18D" w:rsidR="00444CB4" w:rsidRDefault="00444CB4" w:rsidP="00444CB4">
      <w:pPr>
        <w:pStyle w:val="Titre3"/>
      </w:pPr>
      <w:r>
        <w:t>Ajout d’un jeu d’essai</w:t>
      </w:r>
    </w:p>
    <w:p w14:paraId="7F266AF1" w14:textId="589836EE" w:rsidR="00444CB4" w:rsidRPr="00444CB4" w:rsidRDefault="00444CB4" w:rsidP="00444CB4">
      <w:r>
        <w:t>Ajoutez des enregistrements afin de façonner un jeu d’essai exploitable.</w:t>
      </w:r>
    </w:p>
    <w:p w14:paraId="1CA06F04" w14:textId="62C70147" w:rsidR="00B628B2" w:rsidRDefault="00B628B2">
      <w:pPr>
        <w:suppressAutoHyphens w:val="0"/>
        <w:spacing w:after="0" w:line="240" w:lineRule="auto"/>
        <w:ind w:right="0"/>
        <w:jc w:val="left"/>
      </w:pPr>
      <w:r>
        <w:br w:type="page"/>
      </w:r>
    </w:p>
    <w:p w14:paraId="5BD28DF6" w14:textId="1E8F3C8F" w:rsidR="00F54952" w:rsidRPr="00444CB4" w:rsidRDefault="00444CB4" w:rsidP="00444CB4">
      <w:pPr>
        <w:pStyle w:val="Titre3"/>
      </w:pPr>
      <w:r>
        <w:lastRenderedPageBreak/>
        <w:t>Implémentation des entités</w:t>
      </w:r>
    </w:p>
    <w:p w14:paraId="532B401C" w14:textId="6F468D43" w:rsidR="00444CB4" w:rsidRDefault="00444CB4" w:rsidP="009D302A">
      <w:pPr>
        <w:rPr>
          <w:sz w:val="24"/>
          <w:szCs w:val="24"/>
        </w:rPr>
      </w:pPr>
      <w:r>
        <w:rPr>
          <w:sz w:val="24"/>
          <w:szCs w:val="24"/>
        </w:rPr>
        <w:t>Une fois la base de données correctes, vous pourrez implémenter l’entité « User » et modifier « </w:t>
      </w:r>
      <w:proofErr w:type="spellStart"/>
      <w:r>
        <w:rPr>
          <w:sz w:val="24"/>
          <w:szCs w:val="24"/>
        </w:rPr>
        <w:t>Account</w:t>
      </w:r>
      <w:proofErr w:type="spellEnd"/>
      <w:r>
        <w:rPr>
          <w:sz w:val="24"/>
          <w:szCs w:val="24"/>
        </w:rPr>
        <w:t> ».</w:t>
      </w:r>
    </w:p>
    <w:p w14:paraId="03F02F0A" w14:textId="77777777" w:rsidR="00444CB4" w:rsidRDefault="00444CB4" w:rsidP="009D302A">
      <w:pPr>
        <w:rPr>
          <w:sz w:val="24"/>
          <w:szCs w:val="24"/>
        </w:rPr>
      </w:pPr>
    </w:p>
    <w:p w14:paraId="067818D1" w14:textId="66E2AB54" w:rsidR="00444CB4" w:rsidRDefault="00444CB4" w:rsidP="009D302A">
      <w:pPr>
        <w:rPr>
          <w:sz w:val="24"/>
          <w:szCs w:val="24"/>
        </w:rPr>
      </w:pPr>
      <w:r>
        <w:rPr>
          <w:sz w:val="24"/>
          <w:szCs w:val="24"/>
        </w:rPr>
        <w:t>Points de vigilance lors du développement :</w:t>
      </w:r>
    </w:p>
    <w:p w14:paraId="1414A2B6" w14:textId="734D83C5" w:rsidR="00444CB4" w:rsidRDefault="00444CB4" w:rsidP="00444CB4">
      <w:pPr>
        <w:pStyle w:val="Paragraphedeliste"/>
        <w:numPr>
          <w:ilvl w:val="0"/>
          <w:numId w:val="26"/>
        </w:numPr>
        <w:rPr>
          <w:sz w:val="24"/>
          <w:szCs w:val="24"/>
        </w:rPr>
      </w:pPr>
      <w:r>
        <w:rPr>
          <w:sz w:val="24"/>
          <w:szCs w:val="24"/>
        </w:rPr>
        <w:t>Déclarez autant d’attributs de classe qu’il y a de colonnes de table</w:t>
      </w:r>
    </w:p>
    <w:p w14:paraId="44782B25" w14:textId="596E14DF" w:rsidR="00444CB4" w:rsidRDefault="00444CB4" w:rsidP="00444CB4">
      <w:pPr>
        <w:pStyle w:val="Paragraphedeliste"/>
        <w:numPr>
          <w:ilvl w:val="0"/>
          <w:numId w:val="26"/>
        </w:numPr>
        <w:rPr>
          <w:sz w:val="24"/>
          <w:szCs w:val="24"/>
        </w:rPr>
      </w:pPr>
      <w:r>
        <w:rPr>
          <w:sz w:val="24"/>
          <w:szCs w:val="24"/>
        </w:rPr>
        <w:t>Adaptez le type Java en fonction du type de base de données</w:t>
      </w:r>
    </w:p>
    <w:p w14:paraId="1CBA48D9" w14:textId="5C89304E" w:rsidR="00444CB4" w:rsidRDefault="00444CB4" w:rsidP="00444CB4">
      <w:pPr>
        <w:pStyle w:val="Paragraphedeliste"/>
        <w:numPr>
          <w:ilvl w:val="0"/>
          <w:numId w:val="26"/>
        </w:numPr>
        <w:rPr>
          <w:sz w:val="24"/>
          <w:szCs w:val="24"/>
        </w:rPr>
      </w:pPr>
      <w:r>
        <w:rPr>
          <w:sz w:val="24"/>
          <w:szCs w:val="24"/>
        </w:rPr>
        <w:t>Pour le type UUID, utilisez la classe « UUID » du package « </w:t>
      </w:r>
      <w:proofErr w:type="spellStart"/>
      <w:proofErr w:type="gramStart"/>
      <w:r w:rsidRPr="00444CB4">
        <w:rPr>
          <w:rFonts w:ascii="Consolas" w:hAnsi="Consolas"/>
          <w:color w:val="4EC9B0"/>
          <w:sz w:val="21"/>
          <w:szCs w:val="21"/>
          <w:highlight w:val="black"/>
          <w:lang w:eastAsia="fr-FR"/>
        </w:rPr>
        <w:t>java</w:t>
      </w:r>
      <w:r w:rsidRPr="00444CB4">
        <w:rPr>
          <w:rFonts w:ascii="Consolas" w:hAnsi="Consolas"/>
          <w:color w:val="D4D4D4"/>
          <w:sz w:val="21"/>
          <w:szCs w:val="21"/>
          <w:highlight w:val="black"/>
          <w:lang w:eastAsia="fr-FR"/>
        </w:rPr>
        <w:t>.</w:t>
      </w:r>
      <w:r w:rsidRPr="00444CB4">
        <w:rPr>
          <w:rFonts w:ascii="Consolas" w:hAnsi="Consolas"/>
          <w:color w:val="4EC9B0"/>
          <w:sz w:val="21"/>
          <w:szCs w:val="21"/>
          <w:highlight w:val="black"/>
          <w:lang w:eastAsia="fr-FR"/>
        </w:rPr>
        <w:t>util</w:t>
      </w:r>
      <w:proofErr w:type="gramEnd"/>
      <w:r w:rsidRPr="00444CB4">
        <w:rPr>
          <w:rFonts w:ascii="Consolas" w:hAnsi="Consolas"/>
          <w:color w:val="D4D4D4"/>
          <w:sz w:val="21"/>
          <w:szCs w:val="21"/>
          <w:highlight w:val="black"/>
          <w:lang w:eastAsia="fr-FR"/>
        </w:rPr>
        <w:t>.</w:t>
      </w:r>
      <w:r w:rsidRPr="00444CB4">
        <w:rPr>
          <w:rFonts w:ascii="Consolas" w:hAnsi="Consolas"/>
          <w:color w:val="4EC9B0"/>
          <w:sz w:val="21"/>
          <w:szCs w:val="21"/>
          <w:highlight w:val="black"/>
          <w:lang w:eastAsia="fr-FR"/>
        </w:rPr>
        <w:t>UUID</w:t>
      </w:r>
      <w:proofErr w:type="spellEnd"/>
      <w:r>
        <w:rPr>
          <w:rFonts w:ascii="Consolas" w:hAnsi="Consolas"/>
          <w:color w:val="4EC9B0"/>
          <w:sz w:val="21"/>
          <w:szCs w:val="21"/>
          <w:lang w:eastAsia="fr-FR"/>
        </w:rPr>
        <w:t xml:space="preserve"> </w:t>
      </w:r>
      <w:r>
        <w:rPr>
          <w:sz w:val="24"/>
          <w:szCs w:val="24"/>
        </w:rPr>
        <w:t>»</w:t>
      </w:r>
    </w:p>
    <w:p w14:paraId="5794F98A" w14:textId="77777777" w:rsidR="00444CB4" w:rsidRDefault="00444CB4" w:rsidP="00B628B2">
      <w:pPr>
        <w:rPr>
          <w:sz w:val="24"/>
          <w:szCs w:val="24"/>
        </w:rPr>
      </w:pPr>
    </w:p>
    <w:p w14:paraId="7582AB78" w14:textId="21194DB6" w:rsidR="00B628B2" w:rsidRDefault="00B628B2" w:rsidP="00B628B2">
      <w:pPr>
        <w:pStyle w:val="Titre4"/>
      </w:pPr>
      <w:r>
        <w:t>Implémentation de la relation</w:t>
      </w:r>
    </w:p>
    <w:p w14:paraId="0B0F1769" w14:textId="185632E7" w:rsidR="00B628B2" w:rsidRDefault="00B628B2" w:rsidP="00B628B2">
      <w:pPr>
        <w:rPr>
          <w:sz w:val="24"/>
          <w:szCs w:val="24"/>
        </w:rPr>
      </w:pPr>
      <w:r>
        <w:rPr>
          <w:sz w:val="24"/>
          <w:szCs w:val="24"/>
        </w:rPr>
        <w:t>A un certain stade, vous allez devoir implémenter le lien entre un utilisateur et son/ses comptes bancaires.</w:t>
      </w:r>
    </w:p>
    <w:p w14:paraId="01D95A6E" w14:textId="77777777" w:rsidR="00B628B2" w:rsidRDefault="00B628B2" w:rsidP="00B628B2">
      <w:pPr>
        <w:rPr>
          <w:sz w:val="24"/>
          <w:szCs w:val="24"/>
        </w:rPr>
      </w:pPr>
    </w:p>
    <w:p w14:paraId="4B4C2050" w14:textId="198C2E7E" w:rsidR="00B628B2" w:rsidRDefault="00B628B2" w:rsidP="00B628B2">
      <w:pPr>
        <w:rPr>
          <w:sz w:val="24"/>
          <w:szCs w:val="24"/>
        </w:rPr>
      </w:pPr>
      <w:r>
        <w:rPr>
          <w:sz w:val="24"/>
          <w:szCs w:val="24"/>
        </w:rPr>
        <w:t>Vous allez, au niveau des classes Java, implémenter le diagramme UML suivant :</w:t>
      </w:r>
    </w:p>
    <w:p w14:paraId="06F84DCD" w14:textId="7A84848D" w:rsidR="00B628B2" w:rsidRDefault="0030091E" w:rsidP="00B628B2">
      <w:pPr>
        <w:rPr>
          <w:sz w:val="24"/>
          <w:szCs w:val="24"/>
        </w:rPr>
      </w:pPr>
      <w:r w:rsidRPr="0030091E">
        <w:rPr>
          <w:noProof/>
          <w:sz w:val="24"/>
          <w:szCs w:val="24"/>
        </w:rPr>
        <w:drawing>
          <wp:inline distT="0" distB="0" distL="0" distR="0" wp14:anchorId="48DE14E6" wp14:editId="65FCC41A">
            <wp:extent cx="6210935" cy="1946910"/>
            <wp:effectExtent l="0" t="0" r="0" b="0"/>
            <wp:docPr id="88126437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6437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210935" cy="1946910"/>
                    </a:xfrm>
                    <a:prstGeom prst="rect">
                      <a:avLst/>
                    </a:prstGeom>
                  </pic:spPr>
                </pic:pic>
              </a:graphicData>
            </a:graphic>
          </wp:inline>
        </w:drawing>
      </w:r>
    </w:p>
    <w:p w14:paraId="57B1FB0E" w14:textId="77777777" w:rsidR="00B628B2" w:rsidRPr="00B628B2" w:rsidRDefault="00B628B2" w:rsidP="00B628B2">
      <w:pPr>
        <w:rPr>
          <w:sz w:val="24"/>
          <w:szCs w:val="24"/>
        </w:rPr>
      </w:pPr>
    </w:p>
    <w:p w14:paraId="167045ED" w14:textId="74DE8524" w:rsidR="00444CB4" w:rsidRDefault="0030091E" w:rsidP="0030091E">
      <w:pPr>
        <w:jc w:val="left"/>
        <w:rPr>
          <w:sz w:val="24"/>
          <w:szCs w:val="24"/>
        </w:rPr>
      </w:pPr>
      <w:r>
        <w:rPr>
          <w:sz w:val="24"/>
          <w:szCs w:val="24"/>
        </w:rPr>
        <w:t>La relation « </w:t>
      </w:r>
      <w:proofErr w:type="spellStart"/>
      <w:r>
        <w:rPr>
          <w:sz w:val="24"/>
          <w:szCs w:val="24"/>
        </w:rPr>
        <w:t>owns</w:t>
      </w:r>
      <w:proofErr w:type="spellEnd"/>
      <w:r>
        <w:rPr>
          <w:sz w:val="24"/>
          <w:szCs w:val="24"/>
        </w:rPr>
        <w:t> » indique deux contraintes :</w:t>
      </w:r>
    </w:p>
    <w:p w14:paraId="0356DCD6" w14:textId="12A4A8B2" w:rsidR="0030091E" w:rsidRDefault="0030091E" w:rsidP="0030091E">
      <w:pPr>
        <w:pStyle w:val="Paragraphedeliste"/>
        <w:numPr>
          <w:ilvl w:val="0"/>
          <w:numId w:val="27"/>
        </w:numPr>
        <w:jc w:val="left"/>
        <w:rPr>
          <w:sz w:val="24"/>
          <w:szCs w:val="24"/>
        </w:rPr>
      </w:pPr>
      <w:r>
        <w:rPr>
          <w:sz w:val="24"/>
          <w:szCs w:val="24"/>
        </w:rPr>
        <w:t>1 utilisateur détient de 0 à un nombre indéterminé de comptes (cardinalité « </w:t>
      </w:r>
      <w:proofErr w:type="gramStart"/>
      <w:r>
        <w:rPr>
          <w:sz w:val="24"/>
          <w:szCs w:val="24"/>
        </w:rPr>
        <w:t>0..</w:t>
      </w:r>
      <w:proofErr w:type="gramEnd"/>
      <w:r>
        <w:rPr>
          <w:sz w:val="24"/>
          <w:szCs w:val="24"/>
        </w:rPr>
        <w:t>* »)</w:t>
      </w:r>
    </w:p>
    <w:p w14:paraId="5C20DC8D" w14:textId="2B6F5A36" w:rsidR="0030091E" w:rsidRDefault="0030091E" w:rsidP="0030091E">
      <w:pPr>
        <w:pStyle w:val="Paragraphedeliste"/>
        <w:numPr>
          <w:ilvl w:val="0"/>
          <w:numId w:val="27"/>
        </w:numPr>
        <w:jc w:val="left"/>
        <w:rPr>
          <w:sz w:val="24"/>
          <w:szCs w:val="24"/>
        </w:rPr>
      </w:pPr>
      <w:r>
        <w:rPr>
          <w:sz w:val="24"/>
          <w:szCs w:val="24"/>
        </w:rPr>
        <w:t>1 compte n’a qu’un seul utilisateur propriétaire</w:t>
      </w:r>
    </w:p>
    <w:p w14:paraId="66671A3C" w14:textId="44F81FFD" w:rsidR="00444CB4" w:rsidRDefault="00444CB4">
      <w:pPr>
        <w:suppressAutoHyphens w:val="0"/>
        <w:spacing w:after="0" w:line="240" w:lineRule="auto"/>
        <w:ind w:right="0"/>
        <w:jc w:val="left"/>
        <w:rPr>
          <w:sz w:val="24"/>
          <w:szCs w:val="24"/>
        </w:rPr>
      </w:pPr>
    </w:p>
    <w:p w14:paraId="7CD53EB2" w14:textId="5E2B262E" w:rsidR="0030091E" w:rsidRDefault="0030091E">
      <w:pPr>
        <w:suppressAutoHyphens w:val="0"/>
        <w:spacing w:after="0" w:line="240" w:lineRule="auto"/>
        <w:ind w:right="0"/>
        <w:jc w:val="left"/>
        <w:rPr>
          <w:sz w:val="24"/>
          <w:szCs w:val="24"/>
        </w:rPr>
      </w:pPr>
      <w:r>
        <w:rPr>
          <w:sz w:val="24"/>
          <w:szCs w:val="24"/>
        </w:rPr>
        <w:t>En Java, pour satisfaire la première contrainte, il faut ajouter à la class</w:t>
      </w:r>
      <w:r w:rsidR="008F3682">
        <w:rPr>
          <w:sz w:val="24"/>
          <w:szCs w:val="24"/>
        </w:rPr>
        <w:t>e</w:t>
      </w:r>
      <w:r>
        <w:rPr>
          <w:sz w:val="24"/>
          <w:szCs w:val="24"/>
        </w:rPr>
        <w:t xml:space="preserve"> « User » un attribut tel que :</w:t>
      </w:r>
    </w:p>
    <w:p w14:paraId="21ED9B2E" w14:textId="77777777" w:rsidR="0030091E" w:rsidRPr="0030091E" w:rsidRDefault="0030091E" w:rsidP="0030091E">
      <w:pPr>
        <w:shd w:val="clear" w:color="auto" w:fill="1F1F1F"/>
        <w:suppressAutoHyphens w:val="0"/>
        <w:spacing w:after="0" w:line="285" w:lineRule="atLeast"/>
        <w:ind w:right="0"/>
        <w:jc w:val="left"/>
        <w:rPr>
          <w:rFonts w:ascii="Consolas" w:hAnsi="Consolas"/>
          <w:color w:val="CCCCCC"/>
          <w:sz w:val="21"/>
          <w:szCs w:val="21"/>
          <w:lang w:eastAsia="fr-FR"/>
        </w:rPr>
      </w:pPr>
      <w:proofErr w:type="spellStart"/>
      <w:proofErr w:type="gramStart"/>
      <w:r w:rsidRPr="0030091E">
        <w:rPr>
          <w:rFonts w:ascii="Consolas" w:hAnsi="Consolas"/>
          <w:color w:val="569CD6"/>
          <w:sz w:val="21"/>
          <w:szCs w:val="21"/>
          <w:lang w:eastAsia="fr-FR"/>
        </w:rPr>
        <w:t>private</w:t>
      </w:r>
      <w:proofErr w:type="spellEnd"/>
      <w:proofErr w:type="gramEnd"/>
      <w:r w:rsidRPr="0030091E">
        <w:rPr>
          <w:rFonts w:ascii="Consolas" w:hAnsi="Consolas"/>
          <w:color w:val="CCCCCC"/>
          <w:sz w:val="21"/>
          <w:szCs w:val="21"/>
          <w:lang w:eastAsia="fr-FR"/>
        </w:rPr>
        <w:t xml:space="preserve"> </w:t>
      </w:r>
      <w:r w:rsidRPr="0030091E">
        <w:rPr>
          <w:rFonts w:ascii="Consolas" w:hAnsi="Consolas"/>
          <w:color w:val="4EC9B0"/>
          <w:sz w:val="21"/>
          <w:szCs w:val="21"/>
          <w:lang w:eastAsia="fr-FR"/>
        </w:rPr>
        <w:t>List</w:t>
      </w:r>
      <w:r w:rsidRPr="0030091E">
        <w:rPr>
          <w:rFonts w:ascii="Consolas" w:hAnsi="Consolas"/>
          <w:color w:val="CCCCCC"/>
          <w:sz w:val="21"/>
          <w:szCs w:val="21"/>
          <w:lang w:eastAsia="fr-FR"/>
        </w:rPr>
        <w:t>&lt;</w:t>
      </w:r>
      <w:proofErr w:type="spellStart"/>
      <w:r w:rsidRPr="0030091E">
        <w:rPr>
          <w:rFonts w:ascii="Consolas" w:hAnsi="Consolas"/>
          <w:color w:val="4EC9B0"/>
          <w:sz w:val="21"/>
          <w:szCs w:val="21"/>
          <w:lang w:eastAsia="fr-FR"/>
        </w:rPr>
        <w:t>Account</w:t>
      </w:r>
      <w:proofErr w:type="spellEnd"/>
      <w:r w:rsidRPr="0030091E">
        <w:rPr>
          <w:rFonts w:ascii="Consolas" w:hAnsi="Consolas"/>
          <w:color w:val="CCCCCC"/>
          <w:sz w:val="21"/>
          <w:szCs w:val="21"/>
          <w:lang w:eastAsia="fr-FR"/>
        </w:rPr>
        <w:t xml:space="preserve">&gt; </w:t>
      </w:r>
      <w:proofErr w:type="spellStart"/>
      <w:r w:rsidRPr="0030091E">
        <w:rPr>
          <w:rFonts w:ascii="Consolas" w:hAnsi="Consolas"/>
          <w:color w:val="9CDCFE"/>
          <w:sz w:val="21"/>
          <w:szCs w:val="21"/>
          <w:lang w:eastAsia="fr-FR"/>
        </w:rPr>
        <w:t>accounts</w:t>
      </w:r>
      <w:proofErr w:type="spellEnd"/>
      <w:r w:rsidRPr="0030091E">
        <w:rPr>
          <w:rFonts w:ascii="Consolas" w:hAnsi="Consolas"/>
          <w:color w:val="CCCCCC"/>
          <w:sz w:val="21"/>
          <w:szCs w:val="21"/>
          <w:lang w:eastAsia="fr-FR"/>
        </w:rPr>
        <w:t>;</w:t>
      </w:r>
    </w:p>
    <w:p w14:paraId="7A67B78E" w14:textId="77777777" w:rsidR="0030091E" w:rsidRDefault="0030091E">
      <w:pPr>
        <w:suppressAutoHyphens w:val="0"/>
        <w:spacing w:after="0" w:line="240" w:lineRule="auto"/>
        <w:ind w:right="0"/>
        <w:jc w:val="left"/>
        <w:rPr>
          <w:sz w:val="24"/>
          <w:szCs w:val="24"/>
        </w:rPr>
      </w:pPr>
    </w:p>
    <w:p w14:paraId="704A1C70" w14:textId="77777777" w:rsidR="0030091E" w:rsidRDefault="0030091E">
      <w:pPr>
        <w:suppressAutoHyphens w:val="0"/>
        <w:spacing w:after="0" w:line="240" w:lineRule="auto"/>
        <w:ind w:right="0"/>
        <w:jc w:val="left"/>
        <w:rPr>
          <w:sz w:val="24"/>
          <w:szCs w:val="24"/>
        </w:rPr>
      </w:pPr>
    </w:p>
    <w:p w14:paraId="242550D1" w14:textId="472FA03A" w:rsidR="0030091E" w:rsidRDefault="0030091E">
      <w:pPr>
        <w:suppressAutoHyphens w:val="0"/>
        <w:spacing w:after="0" w:line="240" w:lineRule="auto"/>
        <w:ind w:right="0"/>
        <w:jc w:val="left"/>
        <w:rPr>
          <w:sz w:val="24"/>
          <w:szCs w:val="24"/>
        </w:rPr>
      </w:pPr>
      <w:proofErr w:type="spellStart"/>
      <w:r>
        <w:rPr>
          <w:sz w:val="24"/>
          <w:szCs w:val="24"/>
        </w:rPr>
        <w:t>Pou</w:t>
      </w:r>
      <w:proofErr w:type="spellEnd"/>
      <w:r>
        <w:rPr>
          <w:sz w:val="24"/>
          <w:szCs w:val="24"/>
        </w:rPr>
        <w:t xml:space="preserve"> satisfaire la deuxième contrainte, il faut </w:t>
      </w:r>
      <w:r w:rsidR="008F3682">
        <w:rPr>
          <w:sz w:val="24"/>
          <w:szCs w:val="24"/>
        </w:rPr>
        <w:t xml:space="preserve">également </w:t>
      </w:r>
      <w:r>
        <w:rPr>
          <w:sz w:val="24"/>
          <w:szCs w:val="24"/>
        </w:rPr>
        <w:t xml:space="preserve">ajouter </w:t>
      </w:r>
      <w:r w:rsidR="008F3682">
        <w:rPr>
          <w:sz w:val="24"/>
          <w:szCs w:val="24"/>
        </w:rPr>
        <w:t>à la classe « </w:t>
      </w:r>
      <w:proofErr w:type="spellStart"/>
      <w:r w:rsidR="008F3682">
        <w:rPr>
          <w:sz w:val="24"/>
          <w:szCs w:val="24"/>
        </w:rPr>
        <w:t>Account</w:t>
      </w:r>
      <w:proofErr w:type="spellEnd"/>
      <w:r w:rsidR="008F3682">
        <w:rPr>
          <w:sz w:val="24"/>
          <w:szCs w:val="24"/>
        </w:rPr>
        <w:t> » un attribut tel que :</w:t>
      </w:r>
    </w:p>
    <w:p w14:paraId="5BE76585" w14:textId="77777777" w:rsidR="008F3682" w:rsidRPr="008F3682" w:rsidRDefault="008F3682" w:rsidP="008F3682">
      <w:pPr>
        <w:shd w:val="clear" w:color="auto" w:fill="1F1F1F"/>
        <w:suppressAutoHyphens w:val="0"/>
        <w:spacing w:after="0" w:line="285" w:lineRule="atLeast"/>
        <w:ind w:right="0"/>
        <w:jc w:val="left"/>
        <w:rPr>
          <w:rFonts w:ascii="Consolas" w:hAnsi="Consolas"/>
          <w:color w:val="CCCCCC"/>
          <w:sz w:val="21"/>
          <w:szCs w:val="21"/>
          <w:lang w:eastAsia="fr-FR"/>
        </w:rPr>
      </w:pPr>
      <w:proofErr w:type="spellStart"/>
      <w:proofErr w:type="gramStart"/>
      <w:r w:rsidRPr="008F3682">
        <w:rPr>
          <w:rFonts w:ascii="Consolas" w:hAnsi="Consolas"/>
          <w:color w:val="569CD6"/>
          <w:sz w:val="21"/>
          <w:szCs w:val="21"/>
          <w:lang w:eastAsia="fr-FR"/>
        </w:rPr>
        <w:t>private</w:t>
      </w:r>
      <w:proofErr w:type="spellEnd"/>
      <w:proofErr w:type="gramEnd"/>
      <w:r w:rsidRPr="008F3682">
        <w:rPr>
          <w:rFonts w:ascii="Consolas" w:hAnsi="Consolas"/>
          <w:color w:val="CCCCCC"/>
          <w:sz w:val="21"/>
          <w:szCs w:val="21"/>
          <w:lang w:eastAsia="fr-FR"/>
        </w:rPr>
        <w:t xml:space="preserve"> </w:t>
      </w:r>
      <w:r w:rsidRPr="008F3682">
        <w:rPr>
          <w:rFonts w:ascii="Consolas" w:hAnsi="Consolas"/>
          <w:color w:val="4EC9B0"/>
          <w:sz w:val="21"/>
          <w:szCs w:val="21"/>
          <w:lang w:eastAsia="fr-FR"/>
        </w:rPr>
        <w:t>User</w:t>
      </w:r>
      <w:r w:rsidRPr="008F3682">
        <w:rPr>
          <w:rFonts w:ascii="Consolas" w:hAnsi="Consolas"/>
          <w:color w:val="CCCCCC"/>
          <w:sz w:val="21"/>
          <w:szCs w:val="21"/>
          <w:lang w:eastAsia="fr-FR"/>
        </w:rPr>
        <w:t xml:space="preserve"> </w:t>
      </w:r>
      <w:proofErr w:type="spellStart"/>
      <w:r w:rsidRPr="008F3682">
        <w:rPr>
          <w:rFonts w:ascii="Consolas" w:hAnsi="Consolas"/>
          <w:color w:val="9CDCFE"/>
          <w:sz w:val="21"/>
          <w:szCs w:val="21"/>
          <w:lang w:eastAsia="fr-FR"/>
        </w:rPr>
        <w:t>owner</w:t>
      </w:r>
      <w:proofErr w:type="spellEnd"/>
      <w:r w:rsidRPr="008F3682">
        <w:rPr>
          <w:rFonts w:ascii="Consolas" w:hAnsi="Consolas"/>
          <w:color w:val="CCCCCC"/>
          <w:sz w:val="21"/>
          <w:szCs w:val="21"/>
          <w:lang w:eastAsia="fr-FR"/>
        </w:rPr>
        <w:t>;</w:t>
      </w:r>
    </w:p>
    <w:p w14:paraId="1367EE48" w14:textId="77777777" w:rsidR="008F3682" w:rsidRDefault="008F3682">
      <w:pPr>
        <w:suppressAutoHyphens w:val="0"/>
        <w:spacing w:after="0" w:line="240" w:lineRule="auto"/>
        <w:ind w:right="0"/>
        <w:jc w:val="left"/>
        <w:rPr>
          <w:sz w:val="24"/>
          <w:szCs w:val="24"/>
        </w:rPr>
      </w:pPr>
    </w:p>
    <w:p w14:paraId="588B6FEA" w14:textId="6CDC7DAD" w:rsidR="008F3682" w:rsidRDefault="008F3682">
      <w:pPr>
        <w:suppressAutoHyphens w:val="0"/>
        <w:spacing w:after="0" w:line="240" w:lineRule="auto"/>
        <w:ind w:right="0"/>
        <w:jc w:val="left"/>
        <w:rPr>
          <w:sz w:val="24"/>
          <w:szCs w:val="24"/>
        </w:rPr>
      </w:pPr>
      <w:r>
        <w:rPr>
          <w:sz w:val="24"/>
          <w:szCs w:val="24"/>
        </w:rPr>
        <w:t>Il va également falloir ajouter des annotations à ces attributs pour configurer l’ORM.</w:t>
      </w:r>
    </w:p>
    <w:p w14:paraId="61CE5287" w14:textId="77777777" w:rsidR="008F3682" w:rsidRDefault="008F3682">
      <w:pPr>
        <w:suppressAutoHyphens w:val="0"/>
        <w:spacing w:after="0" w:line="240" w:lineRule="auto"/>
        <w:ind w:right="0"/>
        <w:jc w:val="left"/>
        <w:rPr>
          <w:sz w:val="24"/>
          <w:szCs w:val="24"/>
        </w:rPr>
      </w:pPr>
      <w:r>
        <w:rPr>
          <w:sz w:val="24"/>
          <w:szCs w:val="24"/>
        </w:rPr>
        <w:br w:type="page"/>
      </w:r>
    </w:p>
    <w:p w14:paraId="4547C1A4" w14:textId="77777777" w:rsidR="008F3682" w:rsidRDefault="008F3682">
      <w:pPr>
        <w:suppressAutoHyphens w:val="0"/>
        <w:spacing w:after="0" w:line="240" w:lineRule="auto"/>
        <w:ind w:right="0"/>
        <w:jc w:val="left"/>
        <w:rPr>
          <w:sz w:val="24"/>
          <w:szCs w:val="24"/>
        </w:rPr>
      </w:pPr>
    </w:p>
    <w:p w14:paraId="29C7FDE0" w14:textId="77777777" w:rsidR="008F3682" w:rsidRDefault="008F3682">
      <w:pPr>
        <w:suppressAutoHyphens w:val="0"/>
        <w:spacing w:after="0" w:line="240" w:lineRule="auto"/>
        <w:ind w:right="0"/>
        <w:jc w:val="left"/>
        <w:rPr>
          <w:sz w:val="24"/>
          <w:szCs w:val="24"/>
        </w:rPr>
      </w:pPr>
    </w:p>
    <w:tbl>
      <w:tblPr>
        <w:tblStyle w:val="Grilledutableau"/>
        <w:tblW w:w="0" w:type="auto"/>
        <w:tblLook w:val="04A0" w:firstRow="1" w:lastRow="0" w:firstColumn="1" w:lastColumn="0" w:noHBand="0" w:noVBand="1"/>
      </w:tblPr>
      <w:tblGrid>
        <w:gridCol w:w="9921"/>
      </w:tblGrid>
      <w:tr w:rsidR="008F3682" w14:paraId="69CA2DBD" w14:textId="77777777" w:rsidTr="0066669A">
        <w:tc>
          <w:tcPr>
            <w:tcW w:w="9921" w:type="dxa"/>
            <w:tcBorders>
              <w:top w:val="nil"/>
              <w:left w:val="single" w:sz="36" w:space="0" w:color="448AFF"/>
              <w:bottom w:val="nil"/>
              <w:right w:val="nil"/>
            </w:tcBorders>
            <w:shd w:val="clear" w:color="auto" w:fill="ECF3FF"/>
          </w:tcPr>
          <w:p w14:paraId="4C7CC624" w14:textId="65BD8023" w:rsidR="008F3682" w:rsidRPr="009F5565" w:rsidRDefault="008F3682" w:rsidP="0066669A">
            <w:pPr>
              <w:rPr>
                <w:b/>
                <w:bCs/>
              </w:rPr>
            </w:pPr>
            <w:bookmarkStart w:id="1" w:name="_Hlk157422394"/>
            <w:r>
              <w:rPr>
                <w:b/>
                <w:bCs/>
              </w:rPr>
              <w:t>Instruction</w:t>
            </w:r>
          </w:p>
        </w:tc>
      </w:tr>
      <w:tr w:rsidR="008F3682" w14:paraId="0016DD30" w14:textId="77777777" w:rsidTr="0066669A">
        <w:trPr>
          <w:trHeight w:val="1014"/>
        </w:trPr>
        <w:tc>
          <w:tcPr>
            <w:tcW w:w="9921" w:type="dxa"/>
            <w:tcBorders>
              <w:top w:val="nil"/>
              <w:left w:val="single" w:sz="36" w:space="0" w:color="448AFF"/>
              <w:bottom w:val="nil"/>
              <w:right w:val="nil"/>
            </w:tcBorders>
          </w:tcPr>
          <w:p w14:paraId="6EE76CC5" w14:textId="77777777" w:rsidR="008F3682" w:rsidRDefault="008F3682" w:rsidP="008F3682">
            <w:pPr>
              <w:suppressAutoHyphens w:val="0"/>
              <w:spacing w:after="0" w:line="240" w:lineRule="auto"/>
              <w:ind w:right="0"/>
              <w:jc w:val="left"/>
              <w:rPr>
                <w:sz w:val="24"/>
                <w:szCs w:val="24"/>
              </w:rPr>
            </w:pPr>
            <w:bookmarkStart w:id="2" w:name="_Hlk157422387"/>
            <w:r>
              <w:rPr>
                <w:sz w:val="24"/>
                <w:szCs w:val="24"/>
              </w:rPr>
              <w:t xml:space="preserve">Prenez connaissance du fonctionnement de certaines annotations utiles dans votre cas en regardant le cours suivant : </w:t>
            </w:r>
            <w:hyperlink r:id="rId23" w:history="1">
              <w:r w:rsidRPr="008F3682">
                <w:rPr>
                  <w:rStyle w:val="Lienhypertexte"/>
                  <w:sz w:val="24"/>
                  <w:szCs w:val="24"/>
                </w:rPr>
                <w:t>https://koor.fr/Java/TutorialJEE/jee_jpa_many_to_one.wp</w:t>
              </w:r>
            </w:hyperlink>
          </w:p>
          <w:p w14:paraId="0C49A3A0" w14:textId="10D24D2D" w:rsidR="008F3682" w:rsidRPr="009105A4" w:rsidRDefault="008F3682" w:rsidP="0066669A"/>
        </w:tc>
      </w:tr>
      <w:bookmarkEnd w:id="1"/>
      <w:bookmarkEnd w:id="2"/>
    </w:tbl>
    <w:p w14:paraId="11718EB7" w14:textId="77777777" w:rsidR="008F3682" w:rsidRDefault="008F3682">
      <w:pPr>
        <w:suppressAutoHyphens w:val="0"/>
        <w:spacing w:after="0" w:line="240" w:lineRule="auto"/>
        <w:ind w:right="0"/>
        <w:jc w:val="left"/>
        <w:rPr>
          <w:sz w:val="24"/>
          <w:szCs w:val="24"/>
        </w:rPr>
      </w:pPr>
    </w:p>
    <w:tbl>
      <w:tblPr>
        <w:tblStyle w:val="Grilledutableau"/>
        <w:tblW w:w="0" w:type="auto"/>
        <w:tblLook w:val="04A0" w:firstRow="1" w:lastRow="0" w:firstColumn="1" w:lastColumn="0" w:noHBand="0" w:noVBand="1"/>
      </w:tblPr>
      <w:tblGrid>
        <w:gridCol w:w="9921"/>
      </w:tblGrid>
      <w:tr w:rsidR="008F3682" w14:paraId="3535E6D0" w14:textId="77777777" w:rsidTr="0066669A">
        <w:tc>
          <w:tcPr>
            <w:tcW w:w="9921" w:type="dxa"/>
            <w:tcBorders>
              <w:top w:val="nil"/>
              <w:left w:val="single" w:sz="36" w:space="0" w:color="448AFF"/>
              <w:bottom w:val="nil"/>
              <w:right w:val="nil"/>
            </w:tcBorders>
            <w:shd w:val="clear" w:color="auto" w:fill="ECF3FF"/>
          </w:tcPr>
          <w:p w14:paraId="0EF3ACB9" w14:textId="7DF4262E" w:rsidR="008F3682" w:rsidRPr="009F5565" w:rsidRDefault="008F3682" w:rsidP="0066669A">
            <w:pPr>
              <w:rPr>
                <w:b/>
                <w:bCs/>
              </w:rPr>
            </w:pPr>
            <w:r>
              <w:rPr>
                <w:b/>
                <w:bCs/>
              </w:rPr>
              <w:t>Instruction</w:t>
            </w:r>
          </w:p>
        </w:tc>
      </w:tr>
      <w:tr w:rsidR="008F3682" w14:paraId="27CCA9F3" w14:textId="77777777" w:rsidTr="0066669A">
        <w:trPr>
          <w:trHeight w:val="1014"/>
        </w:trPr>
        <w:tc>
          <w:tcPr>
            <w:tcW w:w="9921" w:type="dxa"/>
            <w:tcBorders>
              <w:top w:val="nil"/>
              <w:left w:val="single" w:sz="36" w:space="0" w:color="448AFF"/>
              <w:bottom w:val="nil"/>
              <w:right w:val="nil"/>
            </w:tcBorders>
          </w:tcPr>
          <w:p w14:paraId="6FE4767A" w14:textId="0428DEDC" w:rsidR="008F3682" w:rsidRDefault="008F3682" w:rsidP="0066669A">
            <w:pPr>
              <w:suppressAutoHyphens w:val="0"/>
              <w:spacing w:after="0" w:line="240" w:lineRule="auto"/>
              <w:ind w:right="0"/>
              <w:jc w:val="left"/>
              <w:rPr>
                <w:sz w:val="24"/>
                <w:szCs w:val="24"/>
              </w:rPr>
            </w:pPr>
            <w:r>
              <w:rPr>
                <w:sz w:val="24"/>
                <w:szCs w:val="24"/>
              </w:rPr>
              <w:t>Implémentez les classes « User » et « </w:t>
            </w:r>
            <w:proofErr w:type="spellStart"/>
            <w:r>
              <w:rPr>
                <w:sz w:val="24"/>
                <w:szCs w:val="24"/>
              </w:rPr>
              <w:t>Account</w:t>
            </w:r>
            <w:proofErr w:type="spellEnd"/>
            <w:r>
              <w:rPr>
                <w:sz w:val="24"/>
                <w:szCs w:val="24"/>
              </w:rPr>
              <w:t> » en ajoutant bien les relations aux attributs qui en ont besoin.</w:t>
            </w:r>
          </w:p>
          <w:p w14:paraId="2AA21A03" w14:textId="77777777" w:rsidR="008F3682" w:rsidRPr="009105A4" w:rsidRDefault="008F3682" w:rsidP="0066669A"/>
        </w:tc>
      </w:tr>
    </w:tbl>
    <w:p w14:paraId="04781CC0" w14:textId="77777777" w:rsidR="008F3682" w:rsidRDefault="008F3682">
      <w:pPr>
        <w:suppressAutoHyphens w:val="0"/>
        <w:spacing w:after="0" w:line="240" w:lineRule="auto"/>
        <w:ind w:right="0"/>
        <w:jc w:val="left"/>
        <w:rPr>
          <w:sz w:val="24"/>
          <w:szCs w:val="24"/>
        </w:rPr>
      </w:pPr>
    </w:p>
    <w:p w14:paraId="30E8645B" w14:textId="77777777" w:rsidR="008F3682" w:rsidRDefault="008F3682">
      <w:pPr>
        <w:suppressAutoHyphens w:val="0"/>
        <w:spacing w:after="0" w:line="240" w:lineRule="auto"/>
        <w:ind w:right="0"/>
        <w:jc w:val="left"/>
        <w:rPr>
          <w:sz w:val="24"/>
          <w:szCs w:val="24"/>
        </w:rPr>
      </w:pPr>
    </w:p>
    <w:p w14:paraId="472169B0" w14:textId="3CDFD2A7" w:rsidR="008F3682" w:rsidRDefault="008F3682" w:rsidP="008F3682">
      <w:pPr>
        <w:pStyle w:val="Titre3"/>
      </w:pPr>
      <w:r>
        <w:t>Implémentation et test de l’API</w:t>
      </w:r>
    </w:p>
    <w:p w14:paraId="1EF26D0B" w14:textId="62A9AECF" w:rsidR="008F3682" w:rsidRDefault="008F3682" w:rsidP="008F3682">
      <w:r>
        <w:t>Implémentez un nouveau contrôleur nommé « </w:t>
      </w:r>
      <w:proofErr w:type="spellStart"/>
      <w:r>
        <w:t>UserRestController</w:t>
      </w:r>
      <w:proofErr w:type="spellEnd"/>
      <w:r>
        <w:t> ».</w:t>
      </w:r>
    </w:p>
    <w:p w14:paraId="0F82475F" w14:textId="77777777" w:rsidR="008F3682" w:rsidRDefault="008F3682" w:rsidP="008F3682"/>
    <w:p w14:paraId="28448E3F" w14:textId="0F174968" w:rsidR="008F3682" w:rsidRDefault="008F3682" w:rsidP="008F3682">
      <w:r>
        <w:t xml:space="preserve">Testez un </w:t>
      </w:r>
      <w:proofErr w:type="spellStart"/>
      <w:r>
        <w:t>endpoint</w:t>
      </w:r>
      <w:proofErr w:type="spellEnd"/>
      <w:r>
        <w:t xml:space="preserve"> tel que « /api/</w:t>
      </w:r>
      <w:proofErr w:type="spellStart"/>
      <w:r>
        <w:t>users</w:t>
      </w:r>
      <w:proofErr w:type="spellEnd"/>
      <w:r>
        <w:t xml:space="preserve"> » avec une requête « GET ». </w:t>
      </w:r>
    </w:p>
    <w:p w14:paraId="21161F30" w14:textId="77777777" w:rsidR="008F3682" w:rsidRDefault="008F3682" w:rsidP="008F3682"/>
    <w:tbl>
      <w:tblPr>
        <w:tblStyle w:val="Grilledutableau"/>
        <w:tblW w:w="0" w:type="auto"/>
        <w:tblLook w:val="04A0" w:firstRow="1" w:lastRow="0" w:firstColumn="1" w:lastColumn="0" w:noHBand="0" w:noVBand="1"/>
      </w:tblPr>
      <w:tblGrid>
        <w:gridCol w:w="9921"/>
      </w:tblGrid>
      <w:tr w:rsidR="008F3682" w14:paraId="38A9E51F" w14:textId="77777777" w:rsidTr="0066669A">
        <w:tc>
          <w:tcPr>
            <w:tcW w:w="9921" w:type="dxa"/>
            <w:tcBorders>
              <w:top w:val="nil"/>
              <w:left w:val="single" w:sz="48" w:space="0" w:color="FFC000"/>
              <w:bottom w:val="nil"/>
              <w:right w:val="nil"/>
            </w:tcBorders>
            <w:shd w:val="clear" w:color="auto" w:fill="FFE697"/>
          </w:tcPr>
          <w:p w14:paraId="6786C7BF" w14:textId="77777777" w:rsidR="008F3682" w:rsidRPr="009105A4" w:rsidRDefault="008F3682" w:rsidP="0066669A">
            <w:pPr>
              <w:rPr>
                <w:b/>
                <w:bCs/>
              </w:rPr>
            </w:pPr>
            <w:r>
              <w:rPr>
                <w:b/>
                <w:bCs/>
              </w:rPr>
              <w:t>Attention</w:t>
            </w:r>
          </w:p>
        </w:tc>
      </w:tr>
      <w:tr w:rsidR="008F3682" w14:paraId="4D04066A" w14:textId="77777777" w:rsidTr="0066669A">
        <w:trPr>
          <w:trHeight w:val="401"/>
        </w:trPr>
        <w:tc>
          <w:tcPr>
            <w:tcW w:w="9921" w:type="dxa"/>
            <w:tcBorders>
              <w:top w:val="nil"/>
              <w:left w:val="single" w:sz="48" w:space="0" w:color="FFC000"/>
              <w:bottom w:val="nil"/>
              <w:right w:val="nil"/>
            </w:tcBorders>
          </w:tcPr>
          <w:p w14:paraId="6658C3D2" w14:textId="739C0E20" w:rsidR="008F3682" w:rsidRPr="008F3682" w:rsidRDefault="008F3682" w:rsidP="008F3682">
            <w:pPr>
              <w:rPr>
                <w:b/>
                <w:bCs/>
              </w:rPr>
            </w:pPr>
            <w:r w:rsidRPr="008F3682">
              <w:rPr>
                <w:b/>
                <w:bCs/>
              </w:rPr>
              <w:t>Que remarquez-vous ?</w:t>
            </w:r>
          </w:p>
          <w:p w14:paraId="68C79DF7" w14:textId="35ADBB91" w:rsidR="008F3682" w:rsidRPr="00AC74A6" w:rsidRDefault="008F3682" w:rsidP="0066669A">
            <w:pPr>
              <w:suppressAutoHyphens w:val="0"/>
              <w:spacing w:before="100" w:beforeAutospacing="1" w:afterAutospacing="1" w:line="240" w:lineRule="auto"/>
              <w:ind w:right="0"/>
              <w:jc w:val="left"/>
              <w:rPr>
                <w:rFonts w:ascii="Times New Roman" w:hAnsi="Times New Roman"/>
                <w:sz w:val="24"/>
                <w:szCs w:val="24"/>
                <w:lang w:eastAsia="fr-FR"/>
              </w:rPr>
            </w:pPr>
            <w:r>
              <w:rPr>
                <w:rFonts w:ascii="Times New Roman" w:hAnsi="Times New Roman"/>
                <w:sz w:val="24"/>
                <w:szCs w:val="24"/>
                <w:lang w:eastAsia="fr-FR"/>
              </w:rPr>
              <w:t>Si tout se passe bien, votre API devrait crasher (pas d’inquiétude, c’est normal).</w:t>
            </w:r>
            <w:r>
              <w:rPr>
                <w:rFonts w:ascii="Times New Roman" w:hAnsi="Times New Roman"/>
                <w:sz w:val="24"/>
                <w:szCs w:val="24"/>
                <w:lang w:eastAsia="fr-FR"/>
              </w:rPr>
              <w:br/>
              <w:t>Si ça fonctionne, c’est qu’il y a un problème.</w:t>
            </w:r>
          </w:p>
        </w:tc>
      </w:tr>
    </w:tbl>
    <w:p w14:paraId="10D037D6" w14:textId="11E5BC70" w:rsidR="008F3682" w:rsidRDefault="008F3682" w:rsidP="008F3682"/>
    <w:p w14:paraId="44C7C920" w14:textId="77777777" w:rsidR="00452B45" w:rsidRDefault="00452B45" w:rsidP="008F3682"/>
    <w:p w14:paraId="22467FAC" w14:textId="7E894578" w:rsidR="008F3682" w:rsidRDefault="00452B45" w:rsidP="00452B45">
      <w:pPr>
        <w:pStyle w:val="Titre3"/>
      </w:pPr>
      <w:r>
        <w:t>Mise en place de DTO</w:t>
      </w:r>
    </w:p>
    <w:p w14:paraId="5C11BDDE" w14:textId="332405B7" w:rsidR="00452B45" w:rsidRDefault="00452B45" w:rsidP="00452B45">
      <w:r>
        <w:t>Vous faites face à une récursion infinie liée au mécanisme de sérialisation.</w:t>
      </w:r>
    </w:p>
    <w:p w14:paraId="45EB63AD" w14:textId="77777777" w:rsidR="00452B45" w:rsidRDefault="00452B45" w:rsidP="00452B45"/>
    <w:p w14:paraId="46E75F52" w14:textId="2052ED1B" w:rsidR="00452B45" w:rsidRPr="00452B45" w:rsidRDefault="00452B45" w:rsidP="00452B45">
      <w:r>
        <w:t xml:space="preserve">Suivez les recommandations de l’article suivant afin de mettre en place des DTO et ainsi corriger la boucle infinie : </w:t>
      </w:r>
      <w:hyperlink r:id="rId24" w:history="1">
        <w:r w:rsidRPr="00452B45">
          <w:rPr>
            <w:rStyle w:val="Lienhypertexte"/>
          </w:rPr>
          <w:t>https://medium.com/@zubeyrdamar/java-spring-boot-handling-infinite-recursion-a95fe5a53c92</w:t>
        </w:r>
      </w:hyperlink>
    </w:p>
    <w:p w14:paraId="1AC108DF" w14:textId="77777777" w:rsidR="00C63E74" w:rsidRDefault="00C63E74">
      <w:pPr>
        <w:suppressAutoHyphens w:val="0"/>
        <w:spacing w:after="0" w:line="240" w:lineRule="auto"/>
        <w:ind w:right="0"/>
        <w:jc w:val="left"/>
        <w:rPr>
          <w:sz w:val="24"/>
          <w:szCs w:val="24"/>
        </w:rPr>
      </w:pPr>
      <w:r>
        <w:rPr>
          <w:sz w:val="24"/>
          <w:szCs w:val="24"/>
        </w:rPr>
        <w:br w:type="page"/>
      </w:r>
    </w:p>
    <w:p w14:paraId="2C6CDA08" w14:textId="643624E1" w:rsidR="00452B45" w:rsidRDefault="00C63E74" w:rsidP="00C63E74">
      <w:pPr>
        <w:pStyle w:val="Titre2"/>
      </w:pPr>
      <w:r>
        <w:lastRenderedPageBreak/>
        <w:t xml:space="preserve">Relation </w:t>
      </w:r>
      <w:proofErr w:type="spellStart"/>
      <w:r>
        <w:t>ManyToMany</w:t>
      </w:r>
      <w:proofErr w:type="spellEnd"/>
    </w:p>
    <w:p w14:paraId="4C8811EC" w14:textId="555B0EEA" w:rsidR="00C63E74" w:rsidRDefault="00C63E74" w:rsidP="00C63E74">
      <w:r>
        <w:t>Cette partie va vous permettre d’implémenter les règles métier suivantes :</w:t>
      </w:r>
    </w:p>
    <w:p w14:paraId="2F82BA6B" w14:textId="77777777" w:rsidR="00C63E74" w:rsidRDefault="00C63E74" w:rsidP="00C63E74">
      <w:pPr>
        <w:pStyle w:val="Paragraphedeliste"/>
        <w:numPr>
          <w:ilvl w:val="0"/>
          <w:numId w:val="24"/>
        </w:numPr>
      </w:pPr>
      <w:r>
        <w:t>Un utilisateur peut avoir un ou plusieurs conseillers de référence. Chaque conseiller peut suivre un ou plusieurs clients. Un utilisateur doit obligatoirement avoir au moins un conseiller.</w:t>
      </w:r>
    </w:p>
    <w:p w14:paraId="18611EC1" w14:textId="6A73D299" w:rsidR="00C63E74" w:rsidRDefault="00C63E74" w:rsidP="00C63E74">
      <w:pPr>
        <w:pStyle w:val="Paragraphedeliste"/>
        <w:numPr>
          <w:ilvl w:val="0"/>
          <w:numId w:val="24"/>
        </w:numPr>
      </w:pPr>
      <w:r>
        <w:t>Plusieurs utilisateurs différents peuvent avoir le même conseiller</w:t>
      </w:r>
    </w:p>
    <w:p w14:paraId="0C44068A" w14:textId="37D1B3BD" w:rsidR="00C63E74" w:rsidRDefault="00C63E74" w:rsidP="00C63E74">
      <w:pPr>
        <w:pStyle w:val="Paragraphedeliste"/>
        <w:numPr>
          <w:ilvl w:val="0"/>
          <w:numId w:val="24"/>
        </w:numPr>
      </w:pPr>
      <w:r>
        <w:t>Plusieurs conseillers peuvent suivre plusieurs utilisateurs différents</w:t>
      </w:r>
    </w:p>
    <w:p w14:paraId="48525CB2" w14:textId="77777777" w:rsidR="00C63E74" w:rsidRDefault="00C63E74" w:rsidP="00C63E74"/>
    <w:p w14:paraId="47C505FE" w14:textId="0549E13B" w:rsidR="00C63E74" w:rsidRDefault="003256AF" w:rsidP="00C63E74">
      <w:r w:rsidRPr="003256AF">
        <w:drawing>
          <wp:inline distT="0" distB="0" distL="0" distR="0" wp14:anchorId="7E524B21" wp14:editId="315A59AE">
            <wp:extent cx="6210935" cy="4727575"/>
            <wp:effectExtent l="0" t="0" r="0" b="0"/>
            <wp:docPr id="188960981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0981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6210935" cy="4727575"/>
                    </a:xfrm>
                    <a:prstGeom prst="rect">
                      <a:avLst/>
                    </a:prstGeom>
                  </pic:spPr>
                </pic:pic>
              </a:graphicData>
            </a:graphic>
          </wp:inline>
        </w:drawing>
      </w:r>
    </w:p>
    <w:p w14:paraId="5C010DFE" w14:textId="77777777" w:rsidR="00C63E74" w:rsidRDefault="00C63E74" w:rsidP="00C63E74"/>
    <w:p w14:paraId="362A15DF" w14:textId="7BFF2459" w:rsidR="00C63E74" w:rsidRDefault="003256AF" w:rsidP="00C63E74">
      <w:r>
        <w:t>Vous remarquerez une particularité sur ce diagramme : la présence d’une énumération « Specialty ».</w:t>
      </w:r>
    </w:p>
    <w:p w14:paraId="6FFF2B4B" w14:textId="3A1B6577" w:rsidR="003256AF" w:rsidRPr="00C63E74" w:rsidRDefault="003256AF" w:rsidP="00C63E74">
      <w:r>
        <w:t xml:space="preserve">Pour plus d’informations concernant les énumérations en Java : </w:t>
      </w:r>
      <w:hyperlink r:id="rId27" w:history="1">
        <w:r w:rsidRPr="003256AF">
          <w:rPr>
            <w:rStyle w:val="Lienhypertexte"/>
          </w:rPr>
          <w:t>https://www.jmdoudoux.fr/java/dej/chap-enums.htm</w:t>
        </w:r>
      </w:hyperlink>
    </w:p>
    <w:p w14:paraId="4A55D97C" w14:textId="77777777" w:rsidR="008369A7" w:rsidRDefault="008369A7" w:rsidP="009D302A">
      <w:pPr>
        <w:rPr>
          <w:sz w:val="24"/>
          <w:szCs w:val="24"/>
        </w:rPr>
      </w:pPr>
    </w:p>
    <w:tbl>
      <w:tblPr>
        <w:tblStyle w:val="Grilledutableau"/>
        <w:tblW w:w="0" w:type="auto"/>
        <w:tblLook w:val="04A0" w:firstRow="1" w:lastRow="0" w:firstColumn="1" w:lastColumn="0" w:noHBand="0" w:noVBand="1"/>
      </w:tblPr>
      <w:tblGrid>
        <w:gridCol w:w="9921"/>
      </w:tblGrid>
      <w:tr w:rsidR="003256AF" w14:paraId="484B0840" w14:textId="77777777" w:rsidTr="0066669A">
        <w:tc>
          <w:tcPr>
            <w:tcW w:w="9921" w:type="dxa"/>
            <w:tcBorders>
              <w:top w:val="nil"/>
              <w:left w:val="single" w:sz="36" w:space="0" w:color="448AFF"/>
              <w:bottom w:val="nil"/>
              <w:right w:val="nil"/>
            </w:tcBorders>
            <w:shd w:val="clear" w:color="auto" w:fill="ECF3FF"/>
          </w:tcPr>
          <w:p w14:paraId="52C0C4CF" w14:textId="2D539554" w:rsidR="003256AF" w:rsidRPr="009F5565" w:rsidRDefault="003256AF" w:rsidP="0066669A">
            <w:pPr>
              <w:rPr>
                <w:b/>
                <w:bCs/>
              </w:rPr>
            </w:pPr>
            <w:r>
              <w:rPr>
                <w:b/>
                <w:bCs/>
              </w:rPr>
              <w:t>Instruction</w:t>
            </w:r>
          </w:p>
        </w:tc>
      </w:tr>
      <w:tr w:rsidR="003256AF" w14:paraId="64AF5178" w14:textId="77777777" w:rsidTr="0066669A">
        <w:trPr>
          <w:trHeight w:val="1014"/>
        </w:trPr>
        <w:tc>
          <w:tcPr>
            <w:tcW w:w="9921" w:type="dxa"/>
            <w:tcBorders>
              <w:top w:val="nil"/>
              <w:left w:val="single" w:sz="36" w:space="0" w:color="448AFF"/>
              <w:bottom w:val="nil"/>
              <w:right w:val="nil"/>
            </w:tcBorders>
          </w:tcPr>
          <w:p w14:paraId="5C7F94AC" w14:textId="77777777" w:rsidR="003256AF" w:rsidRDefault="003256AF" w:rsidP="0066669A">
            <w:r>
              <w:t>Cette fois-ci le diagramme E/R ne vous est pas fourni.</w:t>
            </w:r>
          </w:p>
          <w:p w14:paraId="01884AEF" w14:textId="3D940F03" w:rsidR="003256AF" w:rsidRPr="009105A4" w:rsidRDefault="003256AF" w:rsidP="0066669A">
            <w:r>
              <w:t>A vous d’ajouter une table et de modifier la base de données de façon à être en accord avec ce diagramme UML.</w:t>
            </w:r>
          </w:p>
        </w:tc>
      </w:tr>
    </w:tbl>
    <w:p w14:paraId="33FB09FA" w14:textId="3A181D14" w:rsidR="003256AF" w:rsidRPr="00E2523A" w:rsidRDefault="003256AF" w:rsidP="009D302A">
      <w:pPr>
        <w:rPr>
          <w:sz w:val="24"/>
          <w:szCs w:val="24"/>
        </w:rPr>
      </w:pPr>
    </w:p>
    <w:tbl>
      <w:tblPr>
        <w:tblStyle w:val="Grilledutableau"/>
        <w:tblW w:w="0" w:type="auto"/>
        <w:tblLook w:val="04A0" w:firstRow="1" w:lastRow="0" w:firstColumn="1" w:lastColumn="0" w:noHBand="0" w:noVBand="1"/>
      </w:tblPr>
      <w:tblGrid>
        <w:gridCol w:w="9921"/>
      </w:tblGrid>
      <w:tr w:rsidR="003256AF" w14:paraId="71BC4080" w14:textId="77777777" w:rsidTr="0066669A">
        <w:tc>
          <w:tcPr>
            <w:tcW w:w="9921" w:type="dxa"/>
            <w:tcBorders>
              <w:top w:val="nil"/>
              <w:left w:val="single" w:sz="48" w:space="0" w:color="FFC000"/>
              <w:bottom w:val="nil"/>
              <w:right w:val="nil"/>
            </w:tcBorders>
            <w:shd w:val="clear" w:color="auto" w:fill="FFE697"/>
          </w:tcPr>
          <w:p w14:paraId="7778D625" w14:textId="77777777" w:rsidR="003256AF" w:rsidRPr="009105A4" w:rsidRDefault="003256AF" w:rsidP="0066669A">
            <w:pPr>
              <w:rPr>
                <w:b/>
                <w:bCs/>
              </w:rPr>
            </w:pPr>
            <w:r>
              <w:rPr>
                <w:b/>
                <w:bCs/>
              </w:rPr>
              <w:lastRenderedPageBreak/>
              <w:t>Attention</w:t>
            </w:r>
          </w:p>
        </w:tc>
      </w:tr>
      <w:tr w:rsidR="003256AF" w14:paraId="429899B6" w14:textId="77777777" w:rsidTr="0066669A">
        <w:trPr>
          <w:trHeight w:val="401"/>
        </w:trPr>
        <w:tc>
          <w:tcPr>
            <w:tcW w:w="9921" w:type="dxa"/>
            <w:tcBorders>
              <w:top w:val="nil"/>
              <w:left w:val="single" w:sz="48" w:space="0" w:color="FFC000"/>
              <w:bottom w:val="nil"/>
              <w:right w:val="nil"/>
            </w:tcBorders>
          </w:tcPr>
          <w:p w14:paraId="2008BE74" w14:textId="77777777" w:rsidR="003256AF" w:rsidRDefault="003256AF" w:rsidP="0066669A">
            <w:pPr>
              <w:suppressAutoHyphens w:val="0"/>
              <w:spacing w:before="100" w:beforeAutospacing="1" w:afterAutospacing="1" w:line="240" w:lineRule="auto"/>
              <w:ind w:right="0"/>
              <w:jc w:val="left"/>
            </w:pPr>
            <w:r>
              <w:t>Veillez à bien utiliser un type « </w:t>
            </w:r>
            <w:proofErr w:type="spellStart"/>
            <w:r>
              <w:t>enum</w:t>
            </w:r>
            <w:proofErr w:type="spellEnd"/>
            <w:r>
              <w:t> » pour la colonne « </w:t>
            </w:r>
            <w:proofErr w:type="spellStart"/>
            <w:r>
              <w:t>specialty</w:t>
            </w:r>
            <w:proofErr w:type="spellEnd"/>
            <w:r>
              <w:t> » de votre base de données.</w:t>
            </w:r>
          </w:p>
          <w:p w14:paraId="5E036077" w14:textId="691071A7" w:rsidR="003256AF" w:rsidRPr="00AC74A6" w:rsidRDefault="003256AF" w:rsidP="0066669A">
            <w:pPr>
              <w:suppressAutoHyphens w:val="0"/>
              <w:spacing w:before="100" w:beforeAutospacing="1" w:afterAutospacing="1" w:line="240" w:lineRule="auto"/>
              <w:ind w:right="0"/>
              <w:jc w:val="left"/>
              <w:rPr>
                <w:rFonts w:ascii="Times New Roman" w:hAnsi="Times New Roman"/>
                <w:sz w:val="24"/>
                <w:szCs w:val="24"/>
                <w:lang w:eastAsia="fr-FR"/>
              </w:rPr>
            </w:pPr>
            <w:r>
              <w:t>Pour plus d’information sur le type « </w:t>
            </w:r>
            <w:proofErr w:type="spellStart"/>
            <w:r>
              <w:t>enum</w:t>
            </w:r>
            <w:proofErr w:type="spellEnd"/>
            <w:r>
              <w:t xml:space="preserve"> » en PostgreSQL : </w:t>
            </w:r>
            <w:hyperlink r:id="rId28" w:history="1">
              <w:r w:rsidRPr="003256AF">
                <w:rPr>
                  <w:rStyle w:val="Lienhypertexte"/>
                </w:rPr>
                <w:t>https://www.postgresql.org/docs/current/datatype-enum.html</w:t>
              </w:r>
            </w:hyperlink>
          </w:p>
        </w:tc>
      </w:tr>
    </w:tbl>
    <w:p w14:paraId="614F86CB" w14:textId="77777777" w:rsidR="0014378D" w:rsidRDefault="0014378D" w:rsidP="009D302A"/>
    <w:p w14:paraId="4115E557" w14:textId="77777777" w:rsidR="003256AF" w:rsidRDefault="003256AF" w:rsidP="009D302A"/>
    <w:p w14:paraId="0A6C63E4" w14:textId="564A544F" w:rsidR="003256AF" w:rsidRDefault="003256AF" w:rsidP="009D302A">
      <w:r>
        <w:t>Pour implémenter la relation « </w:t>
      </w:r>
      <w:proofErr w:type="spellStart"/>
      <w:r w:rsidRPr="003256AF">
        <w:rPr>
          <w:b/>
          <w:bCs/>
        </w:rPr>
        <w:t>ManyToMany</w:t>
      </w:r>
      <w:proofErr w:type="spellEnd"/>
      <w:r>
        <w:t xml:space="preserve"> » au niveau des classes Java, prenez connaissance du fonctionnement de l’annotation @ManyToMany en regardant le cours suivant : </w:t>
      </w:r>
      <w:hyperlink r:id="rId29" w:history="1">
        <w:r w:rsidRPr="003256AF">
          <w:rPr>
            <w:rStyle w:val="Lienhypertexte"/>
          </w:rPr>
          <w:t>https://koor.fr/Java/TutorialJEE/jee_jpa_many_to_many.wp</w:t>
        </w:r>
      </w:hyperlink>
      <w:r>
        <w:t xml:space="preserve"> </w:t>
      </w:r>
    </w:p>
    <w:p w14:paraId="7FBFD477" w14:textId="7C913D00" w:rsidR="003256AF" w:rsidRDefault="003256AF">
      <w:pPr>
        <w:suppressAutoHyphens w:val="0"/>
        <w:spacing w:after="0" w:line="240" w:lineRule="auto"/>
        <w:ind w:right="0"/>
        <w:jc w:val="left"/>
      </w:pPr>
      <w:r>
        <w:br w:type="page"/>
      </w:r>
    </w:p>
    <w:p w14:paraId="6ADE3530" w14:textId="77777777" w:rsidR="003256AF" w:rsidRPr="00E2523A" w:rsidRDefault="003256AF" w:rsidP="009D302A"/>
    <w:p w14:paraId="0C54F8EA"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CREDITS</w:t>
      </w:r>
    </w:p>
    <w:p w14:paraId="32DDE09B" w14:textId="77777777" w:rsidR="009D302A" w:rsidRDefault="009D302A" w:rsidP="009D302A">
      <w:pPr>
        <w:pStyle w:val="Noparagraphstyle"/>
        <w:spacing w:line="100" w:lineRule="atLeast"/>
        <w:rPr>
          <w:rFonts w:ascii="Myriad Pro" w:hAnsi="Myriad Pro" w:cs="Arial"/>
          <w:b/>
          <w:bCs/>
        </w:rPr>
      </w:pPr>
    </w:p>
    <w:p w14:paraId="04FE6B9C"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ŒUVRE COLLECTIVE DE l’AFPA</w:t>
      </w:r>
    </w:p>
    <w:p w14:paraId="2F72F639"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Sous le pilotage de la DIIP et du centre d’ingénierie sectoriel Tertiaire-Services</w:t>
      </w:r>
    </w:p>
    <w:p w14:paraId="685CA52C" w14:textId="77777777" w:rsidR="009D302A" w:rsidRDefault="009D302A" w:rsidP="009D302A">
      <w:pPr>
        <w:pStyle w:val="Noparagraphstyle"/>
        <w:spacing w:line="100" w:lineRule="atLeast"/>
        <w:rPr>
          <w:rFonts w:ascii="Myriad Pro" w:hAnsi="Myriad Pro" w:cs="Arial"/>
          <w:b/>
          <w:bCs/>
        </w:rPr>
      </w:pPr>
    </w:p>
    <w:p w14:paraId="4539793A" w14:textId="77777777" w:rsidR="009D302A" w:rsidRDefault="009D302A" w:rsidP="009D302A">
      <w:pPr>
        <w:pStyle w:val="Noparagraphstyle"/>
        <w:spacing w:line="100" w:lineRule="atLeast"/>
        <w:rPr>
          <w:rFonts w:ascii="Myriad Pro" w:hAnsi="Myriad Pro" w:cs="Arial"/>
          <w:b/>
          <w:bCs/>
        </w:rPr>
      </w:pPr>
      <w:r>
        <w:rPr>
          <w:rFonts w:ascii="Myriad Pro" w:hAnsi="Myriad Pro" w:cs="Arial"/>
          <w:b/>
          <w:bCs/>
        </w:rPr>
        <w:t xml:space="preserve">Equipe de conception (IF, formateur, </w:t>
      </w:r>
      <w:proofErr w:type="spellStart"/>
      <w:r>
        <w:rPr>
          <w:rFonts w:ascii="Myriad Pro" w:hAnsi="Myriad Pro" w:cs="Arial"/>
          <w:b/>
          <w:bCs/>
        </w:rPr>
        <w:t>mediatiseur</w:t>
      </w:r>
      <w:proofErr w:type="spellEnd"/>
      <w:r>
        <w:rPr>
          <w:rFonts w:ascii="Myriad Pro" w:hAnsi="Myriad Pro" w:cs="Arial"/>
          <w:b/>
          <w:bCs/>
        </w:rPr>
        <w:t>)</w:t>
      </w:r>
    </w:p>
    <w:p w14:paraId="48EC83A8" w14:textId="77777777" w:rsidR="009D302A" w:rsidRDefault="009D302A" w:rsidP="009D302A">
      <w:pPr>
        <w:pStyle w:val="Noparagraphstyle"/>
        <w:spacing w:line="100" w:lineRule="atLeast"/>
        <w:rPr>
          <w:rFonts w:ascii="Times New Roman" w:hAnsi="Times New Roman"/>
          <w:iCs/>
          <w:sz w:val="20"/>
          <w:szCs w:val="20"/>
        </w:rPr>
      </w:pPr>
      <w:r>
        <w:rPr>
          <w:rFonts w:ascii="Times New Roman" w:hAnsi="Times New Roman"/>
          <w:iCs/>
          <w:sz w:val="20"/>
          <w:szCs w:val="20"/>
        </w:rPr>
        <w:t>Michel Coulard – Formateur Evry</w:t>
      </w:r>
    </w:p>
    <w:p w14:paraId="348398DA" w14:textId="77777777" w:rsidR="009D302A" w:rsidRDefault="009D302A" w:rsidP="009D302A">
      <w:pPr>
        <w:pStyle w:val="Noparagraphstyle"/>
        <w:spacing w:line="100" w:lineRule="atLeast"/>
        <w:rPr>
          <w:rFonts w:ascii="Times New Roman" w:hAnsi="Times New Roman"/>
          <w:iCs/>
          <w:sz w:val="20"/>
          <w:szCs w:val="20"/>
        </w:rPr>
      </w:pPr>
      <w:r>
        <w:rPr>
          <w:rFonts w:ascii="Times New Roman" w:hAnsi="Times New Roman"/>
          <w:iCs/>
          <w:sz w:val="20"/>
          <w:szCs w:val="20"/>
        </w:rPr>
        <w:t xml:space="preserve">Chantal </w:t>
      </w:r>
      <w:proofErr w:type="spellStart"/>
      <w:r>
        <w:rPr>
          <w:rFonts w:ascii="Times New Roman" w:hAnsi="Times New Roman"/>
          <w:iCs/>
          <w:sz w:val="20"/>
          <w:szCs w:val="20"/>
        </w:rPr>
        <w:t>Perrachon</w:t>
      </w:r>
      <w:proofErr w:type="spellEnd"/>
      <w:r>
        <w:rPr>
          <w:rFonts w:ascii="Times New Roman" w:hAnsi="Times New Roman"/>
          <w:iCs/>
          <w:sz w:val="20"/>
          <w:szCs w:val="20"/>
        </w:rPr>
        <w:t xml:space="preserve"> – IF Neuilly sur Marne</w:t>
      </w:r>
    </w:p>
    <w:p w14:paraId="378BAE59" w14:textId="77777777" w:rsidR="009D302A" w:rsidRDefault="009D302A" w:rsidP="009D302A"/>
    <w:p w14:paraId="04AC6D4B" w14:textId="4795FD17" w:rsidR="009D302A" w:rsidRDefault="009D302A" w:rsidP="009D302A">
      <w:r>
        <w:rPr>
          <w:b/>
        </w:rPr>
        <w:t>Date de mise à jour</w:t>
      </w:r>
      <w:r>
        <w:t xml:space="preserve"> : </w:t>
      </w:r>
      <w:r w:rsidR="00A61342">
        <w:t>2</w:t>
      </w:r>
      <w:r w:rsidR="00452B45">
        <w:t>3</w:t>
      </w:r>
      <w:r>
        <w:t>/</w:t>
      </w:r>
      <w:r w:rsidR="0034752B">
        <w:t>0</w:t>
      </w:r>
      <w:r w:rsidR="002D6F5F">
        <w:t>4</w:t>
      </w:r>
      <w:r>
        <w:t>/</w:t>
      </w:r>
      <w:r w:rsidR="002D6F5F">
        <w:t>202</w:t>
      </w:r>
      <w:r w:rsidR="00452B45">
        <w:t>4</w:t>
      </w:r>
    </w:p>
    <w:p w14:paraId="65E98B5E" w14:textId="77777777" w:rsidR="009D302A" w:rsidRPr="00C62607" w:rsidRDefault="009D302A" w:rsidP="009D302A">
      <w:r>
        <w:rPr>
          <w:noProof/>
          <w:lang w:eastAsia="fr-FR"/>
        </w:rPr>
        <mc:AlternateContent>
          <mc:Choice Requires="wps">
            <w:drawing>
              <wp:anchor distT="0" distB="0" distL="114935" distR="114935" simplePos="0" relativeHeight="251732992" behindDoc="0" locked="0" layoutInCell="1" allowOverlap="1" wp14:anchorId="5C0ABD60" wp14:editId="230FE87D">
                <wp:simplePos x="0" y="0"/>
                <wp:positionH relativeFrom="column">
                  <wp:posOffset>988724</wp:posOffset>
                </wp:positionH>
                <wp:positionV relativeFrom="paragraph">
                  <wp:posOffset>3667848</wp:posOffset>
                </wp:positionV>
                <wp:extent cx="3957320" cy="1437640"/>
                <wp:effectExtent l="0" t="0" r="5080" b="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37640"/>
                        </a:xfrm>
                        <a:prstGeom prst="rect">
                          <a:avLst/>
                        </a:prstGeom>
                        <a:solidFill>
                          <a:srgbClr val="C7D2E8"/>
                        </a:solidFill>
                        <a:ln>
                          <a:noFill/>
                        </a:ln>
                      </wps:spPr>
                      <wps:txbx>
                        <w:txbxContent>
                          <w:p w14:paraId="3F5F58AD" w14:textId="77777777" w:rsidR="009D302A" w:rsidRDefault="009D302A" w:rsidP="009D302A">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14:paraId="47D9AFDA" w14:textId="77777777" w:rsidR="009D302A" w:rsidRDefault="009D302A" w:rsidP="009D302A">
                            <w:pPr>
                              <w:pStyle w:val="Noparagraphstyle"/>
                              <w:spacing w:line="100" w:lineRule="atLeast"/>
                              <w:ind w:left="113" w:right="113"/>
                              <w:jc w:val="both"/>
                              <w:rPr>
                                <w:rFonts w:ascii="Myriad Pro" w:hAnsi="Myriad Pro"/>
                                <w:b/>
                                <w:sz w:val="18"/>
                              </w:rPr>
                            </w:pPr>
                          </w:p>
                          <w:p w14:paraId="053C1138" w14:textId="77777777" w:rsidR="009D302A" w:rsidRDefault="009D302A" w:rsidP="009D302A">
                            <w:pPr>
                              <w:pStyle w:val="Corpsdetexte31"/>
                            </w:pPr>
                            <w:r>
                              <w:t>Article L 122-4 du code de la propriété intellectuelle.</w:t>
                            </w:r>
                          </w:p>
                          <w:p w14:paraId="6C6D4EB5" w14:textId="77777777" w:rsidR="009D302A" w:rsidRDefault="009D302A" w:rsidP="009D302A">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ABD60" id="Text Box 13" o:spid="_x0000_s1037" type="#_x0000_t202" style="position:absolute;left:0;text-align:left;margin-left:77.85pt;margin-top:288.8pt;width:311.6pt;height:113.2pt;z-index:2517329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" fillcolor="#c7d2e8" stroked="f">
                <v:textbox inset="0,0,0,0">
                  <w:txbxContent>
                    <w:p w14:paraId="3F5F58AD" w14:textId="77777777" w:rsidR="009D302A" w:rsidRDefault="009D302A" w:rsidP="009D302A">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14:paraId="47D9AFDA" w14:textId="77777777" w:rsidR="009D302A" w:rsidRDefault="009D302A" w:rsidP="009D302A">
                      <w:pPr>
                        <w:pStyle w:val="Noparagraphstyle"/>
                        <w:spacing w:line="100" w:lineRule="atLeast"/>
                        <w:ind w:left="113" w:right="113"/>
                        <w:jc w:val="both"/>
                        <w:rPr>
                          <w:rFonts w:ascii="Myriad Pro" w:hAnsi="Myriad Pro"/>
                          <w:b/>
                          <w:sz w:val="18"/>
                        </w:rPr>
                      </w:pPr>
                    </w:p>
                    <w:p w14:paraId="053C1138" w14:textId="77777777" w:rsidR="009D302A" w:rsidRDefault="009D302A" w:rsidP="009D302A">
                      <w:pPr>
                        <w:pStyle w:val="Corpsdetexte31"/>
                      </w:pPr>
                      <w:r>
                        <w:t>Article L 122-4 du code de la propriété intellectuelle.</w:t>
                      </w:r>
                    </w:p>
                    <w:p w14:paraId="6C6D4EB5" w14:textId="77777777" w:rsidR="009D302A" w:rsidRDefault="009D302A" w:rsidP="009D302A">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v:shape>
            </w:pict>
          </mc:Fallback>
        </mc:AlternateContent>
      </w:r>
    </w:p>
    <w:p w14:paraId="38716CE4" w14:textId="77777777" w:rsidR="000B7D18" w:rsidRPr="00C62607" w:rsidRDefault="000B7D18" w:rsidP="00476499"/>
    <w:sectPr w:rsidR="000B7D18" w:rsidRPr="00C62607" w:rsidSect="005E57A5">
      <w:footerReference w:type="default" r:id="rId30"/>
      <w:pgSz w:w="11906" w:h="16838"/>
      <w:pgMar w:top="1418" w:right="991" w:bottom="1418" w:left="1134" w:header="720" w:footer="2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03792" w14:textId="77777777" w:rsidR="005E57A5" w:rsidRDefault="005E57A5" w:rsidP="00476499">
      <w:r>
        <w:separator/>
      </w:r>
    </w:p>
    <w:p w14:paraId="0520B86E" w14:textId="77777777" w:rsidR="005E57A5" w:rsidRDefault="005E57A5" w:rsidP="00476499"/>
  </w:endnote>
  <w:endnote w:type="continuationSeparator" w:id="0">
    <w:p w14:paraId="400387D1" w14:textId="77777777" w:rsidR="005E57A5" w:rsidRDefault="005E57A5" w:rsidP="00476499">
      <w:r>
        <w:continuationSeparator/>
      </w:r>
    </w:p>
    <w:p w14:paraId="627E37E3" w14:textId="77777777" w:rsidR="005E57A5" w:rsidRDefault="005E57A5"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charset w:val="00"/>
    <w:family w:val="swiss"/>
    <w:pitch w:val="variable"/>
    <w:sig w:usb0="80000287" w:usb1="00000000" w:usb2="00000000" w:usb3="00000000" w:csb0="0000000F" w:csb1="00000000"/>
  </w:font>
  <w:font w:name="Helvetica">
    <w:panose1 w:val="020B0604020202020204"/>
    <w:charset w:val="00"/>
    <w:family w:val="swiss"/>
    <w:pitch w:val="variable"/>
    <w:sig w:usb0="E0002EFF" w:usb1="C000785B" w:usb2="00000009" w:usb3="00000000" w:csb0="000001FF" w:csb1="00000000"/>
  </w:font>
  <w:font w:name="Myriad Pr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utch 801 SWA">
    <w:altName w:val="Times New Roman"/>
    <w:charset w:val="00"/>
    <w:family w:val="roman"/>
    <w:pitch w:val="variable"/>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Euphemia">
    <w:altName w:val="Euphemia"/>
    <w:charset w:val="00"/>
    <w:family w:val="swiss"/>
    <w:pitch w:val="variable"/>
    <w:sig w:usb0="8000006F" w:usb1="0000004A" w:usb2="00002000" w:usb3="00000000" w:csb0="00000001" w:csb1="00000000"/>
  </w:font>
  <w:font w:name="Myriad Pro Cond">
    <w:altName w:val="Arial"/>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8886"/>
    </w:tblGrid>
    <w:tr w:rsidR="00AE00B9" w14:paraId="16F5DCC9" w14:textId="77777777" w:rsidTr="00273B55">
      <w:trPr>
        <w:jc w:val="center"/>
      </w:trPr>
      <w:tc>
        <w:tcPr>
          <w:tcW w:w="8886" w:type="dxa"/>
        </w:tcPr>
        <w:p w14:paraId="1688BE36" w14:textId="4A3E9F32" w:rsidR="004B0BD1" w:rsidRDefault="004B0BD1" w:rsidP="004B0BD1">
          <w:pPr>
            <w:pStyle w:val="Pieddepage"/>
            <w:jc w:val="center"/>
          </w:pPr>
          <w:r>
            <w:t>ORM en Java</w:t>
          </w:r>
        </w:p>
      </w:tc>
    </w:tr>
    <w:tr w:rsidR="00AE00B9" w14:paraId="4D9DF0C6" w14:textId="77777777" w:rsidTr="00273B55">
      <w:trPr>
        <w:jc w:val="center"/>
      </w:trPr>
      <w:tc>
        <w:tcPr>
          <w:tcW w:w="8886" w:type="dxa"/>
        </w:tcPr>
        <w:p w14:paraId="7123C337" w14:textId="0C40C847" w:rsidR="00AE00B9" w:rsidRDefault="001B1C41" w:rsidP="00273B55">
          <w:pPr>
            <w:pStyle w:val="Pieddepage"/>
            <w:ind w:left="-70"/>
            <w:jc w:val="center"/>
            <w:rPr>
              <w:rStyle w:val="Numrodepage"/>
              <w:iCs/>
              <w:color w:val="000000"/>
              <w:sz w:val="16"/>
              <w:szCs w:val="16"/>
            </w:rPr>
          </w:pPr>
          <w:r>
            <w:rPr>
              <w:iCs/>
            </w:rPr>
            <w:t>A</w:t>
          </w:r>
          <w:r w:rsidR="00AE00B9">
            <w:rPr>
              <w:iCs/>
            </w:rPr>
            <w:t xml:space="preserve">fpa </w:t>
          </w:r>
          <w:r w:rsidR="00AE00B9">
            <w:rPr>
              <w:rFonts w:ascii="Symbol" w:hAnsi="Symbol"/>
              <w:iCs/>
            </w:rPr>
            <w:t></w:t>
          </w:r>
          <w:r w:rsidR="00AE00B9">
            <w:rPr>
              <w:iCs/>
            </w:rPr>
            <w:t xml:space="preserve"> 20</w:t>
          </w:r>
          <w:r w:rsidR="002D7196">
            <w:rPr>
              <w:iCs/>
            </w:rPr>
            <w:t>22</w:t>
          </w:r>
          <w:r>
            <w:rPr>
              <w:iCs/>
            </w:rPr>
            <w:t xml:space="preserve"> </w:t>
          </w:r>
          <w:r w:rsidR="00AE00B9">
            <w:t xml:space="preserve">– Section Tertiaire Informatique – Filière </w:t>
          </w:r>
          <w:r w:rsidR="00002D72">
            <w:t>« E</w:t>
          </w:r>
          <w:r w:rsidR="00AE00B9">
            <w:t xml:space="preserve">tude </w:t>
          </w:r>
          <w:r>
            <w:t>et</w:t>
          </w:r>
          <w:r w:rsidR="00AE00B9">
            <w:t xml:space="preserve"> développement</w:t>
          </w:r>
          <w:r w:rsidR="00002D72">
            <w:t> »</w:t>
          </w:r>
          <w:r w:rsidR="00273B55">
            <w:t xml:space="preserve"> </w:t>
          </w:r>
          <w:r w:rsidR="00AE00B9">
            <w:rPr>
              <w:rStyle w:val="Numrodepage"/>
              <w:sz w:val="16"/>
            </w:rPr>
            <w:fldChar w:fldCharType="begin"/>
          </w:r>
          <w:r w:rsidR="00AE00B9">
            <w:rPr>
              <w:rStyle w:val="Numrodepage"/>
              <w:sz w:val="16"/>
            </w:rPr>
            <w:instrText xml:space="preserve"> PAGE </w:instrText>
          </w:r>
          <w:r w:rsidR="00AE00B9">
            <w:rPr>
              <w:rStyle w:val="Numrodepage"/>
              <w:sz w:val="16"/>
            </w:rPr>
            <w:fldChar w:fldCharType="separate"/>
          </w:r>
          <w:r w:rsidR="002C3E46">
            <w:rPr>
              <w:rStyle w:val="Numrodepage"/>
              <w:noProof/>
              <w:sz w:val="16"/>
            </w:rPr>
            <w:t>12</w:t>
          </w:r>
          <w:r w:rsidR="00AE00B9">
            <w:rPr>
              <w:rStyle w:val="Numrodepage"/>
              <w:sz w:val="16"/>
            </w:rPr>
            <w:fldChar w:fldCharType="end"/>
          </w:r>
          <w:r w:rsidR="00AE00B9">
            <w:rPr>
              <w:rStyle w:val="Numrodepage"/>
              <w:iCs/>
              <w:color w:val="000000"/>
              <w:sz w:val="16"/>
              <w:szCs w:val="16"/>
            </w:rPr>
            <w:t>/</w:t>
          </w:r>
          <w:r w:rsidR="00273B55">
            <w:rPr>
              <w:rStyle w:val="Numrodepage"/>
              <w:iCs/>
              <w:color w:val="000000"/>
              <w:sz w:val="16"/>
              <w:szCs w:val="16"/>
            </w:rPr>
            <w:t>10</w:t>
          </w:r>
        </w:p>
        <w:p w14:paraId="0404F7AA" w14:textId="77777777" w:rsidR="00273B55" w:rsidRDefault="00273B55" w:rsidP="00273B55">
          <w:pPr>
            <w:pStyle w:val="Pieddepage"/>
            <w:jc w:val="center"/>
          </w:pPr>
        </w:p>
      </w:tc>
    </w:tr>
  </w:tbl>
  <w:p w14:paraId="3F2AC8BA" w14:textId="77777777" w:rsidR="00843BD5" w:rsidRDefault="00843BD5" w:rsidP="00273B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A64C4" w14:textId="77777777" w:rsidR="005E57A5" w:rsidRDefault="005E57A5" w:rsidP="00476499">
      <w:r>
        <w:separator/>
      </w:r>
    </w:p>
    <w:p w14:paraId="39E86B1A" w14:textId="77777777" w:rsidR="005E57A5" w:rsidRDefault="005E57A5" w:rsidP="00476499"/>
  </w:footnote>
  <w:footnote w:type="continuationSeparator" w:id="0">
    <w:p w14:paraId="4D28090A" w14:textId="77777777" w:rsidR="005E57A5" w:rsidRDefault="005E57A5" w:rsidP="00476499">
      <w:r>
        <w:continuationSeparator/>
      </w:r>
    </w:p>
    <w:p w14:paraId="13EFA8F7" w14:textId="77777777" w:rsidR="005E57A5" w:rsidRDefault="005E57A5" w:rsidP="004764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66649BFC"/>
    <w:name w:val="WW8Num1"/>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1" w15:restartNumberingAfterBreak="0">
    <w:nsid w:val="00000003"/>
    <w:multiLevelType w:val="multilevel"/>
    <w:tmpl w:val="00000003"/>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multilevel"/>
    <w:tmpl w:val="00000004"/>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15:restartNumberingAfterBreak="0">
    <w:nsid w:val="00000005"/>
    <w:multiLevelType w:val="multilevel"/>
    <w:tmpl w:val="00000005"/>
    <w:name w:val="WW8Num4"/>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4" w15:restartNumberingAfterBreak="0">
    <w:nsid w:val="00000006"/>
    <w:multiLevelType w:val="multilevel"/>
    <w:tmpl w:val="00000006"/>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7"/>
    <w:multiLevelType w:val="singleLevel"/>
    <w:tmpl w:val="00000007"/>
    <w:name w:val="WW8Num6"/>
    <w:lvl w:ilvl="0">
      <w:start w:val="1"/>
      <w:numFmt w:val="decimal"/>
      <w:lvlText w:val="%1-"/>
      <w:lvlJc w:val="left"/>
      <w:pPr>
        <w:tabs>
          <w:tab w:val="num" w:pos="720"/>
        </w:tabs>
        <w:ind w:left="720" w:hanging="360"/>
      </w:pPr>
    </w:lvl>
  </w:abstractNum>
  <w:abstractNum w:abstractNumId="6" w15:restartNumberingAfterBreak="0">
    <w:nsid w:val="00000008"/>
    <w:multiLevelType w:val="multilevel"/>
    <w:tmpl w:val="00000008"/>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9"/>
    <w:multiLevelType w:val="multilevel"/>
    <w:tmpl w:val="00000009"/>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A"/>
    <w:multiLevelType w:val="multilevel"/>
    <w:tmpl w:val="0000000A"/>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B"/>
    <w:multiLevelType w:val="singleLevel"/>
    <w:tmpl w:val="0000000B"/>
    <w:name w:val="WW8Num10"/>
    <w:lvl w:ilvl="0">
      <w:start w:val="1"/>
      <w:numFmt w:val="decimal"/>
      <w:lvlText w:val="%1."/>
      <w:lvlJc w:val="left"/>
      <w:pPr>
        <w:tabs>
          <w:tab w:val="num" w:pos="644"/>
        </w:tabs>
        <w:ind w:left="644" w:hanging="360"/>
      </w:pPr>
    </w:lvl>
  </w:abstractNum>
  <w:abstractNum w:abstractNumId="10" w15:restartNumberingAfterBreak="0">
    <w:nsid w:val="0000000C"/>
    <w:multiLevelType w:val="multilevel"/>
    <w:tmpl w:val="0000000C"/>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D"/>
    <w:multiLevelType w:val="multilevel"/>
    <w:tmpl w:val="0000000D"/>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15:restartNumberingAfterBreak="0">
    <w:nsid w:val="0000000E"/>
    <w:multiLevelType w:val="multilevel"/>
    <w:tmpl w:val="0000000E"/>
    <w:name w:val="WW8Num13"/>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15:restartNumberingAfterBreak="0">
    <w:nsid w:val="0000000F"/>
    <w:multiLevelType w:val="multilevel"/>
    <w:tmpl w:val="0000000F"/>
    <w:name w:val="WW8Num14"/>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15:restartNumberingAfterBreak="0">
    <w:nsid w:val="00000010"/>
    <w:multiLevelType w:val="multilevel"/>
    <w:tmpl w:val="00000010"/>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15:restartNumberingAfterBreak="0">
    <w:nsid w:val="00000011"/>
    <w:multiLevelType w:val="multilevel"/>
    <w:tmpl w:val="00000011"/>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15:restartNumberingAfterBreak="0">
    <w:nsid w:val="00000012"/>
    <w:multiLevelType w:val="multilevel"/>
    <w:tmpl w:val="00000012"/>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15:restartNumberingAfterBreak="0">
    <w:nsid w:val="00000013"/>
    <w:multiLevelType w:val="multilevel"/>
    <w:tmpl w:val="00000013"/>
    <w:name w:val="WW8Num1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15:restartNumberingAfterBreak="0">
    <w:nsid w:val="00000014"/>
    <w:multiLevelType w:val="multilevel"/>
    <w:tmpl w:val="00000014"/>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15:restartNumberingAfterBreak="0">
    <w:nsid w:val="00000019"/>
    <w:multiLevelType w:val="singleLevel"/>
    <w:tmpl w:val="00000019"/>
    <w:name w:val="WW8Num25"/>
    <w:lvl w:ilvl="0">
      <w:start w:val="1"/>
      <w:numFmt w:val="bullet"/>
      <w:lvlText w:val=""/>
      <w:lvlJc w:val="left"/>
      <w:pPr>
        <w:tabs>
          <w:tab w:val="num" w:pos="360"/>
        </w:tabs>
        <w:ind w:left="360" w:hanging="360"/>
      </w:pPr>
      <w:rPr>
        <w:rFonts w:ascii="Symbol" w:hAnsi="Symbol"/>
        <w:sz w:val="40"/>
      </w:rPr>
    </w:lvl>
  </w:abstractNum>
  <w:abstractNum w:abstractNumId="24" w15:restartNumberingAfterBreak="0">
    <w:nsid w:val="0000001A"/>
    <w:multiLevelType w:val="multilevel"/>
    <w:tmpl w:val="0000001A"/>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5" w15:restartNumberingAfterBreak="0">
    <w:nsid w:val="0000001B"/>
    <w:multiLevelType w:val="multilevel"/>
    <w:tmpl w:val="0000001B"/>
    <w:name w:val="WW8Num2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15:restartNumberingAfterBreak="0">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7" w15:restartNumberingAfterBreak="0">
    <w:nsid w:val="0000001D"/>
    <w:multiLevelType w:val="singleLevel"/>
    <w:tmpl w:val="0000001D"/>
    <w:name w:val="WW8Num29"/>
    <w:lvl w:ilvl="0">
      <w:start w:val="1"/>
      <w:numFmt w:val="bullet"/>
      <w:lvlText w:val="-"/>
      <w:lvlJc w:val="left"/>
      <w:pPr>
        <w:tabs>
          <w:tab w:val="num" w:pos="360"/>
        </w:tabs>
        <w:ind w:left="360" w:hanging="360"/>
      </w:pPr>
      <w:rPr>
        <w:rFonts w:ascii="OpenSymbol" w:hAnsi="OpenSymbol"/>
        <w:sz w:val="20"/>
      </w:rPr>
    </w:lvl>
  </w:abstractNum>
  <w:abstractNum w:abstractNumId="28" w15:restartNumberingAfterBreak="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9" w15:restartNumberingAfterBreak="0">
    <w:nsid w:val="0000001F"/>
    <w:multiLevelType w:val="multilevel"/>
    <w:tmpl w:val="0000001F"/>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15:restartNumberingAfterBreak="0">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15:restartNumberingAfterBreak="0">
    <w:nsid w:val="00000021"/>
    <w:multiLevelType w:val="singleLevel"/>
    <w:tmpl w:val="00000021"/>
    <w:name w:val="WW8Num33"/>
    <w:lvl w:ilvl="0">
      <w:start w:val="1"/>
      <w:numFmt w:val="bullet"/>
      <w:lvlText w:val=""/>
      <w:lvlJc w:val="left"/>
      <w:pPr>
        <w:tabs>
          <w:tab w:val="num" w:pos="360"/>
        </w:tabs>
        <w:ind w:left="360" w:hanging="360"/>
      </w:pPr>
      <w:rPr>
        <w:rFonts w:ascii="Symbol" w:hAnsi="Symbol"/>
        <w:sz w:val="20"/>
      </w:rPr>
    </w:lvl>
  </w:abstractNum>
  <w:abstractNum w:abstractNumId="32" w15:restartNumberingAfterBreak="0">
    <w:nsid w:val="00000022"/>
    <w:multiLevelType w:val="multilevel"/>
    <w:tmpl w:val="00000022"/>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15:restartNumberingAfterBreak="0">
    <w:nsid w:val="00000023"/>
    <w:multiLevelType w:val="multilevel"/>
    <w:tmpl w:val="00000023"/>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15:restartNumberingAfterBreak="0">
    <w:nsid w:val="00000024"/>
    <w:multiLevelType w:val="multilevel"/>
    <w:tmpl w:val="00000024"/>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15:restartNumberingAfterBreak="0">
    <w:nsid w:val="00000025"/>
    <w:multiLevelType w:val="multilevel"/>
    <w:tmpl w:val="00000025"/>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15:restartNumberingAfterBreak="0">
    <w:nsid w:val="00000026"/>
    <w:multiLevelType w:val="multilevel"/>
    <w:tmpl w:val="00000026"/>
    <w:name w:val="WW8Num3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15:restartNumberingAfterBreak="0">
    <w:nsid w:val="00000027"/>
    <w:multiLevelType w:val="multilevel"/>
    <w:tmpl w:val="00000027"/>
    <w:name w:val="WW8Num3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15:restartNumberingAfterBreak="0">
    <w:nsid w:val="00000028"/>
    <w:multiLevelType w:val="singleLevel"/>
    <w:tmpl w:val="00000028"/>
    <w:name w:val="WW8Num41"/>
    <w:lvl w:ilvl="0">
      <w:start w:val="1"/>
      <w:numFmt w:val="bullet"/>
      <w:lvlText w:val=""/>
      <w:lvlJc w:val="left"/>
      <w:pPr>
        <w:tabs>
          <w:tab w:val="num" w:pos="0"/>
        </w:tabs>
        <w:ind w:left="720" w:hanging="360"/>
      </w:pPr>
      <w:rPr>
        <w:rFonts w:ascii="Symbol" w:hAnsi="Symbol"/>
        <w:sz w:val="20"/>
      </w:rPr>
    </w:lvl>
  </w:abstractNum>
  <w:abstractNum w:abstractNumId="39" w15:restartNumberingAfterBreak="0">
    <w:nsid w:val="00000029"/>
    <w:multiLevelType w:val="singleLevel"/>
    <w:tmpl w:val="00000029"/>
    <w:name w:val="WW8Num42"/>
    <w:lvl w:ilvl="0">
      <w:start w:val="1"/>
      <w:numFmt w:val="bullet"/>
      <w:lvlText w:val=""/>
      <w:lvlJc w:val="left"/>
      <w:pPr>
        <w:tabs>
          <w:tab w:val="num" w:pos="0"/>
        </w:tabs>
        <w:ind w:left="1069" w:hanging="360"/>
      </w:pPr>
      <w:rPr>
        <w:rFonts w:ascii="Symbol" w:hAnsi="Symbol"/>
      </w:rPr>
    </w:lvl>
  </w:abstractNum>
  <w:abstractNum w:abstractNumId="40" w15:restartNumberingAfterBreak="0">
    <w:nsid w:val="0000002A"/>
    <w:multiLevelType w:val="singleLevel"/>
    <w:tmpl w:val="0000002A"/>
    <w:name w:val="WW8Num43"/>
    <w:lvl w:ilvl="0">
      <w:start w:val="3"/>
      <w:numFmt w:val="decimal"/>
      <w:pStyle w:val="cours"/>
      <w:lvlText w:val="%1)"/>
      <w:lvlJc w:val="left"/>
      <w:pPr>
        <w:tabs>
          <w:tab w:val="num" w:pos="360"/>
        </w:tabs>
        <w:ind w:left="360" w:hanging="360"/>
      </w:pPr>
    </w:lvl>
  </w:abstractNum>
  <w:abstractNum w:abstractNumId="41" w15:restartNumberingAfterBreak="0">
    <w:nsid w:val="0000002B"/>
    <w:multiLevelType w:val="singleLevel"/>
    <w:tmpl w:val="0000002B"/>
    <w:name w:val="WW8Num44"/>
    <w:lvl w:ilvl="0">
      <w:start w:val="1"/>
      <w:numFmt w:val="bullet"/>
      <w:lvlText w:val=""/>
      <w:lvlJc w:val="left"/>
      <w:pPr>
        <w:tabs>
          <w:tab w:val="num" w:pos="0"/>
        </w:tabs>
        <w:ind w:left="1440" w:hanging="360"/>
      </w:pPr>
      <w:rPr>
        <w:rFonts w:ascii="Symbol" w:hAnsi="Symbol"/>
        <w:sz w:val="20"/>
      </w:rPr>
    </w:lvl>
  </w:abstractNum>
  <w:abstractNum w:abstractNumId="42" w15:restartNumberingAfterBreak="0">
    <w:nsid w:val="0000002C"/>
    <w:multiLevelType w:val="singleLevel"/>
    <w:tmpl w:val="0000002C"/>
    <w:name w:val="WW8Num45"/>
    <w:lvl w:ilvl="0">
      <w:start w:val="1"/>
      <w:numFmt w:val="bullet"/>
      <w:lvlText w:val=""/>
      <w:lvlJc w:val="left"/>
      <w:pPr>
        <w:tabs>
          <w:tab w:val="num" w:pos="0"/>
        </w:tabs>
        <w:ind w:left="720" w:hanging="360"/>
      </w:pPr>
      <w:rPr>
        <w:rFonts w:ascii="Symbol" w:hAnsi="Symbol"/>
        <w:sz w:val="20"/>
      </w:rPr>
    </w:lvl>
  </w:abstractNum>
  <w:abstractNum w:abstractNumId="43" w15:restartNumberingAfterBreak="0">
    <w:nsid w:val="0000002D"/>
    <w:multiLevelType w:val="singleLevel"/>
    <w:tmpl w:val="0000002D"/>
    <w:name w:val="WW8Num47"/>
    <w:lvl w:ilvl="0">
      <w:start w:val="1"/>
      <w:numFmt w:val="bullet"/>
      <w:lvlText w:val=""/>
      <w:lvlJc w:val="left"/>
      <w:pPr>
        <w:tabs>
          <w:tab w:val="num" w:pos="0"/>
        </w:tabs>
        <w:ind w:left="720" w:hanging="360"/>
      </w:pPr>
      <w:rPr>
        <w:rFonts w:ascii="Symbol" w:hAnsi="Symbol"/>
        <w:sz w:val="20"/>
      </w:rPr>
    </w:lvl>
  </w:abstractNum>
  <w:abstractNum w:abstractNumId="44" w15:restartNumberingAfterBreak="0">
    <w:nsid w:val="0000002E"/>
    <w:multiLevelType w:val="singleLevel"/>
    <w:tmpl w:val="0000002E"/>
    <w:name w:val="WW8Num48"/>
    <w:lvl w:ilvl="0">
      <w:start w:val="1"/>
      <w:numFmt w:val="bullet"/>
      <w:lvlText w:val=""/>
      <w:lvlJc w:val="left"/>
      <w:pPr>
        <w:tabs>
          <w:tab w:val="num" w:pos="0"/>
        </w:tabs>
        <w:ind w:left="927" w:hanging="360"/>
      </w:pPr>
      <w:rPr>
        <w:rFonts w:ascii="Symbol" w:hAnsi="Symbol"/>
        <w:sz w:val="20"/>
      </w:rPr>
    </w:lvl>
  </w:abstractNum>
  <w:abstractNum w:abstractNumId="45" w15:restartNumberingAfterBreak="0">
    <w:nsid w:val="0000002F"/>
    <w:multiLevelType w:val="multilevel"/>
    <w:tmpl w:val="0000002F"/>
    <w:name w:val="WW8Num49"/>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00000030"/>
    <w:multiLevelType w:val="singleLevel"/>
    <w:tmpl w:val="00000030"/>
    <w:name w:val="WW8Num50"/>
    <w:lvl w:ilvl="0">
      <w:start w:val="1"/>
      <w:numFmt w:val="bullet"/>
      <w:lvlText w:val=""/>
      <w:lvlJc w:val="left"/>
      <w:pPr>
        <w:tabs>
          <w:tab w:val="num" w:pos="0"/>
        </w:tabs>
        <w:ind w:left="720" w:hanging="360"/>
      </w:pPr>
      <w:rPr>
        <w:rFonts w:ascii="Symbol" w:hAnsi="Symbol"/>
        <w:sz w:val="20"/>
      </w:rPr>
    </w:lvl>
  </w:abstractNum>
  <w:abstractNum w:abstractNumId="47" w15:restartNumberingAfterBreak="0">
    <w:nsid w:val="067C6B00"/>
    <w:multiLevelType w:val="multilevel"/>
    <w:tmpl w:val="9AA074D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8" w15:restartNumberingAfterBreak="0">
    <w:nsid w:val="06ED6C5B"/>
    <w:multiLevelType w:val="hybridMultilevel"/>
    <w:tmpl w:val="642C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0B684897"/>
    <w:multiLevelType w:val="hybridMultilevel"/>
    <w:tmpl w:val="2092FA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0E260051"/>
    <w:multiLevelType w:val="hybridMultilevel"/>
    <w:tmpl w:val="B85C4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0FDA52F0"/>
    <w:multiLevelType w:val="hybridMultilevel"/>
    <w:tmpl w:val="FEC20D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10606D9F"/>
    <w:multiLevelType w:val="hybridMultilevel"/>
    <w:tmpl w:val="5E347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1562777D"/>
    <w:multiLevelType w:val="hybridMultilevel"/>
    <w:tmpl w:val="7850F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18193A6F"/>
    <w:multiLevelType w:val="hybridMultilevel"/>
    <w:tmpl w:val="E6388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24A64063"/>
    <w:multiLevelType w:val="hybridMultilevel"/>
    <w:tmpl w:val="C13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283D6F37"/>
    <w:multiLevelType w:val="hybridMultilevel"/>
    <w:tmpl w:val="FD6E0E8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4A43CB7"/>
    <w:multiLevelType w:val="hybridMultilevel"/>
    <w:tmpl w:val="EF66B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3B0313BC"/>
    <w:multiLevelType w:val="hybridMultilevel"/>
    <w:tmpl w:val="A614F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3961A18"/>
    <w:multiLevelType w:val="hybridMultilevel"/>
    <w:tmpl w:val="705C0B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7EF6461"/>
    <w:multiLevelType w:val="hybridMultilevel"/>
    <w:tmpl w:val="C324E3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A6B7173"/>
    <w:multiLevelType w:val="hybridMultilevel"/>
    <w:tmpl w:val="1F2052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62" w15:restartNumberingAfterBreak="0">
    <w:nsid w:val="604927B1"/>
    <w:multiLevelType w:val="hybridMultilevel"/>
    <w:tmpl w:val="F23EE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57333F3"/>
    <w:multiLevelType w:val="hybridMultilevel"/>
    <w:tmpl w:val="3BF46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86A0AC5"/>
    <w:multiLevelType w:val="hybridMultilevel"/>
    <w:tmpl w:val="D4789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CDE58A7"/>
    <w:multiLevelType w:val="hybridMultilevel"/>
    <w:tmpl w:val="7E8076D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CE2624F"/>
    <w:multiLevelType w:val="hybridMultilevel"/>
    <w:tmpl w:val="7794E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E643A3A"/>
    <w:multiLevelType w:val="hybridMultilevel"/>
    <w:tmpl w:val="0CAED7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2086B3A"/>
    <w:multiLevelType w:val="hybridMultilevel"/>
    <w:tmpl w:val="C22A51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5127898"/>
    <w:multiLevelType w:val="hybridMultilevel"/>
    <w:tmpl w:val="82B6F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9B3221F"/>
    <w:multiLevelType w:val="hybridMultilevel"/>
    <w:tmpl w:val="61C073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A090976"/>
    <w:multiLevelType w:val="hybridMultilevel"/>
    <w:tmpl w:val="4DFAD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B234A37"/>
    <w:multiLevelType w:val="hybridMultilevel"/>
    <w:tmpl w:val="CDE6A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30518053">
    <w:abstractNumId w:val="40"/>
  </w:num>
  <w:num w:numId="2" w16cid:durableId="2003317582">
    <w:abstractNumId w:val="45"/>
  </w:num>
  <w:num w:numId="3" w16cid:durableId="1940942774">
    <w:abstractNumId w:val="47"/>
  </w:num>
  <w:num w:numId="4" w16cid:durableId="1563978778">
    <w:abstractNumId w:val="65"/>
  </w:num>
  <w:num w:numId="5" w16cid:durableId="852190091">
    <w:abstractNumId w:val="59"/>
  </w:num>
  <w:num w:numId="6" w16cid:durableId="1593663286">
    <w:abstractNumId w:val="58"/>
  </w:num>
  <w:num w:numId="7" w16cid:durableId="1648434532">
    <w:abstractNumId w:val="69"/>
  </w:num>
  <w:num w:numId="8" w16cid:durableId="35275081">
    <w:abstractNumId w:val="53"/>
  </w:num>
  <w:num w:numId="9" w16cid:durableId="187375760">
    <w:abstractNumId w:val="72"/>
  </w:num>
  <w:num w:numId="10" w16cid:durableId="1064371011">
    <w:abstractNumId w:val="57"/>
  </w:num>
  <w:num w:numId="11" w16cid:durableId="789979472">
    <w:abstractNumId w:val="50"/>
  </w:num>
  <w:num w:numId="12" w16cid:durableId="193856812">
    <w:abstractNumId w:val="52"/>
  </w:num>
  <w:num w:numId="13" w16cid:durableId="446507677">
    <w:abstractNumId w:val="71"/>
  </w:num>
  <w:num w:numId="14" w16cid:durableId="1463960691">
    <w:abstractNumId w:val="67"/>
  </w:num>
  <w:num w:numId="15" w16cid:durableId="1141532421">
    <w:abstractNumId w:val="55"/>
  </w:num>
  <w:num w:numId="16" w16cid:durableId="41952040">
    <w:abstractNumId w:val="60"/>
  </w:num>
  <w:num w:numId="17" w16cid:durableId="2122920543">
    <w:abstractNumId w:val="48"/>
  </w:num>
  <w:num w:numId="18" w16cid:durableId="886376061">
    <w:abstractNumId w:val="70"/>
  </w:num>
  <w:num w:numId="19" w16cid:durableId="1422025604">
    <w:abstractNumId w:val="63"/>
  </w:num>
  <w:num w:numId="20" w16cid:durableId="1815676411">
    <w:abstractNumId w:val="54"/>
  </w:num>
  <w:num w:numId="21" w16cid:durableId="225265280">
    <w:abstractNumId w:val="61"/>
  </w:num>
  <w:num w:numId="22" w16cid:durableId="1420982617">
    <w:abstractNumId w:val="51"/>
  </w:num>
  <w:num w:numId="23" w16cid:durableId="2111076919">
    <w:abstractNumId w:val="66"/>
  </w:num>
  <w:num w:numId="24" w16cid:durableId="475730367">
    <w:abstractNumId w:val="68"/>
  </w:num>
  <w:num w:numId="25" w16cid:durableId="2019114097">
    <w:abstractNumId w:val="64"/>
  </w:num>
  <w:num w:numId="26" w16cid:durableId="1025982867">
    <w:abstractNumId w:val="62"/>
  </w:num>
  <w:num w:numId="27" w16cid:durableId="1613628890">
    <w:abstractNumId w:val="56"/>
  </w:num>
  <w:num w:numId="28" w16cid:durableId="316957682">
    <w:abstractNumId w:val="4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50">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33F7"/>
    <w:rsid w:val="0000082F"/>
    <w:rsid w:val="00001527"/>
    <w:rsid w:val="00002D72"/>
    <w:rsid w:val="0000414E"/>
    <w:rsid w:val="000049CA"/>
    <w:rsid w:val="00005F52"/>
    <w:rsid w:val="000071C2"/>
    <w:rsid w:val="000107A2"/>
    <w:rsid w:val="000111C1"/>
    <w:rsid w:val="00014B40"/>
    <w:rsid w:val="00015CF0"/>
    <w:rsid w:val="00017265"/>
    <w:rsid w:val="000206FE"/>
    <w:rsid w:val="00020DD7"/>
    <w:rsid w:val="00021F85"/>
    <w:rsid w:val="00022FE7"/>
    <w:rsid w:val="000247F7"/>
    <w:rsid w:val="00024C4A"/>
    <w:rsid w:val="000253A3"/>
    <w:rsid w:val="00027B7F"/>
    <w:rsid w:val="00027EC5"/>
    <w:rsid w:val="00030079"/>
    <w:rsid w:val="00030677"/>
    <w:rsid w:val="000306D2"/>
    <w:rsid w:val="00030F52"/>
    <w:rsid w:val="00032AEF"/>
    <w:rsid w:val="0003326F"/>
    <w:rsid w:val="000339F1"/>
    <w:rsid w:val="00034384"/>
    <w:rsid w:val="0003578A"/>
    <w:rsid w:val="00036B5A"/>
    <w:rsid w:val="000408DD"/>
    <w:rsid w:val="000412EB"/>
    <w:rsid w:val="00041BBA"/>
    <w:rsid w:val="00042529"/>
    <w:rsid w:val="000427C2"/>
    <w:rsid w:val="00043A7F"/>
    <w:rsid w:val="00044BD3"/>
    <w:rsid w:val="00044CFD"/>
    <w:rsid w:val="00045501"/>
    <w:rsid w:val="000465E2"/>
    <w:rsid w:val="00046E13"/>
    <w:rsid w:val="000472E4"/>
    <w:rsid w:val="000476A5"/>
    <w:rsid w:val="00050CFE"/>
    <w:rsid w:val="00052EFA"/>
    <w:rsid w:val="00054197"/>
    <w:rsid w:val="00055A6B"/>
    <w:rsid w:val="0005649D"/>
    <w:rsid w:val="000602AF"/>
    <w:rsid w:val="000611AB"/>
    <w:rsid w:val="00062376"/>
    <w:rsid w:val="000627F1"/>
    <w:rsid w:val="0006283A"/>
    <w:rsid w:val="00062D78"/>
    <w:rsid w:val="0006711A"/>
    <w:rsid w:val="00067CF5"/>
    <w:rsid w:val="00071E5C"/>
    <w:rsid w:val="00072421"/>
    <w:rsid w:val="000729BE"/>
    <w:rsid w:val="00072EC8"/>
    <w:rsid w:val="00073341"/>
    <w:rsid w:val="00075864"/>
    <w:rsid w:val="000764B4"/>
    <w:rsid w:val="000768F7"/>
    <w:rsid w:val="0007742D"/>
    <w:rsid w:val="00080080"/>
    <w:rsid w:val="000820CF"/>
    <w:rsid w:val="000821BE"/>
    <w:rsid w:val="00083085"/>
    <w:rsid w:val="0008339C"/>
    <w:rsid w:val="000837E0"/>
    <w:rsid w:val="00083C62"/>
    <w:rsid w:val="00084CF6"/>
    <w:rsid w:val="00085839"/>
    <w:rsid w:val="0008671E"/>
    <w:rsid w:val="000871EE"/>
    <w:rsid w:val="000913D8"/>
    <w:rsid w:val="00091ECA"/>
    <w:rsid w:val="000934D9"/>
    <w:rsid w:val="000939D4"/>
    <w:rsid w:val="00093B0C"/>
    <w:rsid w:val="000945CB"/>
    <w:rsid w:val="000963AD"/>
    <w:rsid w:val="00096535"/>
    <w:rsid w:val="000967C8"/>
    <w:rsid w:val="0009731E"/>
    <w:rsid w:val="000A1A98"/>
    <w:rsid w:val="000A1CEA"/>
    <w:rsid w:val="000A29B9"/>
    <w:rsid w:val="000A3890"/>
    <w:rsid w:val="000A4059"/>
    <w:rsid w:val="000A4CBC"/>
    <w:rsid w:val="000A5DAF"/>
    <w:rsid w:val="000A7FF2"/>
    <w:rsid w:val="000B0187"/>
    <w:rsid w:val="000B100F"/>
    <w:rsid w:val="000B105C"/>
    <w:rsid w:val="000B1CCC"/>
    <w:rsid w:val="000B1DD1"/>
    <w:rsid w:val="000B2CB0"/>
    <w:rsid w:val="000B408D"/>
    <w:rsid w:val="000B74BE"/>
    <w:rsid w:val="000B7D18"/>
    <w:rsid w:val="000C05FB"/>
    <w:rsid w:val="000C1C87"/>
    <w:rsid w:val="000C41AB"/>
    <w:rsid w:val="000C421B"/>
    <w:rsid w:val="000C4719"/>
    <w:rsid w:val="000C5C90"/>
    <w:rsid w:val="000C7DBD"/>
    <w:rsid w:val="000D0088"/>
    <w:rsid w:val="000D1173"/>
    <w:rsid w:val="000D1624"/>
    <w:rsid w:val="000D179E"/>
    <w:rsid w:val="000D28A2"/>
    <w:rsid w:val="000D584B"/>
    <w:rsid w:val="000D5E26"/>
    <w:rsid w:val="000D7989"/>
    <w:rsid w:val="000D7FB2"/>
    <w:rsid w:val="000E2599"/>
    <w:rsid w:val="000E421C"/>
    <w:rsid w:val="000E524C"/>
    <w:rsid w:val="000E6772"/>
    <w:rsid w:val="000E6C2B"/>
    <w:rsid w:val="000E7F32"/>
    <w:rsid w:val="000F1CBD"/>
    <w:rsid w:val="000F33B0"/>
    <w:rsid w:val="000F3FF7"/>
    <w:rsid w:val="000F40D8"/>
    <w:rsid w:val="000F5429"/>
    <w:rsid w:val="000F5D96"/>
    <w:rsid w:val="000F695E"/>
    <w:rsid w:val="000F6F1B"/>
    <w:rsid w:val="0010004C"/>
    <w:rsid w:val="00101766"/>
    <w:rsid w:val="00101AD2"/>
    <w:rsid w:val="00103F1D"/>
    <w:rsid w:val="00103FFA"/>
    <w:rsid w:val="001040DF"/>
    <w:rsid w:val="00106DDE"/>
    <w:rsid w:val="001117A1"/>
    <w:rsid w:val="00112120"/>
    <w:rsid w:val="001121F4"/>
    <w:rsid w:val="00112E7A"/>
    <w:rsid w:val="0011673B"/>
    <w:rsid w:val="001201B6"/>
    <w:rsid w:val="00120E77"/>
    <w:rsid w:val="00123C8E"/>
    <w:rsid w:val="001242C4"/>
    <w:rsid w:val="00124508"/>
    <w:rsid w:val="00125652"/>
    <w:rsid w:val="00125AB1"/>
    <w:rsid w:val="00127B5A"/>
    <w:rsid w:val="00130BCF"/>
    <w:rsid w:val="00132C34"/>
    <w:rsid w:val="00133B0E"/>
    <w:rsid w:val="001347EE"/>
    <w:rsid w:val="00135FD4"/>
    <w:rsid w:val="00136C7C"/>
    <w:rsid w:val="00140632"/>
    <w:rsid w:val="00140657"/>
    <w:rsid w:val="00140D79"/>
    <w:rsid w:val="0014378D"/>
    <w:rsid w:val="00143905"/>
    <w:rsid w:val="001444EE"/>
    <w:rsid w:val="00150187"/>
    <w:rsid w:val="001502BC"/>
    <w:rsid w:val="00150605"/>
    <w:rsid w:val="001507EA"/>
    <w:rsid w:val="0015378A"/>
    <w:rsid w:val="00153C11"/>
    <w:rsid w:val="00154907"/>
    <w:rsid w:val="001571F9"/>
    <w:rsid w:val="00157B01"/>
    <w:rsid w:val="0016046C"/>
    <w:rsid w:val="00160B8C"/>
    <w:rsid w:val="00163AC1"/>
    <w:rsid w:val="001675BC"/>
    <w:rsid w:val="00167858"/>
    <w:rsid w:val="0017160D"/>
    <w:rsid w:val="00172335"/>
    <w:rsid w:val="00180F9B"/>
    <w:rsid w:val="00184CAA"/>
    <w:rsid w:val="00184D63"/>
    <w:rsid w:val="001856B6"/>
    <w:rsid w:val="0018661A"/>
    <w:rsid w:val="00186C2C"/>
    <w:rsid w:val="00187316"/>
    <w:rsid w:val="00192D07"/>
    <w:rsid w:val="00193A6A"/>
    <w:rsid w:val="00196613"/>
    <w:rsid w:val="00197271"/>
    <w:rsid w:val="001A133E"/>
    <w:rsid w:val="001A2272"/>
    <w:rsid w:val="001A2DD9"/>
    <w:rsid w:val="001A5B0F"/>
    <w:rsid w:val="001B1C41"/>
    <w:rsid w:val="001B307D"/>
    <w:rsid w:val="001B30F7"/>
    <w:rsid w:val="001B4B82"/>
    <w:rsid w:val="001B4CA6"/>
    <w:rsid w:val="001B4F0C"/>
    <w:rsid w:val="001B5ECC"/>
    <w:rsid w:val="001B6925"/>
    <w:rsid w:val="001B6E40"/>
    <w:rsid w:val="001B76B6"/>
    <w:rsid w:val="001C2D8D"/>
    <w:rsid w:val="001C50E8"/>
    <w:rsid w:val="001C593B"/>
    <w:rsid w:val="001C7122"/>
    <w:rsid w:val="001D0F21"/>
    <w:rsid w:val="001D1658"/>
    <w:rsid w:val="001D1925"/>
    <w:rsid w:val="001D41B2"/>
    <w:rsid w:val="001E1959"/>
    <w:rsid w:val="001E1A08"/>
    <w:rsid w:val="001E2A35"/>
    <w:rsid w:val="001E2B65"/>
    <w:rsid w:val="001E5563"/>
    <w:rsid w:val="001E6557"/>
    <w:rsid w:val="001F2708"/>
    <w:rsid w:val="001F4377"/>
    <w:rsid w:val="001F4870"/>
    <w:rsid w:val="001F58AC"/>
    <w:rsid w:val="001F6CE1"/>
    <w:rsid w:val="001F7E88"/>
    <w:rsid w:val="002003E2"/>
    <w:rsid w:val="00200A20"/>
    <w:rsid w:val="002017F2"/>
    <w:rsid w:val="0020232A"/>
    <w:rsid w:val="00203043"/>
    <w:rsid w:val="0020347F"/>
    <w:rsid w:val="00203847"/>
    <w:rsid w:val="002041A1"/>
    <w:rsid w:val="00204F47"/>
    <w:rsid w:val="00204F65"/>
    <w:rsid w:val="00205459"/>
    <w:rsid w:val="00207B99"/>
    <w:rsid w:val="00210DD0"/>
    <w:rsid w:val="0021125C"/>
    <w:rsid w:val="002112BF"/>
    <w:rsid w:val="00211BFE"/>
    <w:rsid w:val="00212DAC"/>
    <w:rsid w:val="00213F17"/>
    <w:rsid w:val="00214BA4"/>
    <w:rsid w:val="00215423"/>
    <w:rsid w:val="002162C2"/>
    <w:rsid w:val="0021642A"/>
    <w:rsid w:val="0021698E"/>
    <w:rsid w:val="00217681"/>
    <w:rsid w:val="00217ADE"/>
    <w:rsid w:val="00221877"/>
    <w:rsid w:val="002228F4"/>
    <w:rsid w:val="00223F6D"/>
    <w:rsid w:val="002257A3"/>
    <w:rsid w:val="0022589C"/>
    <w:rsid w:val="00225A48"/>
    <w:rsid w:val="00226BB2"/>
    <w:rsid w:val="00227D85"/>
    <w:rsid w:val="00232001"/>
    <w:rsid w:val="00232AA4"/>
    <w:rsid w:val="00233B51"/>
    <w:rsid w:val="002346AA"/>
    <w:rsid w:val="00236EE1"/>
    <w:rsid w:val="002416AB"/>
    <w:rsid w:val="002444C1"/>
    <w:rsid w:val="0024614E"/>
    <w:rsid w:val="002464B3"/>
    <w:rsid w:val="002516DC"/>
    <w:rsid w:val="00253F4E"/>
    <w:rsid w:val="00257D3F"/>
    <w:rsid w:val="00261C61"/>
    <w:rsid w:val="00265860"/>
    <w:rsid w:val="00267F55"/>
    <w:rsid w:val="0027044C"/>
    <w:rsid w:val="002714B2"/>
    <w:rsid w:val="00271ABC"/>
    <w:rsid w:val="00273B55"/>
    <w:rsid w:val="00276641"/>
    <w:rsid w:val="00280020"/>
    <w:rsid w:val="00280053"/>
    <w:rsid w:val="0028172F"/>
    <w:rsid w:val="002818D7"/>
    <w:rsid w:val="002822ED"/>
    <w:rsid w:val="00283369"/>
    <w:rsid w:val="00286B98"/>
    <w:rsid w:val="0028709C"/>
    <w:rsid w:val="00290BC0"/>
    <w:rsid w:val="00294882"/>
    <w:rsid w:val="00294E6B"/>
    <w:rsid w:val="00296C51"/>
    <w:rsid w:val="00297C65"/>
    <w:rsid w:val="002A19D9"/>
    <w:rsid w:val="002A5300"/>
    <w:rsid w:val="002A6EA5"/>
    <w:rsid w:val="002B3AAB"/>
    <w:rsid w:val="002B40FB"/>
    <w:rsid w:val="002B4CA8"/>
    <w:rsid w:val="002B554B"/>
    <w:rsid w:val="002B5BD3"/>
    <w:rsid w:val="002B6681"/>
    <w:rsid w:val="002B7199"/>
    <w:rsid w:val="002B7559"/>
    <w:rsid w:val="002B7809"/>
    <w:rsid w:val="002C14AD"/>
    <w:rsid w:val="002C2D25"/>
    <w:rsid w:val="002C3E46"/>
    <w:rsid w:val="002C40E0"/>
    <w:rsid w:val="002C45E1"/>
    <w:rsid w:val="002C57C4"/>
    <w:rsid w:val="002C5DC6"/>
    <w:rsid w:val="002D0101"/>
    <w:rsid w:val="002D072C"/>
    <w:rsid w:val="002D3A7B"/>
    <w:rsid w:val="002D41DF"/>
    <w:rsid w:val="002D6850"/>
    <w:rsid w:val="002D6F5F"/>
    <w:rsid w:val="002D7196"/>
    <w:rsid w:val="002E378A"/>
    <w:rsid w:val="002E3E50"/>
    <w:rsid w:val="002E504F"/>
    <w:rsid w:val="002E53D4"/>
    <w:rsid w:val="002E5401"/>
    <w:rsid w:val="002E5D3D"/>
    <w:rsid w:val="002E5EEE"/>
    <w:rsid w:val="002E67CE"/>
    <w:rsid w:val="002E6EAC"/>
    <w:rsid w:val="002E728E"/>
    <w:rsid w:val="002F19CA"/>
    <w:rsid w:val="002F37A8"/>
    <w:rsid w:val="002F585B"/>
    <w:rsid w:val="002F599F"/>
    <w:rsid w:val="002F612B"/>
    <w:rsid w:val="002F7581"/>
    <w:rsid w:val="0030091E"/>
    <w:rsid w:val="00301C7E"/>
    <w:rsid w:val="0030224C"/>
    <w:rsid w:val="003063D5"/>
    <w:rsid w:val="00306964"/>
    <w:rsid w:val="00306BE2"/>
    <w:rsid w:val="003104DD"/>
    <w:rsid w:val="003106EB"/>
    <w:rsid w:val="003109B0"/>
    <w:rsid w:val="0031121F"/>
    <w:rsid w:val="003152E0"/>
    <w:rsid w:val="0031583F"/>
    <w:rsid w:val="003179CB"/>
    <w:rsid w:val="00321E7C"/>
    <w:rsid w:val="00322D37"/>
    <w:rsid w:val="00324B6D"/>
    <w:rsid w:val="003256AF"/>
    <w:rsid w:val="00325D3D"/>
    <w:rsid w:val="0032639A"/>
    <w:rsid w:val="003318B6"/>
    <w:rsid w:val="00332131"/>
    <w:rsid w:val="0033220B"/>
    <w:rsid w:val="00332BF2"/>
    <w:rsid w:val="003347CD"/>
    <w:rsid w:val="00334C51"/>
    <w:rsid w:val="00337507"/>
    <w:rsid w:val="00343AD4"/>
    <w:rsid w:val="00344E70"/>
    <w:rsid w:val="0034752B"/>
    <w:rsid w:val="003478C9"/>
    <w:rsid w:val="00352403"/>
    <w:rsid w:val="0035481B"/>
    <w:rsid w:val="003548A7"/>
    <w:rsid w:val="00354D57"/>
    <w:rsid w:val="0035589E"/>
    <w:rsid w:val="00355F7D"/>
    <w:rsid w:val="00356718"/>
    <w:rsid w:val="00356888"/>
    <w:rsid w:val="003627EF"/>
    <w:rsid w:val="003643A6"/>
    <w:rsid w:val="003652E7"/>
    <w:rsid w:val="00365CFA"/>
    <w:rsid w:val="003669E9"/>
    <w:rsid w:val="00371579"/>
    <w:rsid w:val="0037365E"/>
    <w:rsid w:val="003737CB"/>
    <w:rsid w:val="003750DB"/>
    <w:rsid w:val="00375E93"/>
    <w:rsid w:val="00375F76"/>
    <w:rsid w:val="003760E1"/>
    <w:rsid w:val="0037650B"/>
    <w:rsid w:val="0037657C"/>
    <w:rsid w:val="00376B6E"/>
    <w:rsid w:val="003774C6"/>
    <w:rsid w:val="003800CC"/>
    <w:rsid w:val="00380244"/>
    <w:rsid w:val="00380C79"/>
    <w:rsid w:val="003824AB"/>
    <w:rsid w:val="00383531"/>
    <w:rsid w:val="0038771C"/>
    <w:rsid w:val="00387D85"/>
    <w:rsid w:val="0039464C"/>
    <w:rsid w:val="003955C8"/>
    <w:rsid w:val="0039645E"/>
    <w:rsid w:val="00397669"/>
    <w:rsid w:val="003A1C1A"/>
    <w:rsid w:val="003A2303"/>
    <w:rsid w:val="003A254D"/>
    <w:rsid w:val="003A27D9"/>
    <w:rsid w:val="003A3778"/>
    <w:rsid w:val="003A4009"/>
    <w:rsid w:val="003A4296"/>
    <w:rsid w:val="003A744C"/>
    <w:rsid w:val="003A758A"/>
    <w:rsid w:val="003A785A"/>
    <w:rsid w:val="003A7EBE"/>
    <w:rsid w:val="003B006D"/>
    <w:rsid w:val="003B0D42"/>
    <w:rsid w:val="003B1077"/>
    <w:rsid w:val="003B10BB"/>
    <w:rsid w:val="003B2F21"/>
    <w:rsid w:val="003B7B40"/>
    <w:rsid w:val="003B7C59"/>
    <w:rsid w:val="003B7CFA"/>
    <w:rsid w:val="003C0893"/>
    <w:rsid w:val="003C0A2C"/>
    <w:rsid w:val="003C11DE"/>
    <w:rsid w:val="003C1E07"/>
    <w:rsid w:val="003C7441"/>
    <w:rsid w:val="003C7D94"/>
    <w:rsid w:val="003D09B1"/>
    <w:rsid w:val="003D31ED"/>
    <w:rsid w:val="003D38EB"/>
    <w:rsid w:val="003D42AD"/>
    <w:rsid w:val="003D444B"/>
    <w:rsid w:val="003D45A1"/>
    <w:rsid w:val="003D74E4"/>
    <w:rsid w:val="003D762D"/>
    <w:rsid w:val="003D7E22"/>
    <w:rsid w:val="003E5697"/>
    <w:rsid w:val="003E76B2"/>
    <w:rsid w:val="003E7AC6"/>
    <w:rsid w:val="003F13E7"/>
    <w:rsid w:val="003F49CD"/>
    <w:rsid w:val="003F56E8"/>
    <w:rsid w:val="003F6B01"/>
    <w:rsid w:val="00401A33"/>
    <w:rsid w:val="0040706F"/>
    <w:rsid w:val="00407744"/>
    <w:rsid w:val="0041164F"/>
    <w:rsid w:val="0041254E"/>
    <w:rsid w:val="00415B9E"/>
    <w:rsid w:val="004209CC"/>
    <w:rsid w:val="0042226C"/>
    <w:rsid w:val="00423251"/>
    <w:rsid w:val="00431157"/>
    <w:rsid w:val="00434A2F"/>
    <w:rsid w:val="00435548"/>
    <w:rsid w:val="004359B3"/>
    <w:rsid w:val="00435DD9"/>
    <w:rsid w:val="00436080"/>
    <w:rsid w:val="00436D3F"/>
    <w:rsid w:val="00437387"/>
    <w:rsid w:val="0043755A"/>
    <w:rsid w:val="00437A7A"/>
    <w:rsid w:val="00444CB4"/>
    <w:rsid w:val="00445191"/>
    <w:rsid w:val="00446EB4"/>
    <w:rsid w:val="004473A5"/>
    <w:rsid w:val="00447804"/>
    <w:rsid w:val="004508B0"/>
    <w:rsid w:val="00452B45"/>
    <w:rsid w:val="00454F38"/>
    <w:rsid w:val="00456589"/>
    <w:rsid w:val="00456661"/>
    <w:rsid w:val="00460D7C"/>
    <w:rsid w:val="00464BA9"/>
    <w:rsid w:val="00464CAA"/>
    <w:rsid w:val="00465F1F"/>
    <w:rsid w:val="0046713A"/>
    <w:rsid w:val="00467381"/>
    <w:rsid w:val="004677CC"/>
    <w:rsid w:val="004709D6"/>
    <w:rsid w:val="00470EB8"/>
    <w:rsid w:val="004722F7"/>
    <w:rsid w:val="00472445"/>
    <w:rsid w:val="00473956"/>
    <w:rsid w:val="00474552"/>
    <w:rsid w:val="00474672"/>
    <w:rsid w:val="004750FE"/>
    <w:rsid w:val="00476499"/>
    <w:rsid w:val="004765AB"/>
    <w:rsid w:val="00477CFE"/>
    <w:rsid w:val="00477EA6"/>
    <w:rsid w:val="004817F4"/>
    <w:rsid w:val="00490877"/>
    <w:rsid w:val="00492B9A"/>
    <w:rsid w:val="00492F37"/>
    <w:rsid w:val="00496494"/>
    <w:rsid w:val="004A20E5"/>
    <w:rsid w:val="004A2157"/>
    <w:rsid w:val="004A2CB8"/>
    <w:rsid w:val="004A32A4"/>
    <w:rsid w:val="004A339C"/>
    <w:rsid w:val="004A3427"/>
    <w:rsid w:val="004A3484"/>
    <w:rsid w:val="004A369D"/>
    <w:rsid w:val="004A45E6"/>
    <w:rsid w:val="004B01BD"/>
    <w:rsid w:val="004B0BD1"/>
    <w:rsid w:val="004B49BD"/>
    <w:rsid w:val="004B4F71"/>
    <w:rsid w:val="004B5D2C"/>
    <w:rsid w:val="004B6592"/>
    <w:rsid w:val="004B74DA"/>
    <w:rsid w:val="004C07BE"/>
    <w:rsid w:val="004C372A"/>
    <w:rsid w:val="004C3DD9"/>
    <w:rsid w:val="004D0E69"/>
    <w:rsid w:val="004D4F6B"/>
    <w:rsid w:val="004D6BD4"/>
    <w:rsid w:val="004E03C1"/>
    <w:rsid w:val="004E16DC"/>
    <w:rsid w:val="004E231B"/>
    <w:rsid w:val="004E30FB"/>
    <w:rsid w:val="004E3928"/>
    <w:rsid w:val="004E52BD"/>
    <w:rsid w:val="004E67A3"/>
    <w:rsid w:val="004F1AEC"/>
    <w:rsid w:val="004F4FE6"/>
    <w:rsid w:val="004F7471"/>
    <w:rsid w:val="004F79EA"/>
    <w:rsid w:val="0050040D"/>
    <w:rsid w:val="00500A0A"/>
    <w:rsid w:val="005015EE"/>
    <w:rsid w:val="005018D9"/>
    <w:rsid w:val="0050321F"/>
    <w:rsid w:val="005040EA"/>
    <w:rsid w:val="005042E0"/>
    <w:rsid w:val="00504849"/>
    <w:rsid w:val="00505F39"/>
    <w:rsid w:val="00506E95"/>
    <w:rsid w:val="00507E2A"/>
    <w:rsid w:val="00510E43"/>
    <w:rsid w:val="005112B8"/>
    <w:rsid w:val="005117BA"/>
    <w:rsid w:val="0051306B"/>
    <w:rsid w:val="005133FA"/>
    <w:rsid w:val="0051522A"/>
    <w:rsid w:val="00516B83"/>
    <w:rsid w:val="00517780"/>
    <w:rsid w:val="005207D2"/>
    <w:rsid w:val="005211D3"/>
    <w:rsid w:val="00522FD2"/>
    <w:rsid w:val="00524D07"/>
    <w:rsid w:val="00526BB3"/>
    <w:rsid w:val="00530183"/>
    <w:rsid w:val="00530F97"/>
    <w:rsid w:val="00532310"/>
    <w:rsid w:val="00532D2B"/>
    <w:rsid w:val="00535B4C"/>
    <w:rsid w:val="00535E3D"/>
    <w:rsid w:val="00535E8A"/>
    <w:rsid w:val="0053746E"/>
    <w:rsid w:val="00541EEF"/>
    <w:rsid w:val="00542852"/>
    <w:rsid w:val="00542B2E"/>
    <w:rsid w:val="00542B6D"/>
    <w:rsid w:val="00542BA9"/>
    <w:rsid w:val="00542C53"/>
    <w:rsid w:val="00543332"/>
    <w:rsid w:val="00543A9C"/>
    <w:rsid w:val="00546C52"/>
    <w:rsid w:val="00547355"/>
    <w:rsid w:val="00550521"/>
    <w:rsid w:val="005531CE"/>
    <w:rsid w:val="00553A56"/>
    <w:rsid w:val="00553C99"/>
    <w:rsid w:val="005554E8"/>
    <w:rsid w:val="005559E2"/>
    <w:rsid w:val="00556ED2"/>
    <w:rsid w:val="005605C7"/>
    <w:rsid w:val="00560989"/>
    <w:rsid w:val="00560EE4"/>
    <w:rsid w:val="00562520"/>
    <w:rsid w:val="0056267C"/>
    <w:rsid w:val="0057019B"/>
    <w:rsid w:val="0057032F"/>
    <w:rsid w:val="005713E0"/>
    <w:rsid w:val="00571517"/>
    <w:rsid w:val="00571D88"/>
    <w:rsid w:val="005750D0"/>
    <w:rsid w:val="005755F5"/>
    <w:rsid w:val="005778E0"/>
    <w:rsid w:val="00580729"/>
    <w:rsid w:val="00580FCD"/>
    <w:rsid w:val="00581FB9"/>
    <w:rsid w:val="00583D61"/>
    <w:rsid w:val="00583FD1"/>
    <w:rsid w:val="00587CF6"/>
    <w:rsid w:val="005900EF"/>
    <w:rsid w:val="005917A8"/>
    <w:rsid w:val="00592C92"/>
    <w:rsid w:val="005939F8"/>
    <w:rsid w:val="005944C0"/>
    <w:rsid w:val="00595757"/>
    <w:rsid w:val="00595B21"/>
    <w:rsid w:val="005970FD"/>
    <w:rsid w:val="00597C4B"/>
    <w:rsid w:val="00597E30"/>
    <w:rsid w:val="005A041F"/>
    <w:rsid w:val="005A13BA"/>
    <w:rsid w:val="005A2784"/>
    <w:rsid w:val="005A4030"/>
    <w:rsid w:val="005A414B"/>
    <w:rsid w:val="005A53A4"/>
    <w:rsid w:val="005A66D2"/>
    <w:rsid w:val="005A7024"/>
    <w:rsid w:val="005A784B"/>
    <w:rsid w:val="005B0F1C"/>
    <w:rsid w:val="005B0FB8"/>
    <w:rsid w:val="005B342D"/>
    <w:rsid w:val="005B3F6F"/>
    <w:rsid w:val="005B7B21"/>
    <w:rsid w:val="005C0D65"/>
    <w:rsid w:val="005C0F98"/>
    <w:rsid w:val="005C2F20"/>
    <w:rsid w:val="005C351B"/>
    <w:rsid w:val="005C4CBF"/>
    <w:rsid w:val="005C6D7C"/>
    <w:rsid w:val="005D3B59"/>
    <w:rsid w:val="005D4CFD"/>
    <w:rsid w:val="005D5954"/>
    <w:rsid w:val="005D68FD"/>
    <w:rsid w:val="005D69F1"/>
    <w:rsid w:val="005D7584"/>
    <w:rsid w:val="005E1898"/>
    <w:rsid w:val="005E2ECE"/>
    <w:rsid w:val="005E3C3A"/>
    <w:rsid w:val="005E4602"/>
    <w:rsid w:val="005E481E"/>
    <w:rsid w:val="005E488D"/>
    <w:rsid w:val="005E4AC5"/>
    <w:rsid w:val="005E4FF2"/>
    <w:rsid w:val="005E57A5"/>
    <w:rsid w:val="005E5AE2"/>
    <w:rsid w:val="005F01FE"/>
    <w:rsid w:val="005F0AFE"/>
    <w:rsid w:val="005F1F79"/>
    <w:rsid w:val="005F3963"/>
    <w:rsid w:val="005F6E83"/>
    <w:rsid w:val="00601094"/>
    <w:rsid w:val="00601791"/>
    <w:rsid w:val="00601C23"/>
    <w:rsid w:val="0060214E"/>
    <w:rsid w:val="00602811"/>
    <w:rsid w:val="00603A23"/>
    <w:rsid w:val="0060470E"/>
    <w:rsid w:val="00611254"/>
    <w:rsid w:val="006116F3"/>
    <w:rsid w:val="006117C8"/>
    <w:rsid w:val="00611807"/>
    <w:rsid w:val="00611B3D"/>
    <w:rsid w:val="00612624"/>
    <w:rsid w:val="00617B91"/>
    <w:rsid w:val="00620E44"/>
    <w:rsid w:val="006222CC"/>
    <w:rsid w:val="00622AE6"/>
    <w:rsid w:val="00623598"/>
    <w:rsid w:val="00627353"/>
    <w:rsid w:val="00627380"/>
    <w:rsid w:val="00632503"/>
    <w:rsid w:val="006326A7"/>
    <w:rsid w:val="00635657"/>
    <w:rsid w:val="00636302"/>
    <w:rsid w:val="0063719A"/>
    <w:rsid w:val="006403D2"/>
    <w:rsid w:val="0064301D"/>
    <w:rsid w:val="00644538"/>
    <w:rsid w:val="00644FB4"/>
    <w:rsid w:val="00647373"/>
    <w:rsid w:val="006504A8"/>
    <w:rsid w:val="00652642"/>
    <w:rsid w:val="00655027"/>
    <w:rsid w:val="0065580A"/>
    <w:rsid w:val="00655CB4"/>
    <w:rsid w:val="00657A97"/>
    <w:rsid w:val="00657BD0"/>
    <w:rsid w:val="00657C13"/>
    <w:rsid w:val="00657C1F"/>
    <w:rsid w:val="00660FFD"/>
    <w:rsid w:val="006632D2"/>
    <w:rsid w:val="00663392"/>
    <w:rsid w:val="006634AC"/>
    <w:rsid w:val="00663723"/>
    <w:rsid w:val="006656D0"/>
    <w:rsid w:val="00665BCD"/>
    <w:rsid w:val="00665F57"/>
    <w:rsid w:val="00666AD4"/>
    <w:rsid w:val="00672BF9"/>
    <w:rsid w:val="00672D4E"/>
    <w:rsid w:val="00674150"/>
    <w:rsid w:val="00676F06"/>
    <w:rsid w:val="00677A4A"/>
    <w:rsid w:val="0068128C"/>
    <w:rsid w:val="00684D89"/>
    <w:rsid w:val="00685F94"/>
    <w:rsid w:val="00687000"/>
    <w:rsid w:val="00691461"/>
    <w:rsid w:val="00691B19"/>
    <w:rsid w:val="00691E40"/>
    <w:rsid w:val="00692382"/>
    <w:rsid w:val="00692FCC"/>
    <w:rsid w:val="00694235"/>
    <w:rsid w:val="00696541"/>
    <w:rsid w:val="00696C80"/>
    <w:rsid w:val="006A3234"/>
    <w:rsid w:val="006A380F"/>
    <w:rsid w:val="006A3976"/>
    <w:rsid w:val="006A4284"/>
    <w:rsid w:val="006A4604"/>
    <w:rsid w:val="006A6446"/>
    <w:rsid w:val="006B32A1"/>
    <w:rsid w:val="006B7C50"/>
    <w:rsid w:val="006B7CAB"/>
    <w:rsid w:val="006B7F01"/>
    <w:rsid w:val="006C1493"/>
    <w:rsid w:val="006C3AD7"/>
    <w:rsid w:val="006C527D"/>
    <w:rsid w:val="006C52ED"/>
    <w:rsid w:val="006C5AED"/>
    <w:rsid w:val="006D069F"/>
    <w:rsid w:val="006D0F54"/>
    <w:rsid w:val="006D2FB6"/>
    <w:rsid w:val="006D3BB2"/>
    <w:rsid w:val="006D54C9"/>
    <w:rsid w:val="006D5F57"/>
    <w:rsid w:val="006E139A"/>
    <w:rsid w:val="006E2223"/>
    <w:rsid w:val="006E29EB"/>
    <w:rsid w:val="006E2CC4"/>
    <w:rsid w:val="006E2F43"/>
    <w:rsid w:val="006F05B9"/>
    <w:rsid w:val="006F202A"/>
    <w:rsid w:val="006F28C0"/>
    <w:rsid w:val="006F390C"/>
    <w:rsid w:val="006F4AC9"/>
    <w:rsid w:val="006F4BDD"/>
    <w:rsid w:val="006F64B4"/>
    <w:rsid w:val="00701647"/>
    <w:rsid w:val="00701A70"/>
    <w:rsid w:val="00701FD1"/>
    <w:rsid w:val="00702ACC"/>
    <w:rsid w:val="00703719"/>
    <w:rsid w:val="00705CFF"/>
    <w:rsid w:val="0070684A"/>
    <w:rsid w:val="00706ED9"/>
    <w:rsid w:val="0070753A"/>
    <w:rsid w:val="0071058E"/>
    <w:rsid w:val="007133CC"/>
    <w:rsid w:val="00713680"/>
    <w:rsid w:val="0071467A"/>
    <w:rsid w:val="00714795"/>
    <w:rsid w:val="0071554B"/>
    <w:rsid w:val="007158A3"/>
    <w:rsid w:val="00717E83"/>
    <w:rsid w:val="007212BE"/>
    <w:rsid w:val="0072143F"/>
    <w:rsid w:val="00723844"/>
    <w:rsid w:val="00723BEA"/>
    <w:rsid w:val="00723D77"/>
    <w:rsid w:val="007247C2"/>
    <w:rsid w:val="00726B33"/>
    <w:rsid w:val="0073126E"/>
    <w:rsid w:val="007324CC"/>
    <w:rsid w:val="0073278C"/>
    <w:rsid w:val="007329AB"/>
    <w:rsid w:val="0073443B"/>
    <w:rsid w:val="00734F78"/>
    <w:rsid w:val="00736681"/>
    <w:rsid w:val="0074015F"/>
    <w:rsid w:val="007403A7"/>
    <w:rsid w:val="00741186"/>
    <w:rsid w:val="00742C5A"/>
    <w:rsid w:val="00744609"/>
    <w:rsid w:val="0074603A"/>
    <w:rsid w:val="00746708"/>
    <w:rsid w:val="00746A76"/>
    <w:rsid w:val="0075079B"/>
    <w:rsid w:val="00751C99"/>
    <w:rsid w:val="007533F7"/>
    <w:rsid w:val="00755032"/>
    <w:rsid w:val="0075616A"/>
    <w:rsid w:val="007579C1"/>
    <w:rsid w:val="00761837"/>
    <w:rsid w:val="0076194D"/>
    <w:rsid w:val="0076247B"/>
    <w:rsid w:val="007630F7"/>
    <w:rsid w:val="00765A03"/>
    <w:rsid w:val="00771E31"/>
    <w:rsid w:val="0077206E"/>
    <w:rsid w:val="00772187"/>
    <w:rsid w:val="00774E67"/>
    <w:rsid w:val="007803AF"/>
    <w:rsid w:val="007825BD"/>
    <w:rsid w:val="007827F0"/>
    <w:rsid w:val="007833A4"/>
    <w:rsid w:val="0078432D"/>
    <w:rsid w:val="0078471C"/>
    <w:rsid w:val="00784D44"/>
    <w:rsid w:val="00785626"/>
    <w:rsid w:val="007874D4"/>
    <w:rsid w:val="00787682"/>
    <w:rsid w:val="00790B5D"/>
    <w:rsid w:val="007925EE"/>
    <w:rsid w:val="00792D97"/>
    <w:rsid w:val="00795C7F"/>
    <w:rsid w:val="00795D6B"/>
    <w:rsid w:val="007965A0"/>
    <w:rsid w:val="00796920"/>
    <w:rsid w:val="007970EA"/>
    <w:rsid w:val="007A036C"/>
    <w:rsid w:val="007A143E"/>
    <w:rsid w:val="007A3128"/>
    <w:rsid w:val="007A3488"/>
    <w:rsid w:val="007A6B01"/>
    <w:rsid w:val="007A6D04"/>
    <w:rsid w:val="007B19E7"/>
    <w:rsid w:val="007B30C9"/>
    <w:rsid w:val="007B3803"/>
    <w:rsid w:val="007B3E9B"/>
    <w:rsid w:val="007B59AA"/>
    <w:rsid w:val="007C0BB7"/>
    <w:rsid w:val="007C0C41"/>
    <w:rsid w:val="007C21E2"/>
    <w:rsid w:val="007D39CD"/>
    <w:rsid w:val="007D3B99"/>
    <w:rsid w:val="007D3F57"/>
    <w:rsid w:val="007D56EA"/>
    <w:rsid w:val="007D5849"/>
    <w:rsid w:val="007E0AE4"/>
    <w:rsid w:val="007E3ABB"/>
    <w:rsid w:val="007E4710"/>
    <w:rsid w:val="007E75C3"/>
    <w:rsid w:val="007E7F25"/>
    <w:rsid w:val="007F43E3"/>
    <w:rsid w:val="007F5B00"/>
    <w:rsid w:val="007F5D45"/>
    <w:rsid w:val="0080177B"/>
    <w:rsid w:val="00801871"/>
    <w:rsid w:val="00801991"/>
    <w:rsid w:val="0080405D"/>
    <w:rsid w:val="00804725"/>
    <w:rsid w:val="00804851"/>
    <w:rsid w:val="0080549B"/>
    <w:rsid w:val="00805644"/>
    <w:rsid w:val="0080752A"/>
    <w:rsid w:val="008108B9"/>
    <w:rsid w:val="00810BF3"/>
    <w:rsid w:val="00810CEC"/>
    <w:rsid w:val="00811FE3"/>
    <w:rsid w:val="00812BFF"/>
    <w:rsid w:val="00812D2E"/>
    <w:rsid w:val="00813ADD"/>
    <w:rsid w:val="00813E91"/>
    <w:rsid w:val="00814690"/>
    <w:rsid w:val="0081792C"/>
    <w:rsid w:val="00820E33"/>
    <w:rsid w:val="00821ADC"/>
    <w:rsid w:val="00821C52"/>
    <w:rsid w:val="00822596"/>
    <w:rsid w:val="008316C6"/>
    <w:rsid w:val="00832C23"/>
    <w:rsid w:val="00833ABA"/>
    <w:rsid w:val="0083415E"/>
    <w:rsid w:val="00834746"/>
    <w:rsid w:val="0083476A"/>
    <w:rsid w:val="008369A7"/>
    <w:rsid w:val="00840351"/>
    <w:rsid w:val="00840411"/>
    <w:rsid w:val="008427C1"/>
    <w:rsid w:val="00843BD5"/>
    <w:rsid w:val="00844CDC"/>
    <w:rsid w:val="008467C9"/>
    <w:rsid w:val="00846D17"/>
    <w:rsid w:val="0084723C"/>
    <w:rsid w:val="00851554"/>
    <w:rsid w:val="00851B51"/>
    <w:rsid w:val="00851BC5"/>
    <w:rsid w:val="00853273"/>
    <w:rsid w:val="008543B7"/>
    <w:rsid w:val="008543FC"/>
    <w:rsid w:val="008558D3"/>
    <w:rsid w:val="00856A25"/>
    <w:rsid w:val="008629B0"/>
    <w:rsid w:val="00862DBD"/>
    <w:rsid w:val="00865318"/>
    <w:rsid w:val="00865A22"/>
    <w:rsid w:val="00865AE8"/>
    <w:rsid w:val="00866298"/>
    <w:rsid w:val="00867406"/>
    <w:rsid w:val="00867465"/>
    <w:rsid w:val="008679AE"/>
    <w:rsid w:val="00871486"/>
    <w:rsid w:val="00871A2D"/>
    <w:rsid w:val="00871CAF"/>
    <w:rsid w:val="00873BEA"/>
    <w:rsid w:val="00873F0E"/>
    <w:rsid w:val="00874D4A"/>
    <w:rsid w:val="008768EC"/>
    <w:rsid w:val="00877702"/>
    <w:rsid w:val="00881445"/>
    <w:rsid w:val="00881839"/>
    <w:rsid w:val="00882411"/>
    <w:rsid w:val="00882551"/>
    <w:rsid w:val="00883BF5"/>
    <w:rsid w:val="00883D77"/>
    <w:rsid w:val="00886005"/>
    <w:rsid w:val="00886618"/>
    <w:rsid w:val="00890EAF"/>
    <w:rsid w:val="00892A85"/>
    <w:rsid w:val="00892B64"/>
    <w:rsid w:val="00893F28"/>
    <w:rsid w:val="008970D9"/>
    <w:rsid w:val="008A0BD9"/>
    <w:rsid w:val="008A246F"/>
    <w:rsid w:val="008A4079"/>
    <w:rsid w:val="008A4940"/>
    <w:rsid w:val="008A56F7"/>
    <w:rsid w:val="008A6BF7"/>
    <w:rsid w:val="008B180F"/>
    <w:rsid w:val="008B29C8"/>
    <w:rsid w:val="008B3B81"/>
    <w:rsid w:val="008B3F7A"/>
    <w:rsid w:val="008B4535"/>
    <w:rsid w:val="008B50A9"/>
    <w:rsid w:val="008B6870"/>
    <w:rsid w:val="008B78F7"/>
    <w:rsid w:val="008C09B0"/>
    <w:rsid w:val="008C24B7"/>
    <w:rsid w:val="008C73F7"/>
    <w:rsid w:val="008D20A4"/>
    <w:rsid w:val="008D33E5"/>
    <w:rsid w:val="008D4052"/>
    <w:rsid w:val="008D40C6"/>
    <w:rsid w:val="008D4FE1"/>
    <w:rsid w:val="008D5FFA"/>
    <w:rsid w:val="008D72B1"/>
    <w:rsid w:val="008E1BBB"/>
    <w:rsid w:val="008E21A3"/>
    <w:rsid w:val="008E3116"/>
    <w:rsid w:val="008E39DB"/>
    <w:rsid w:val="008E45C5"/>
    <w:rsid w:val="008E74BD"/>
    <w:rsid w:val="008E7C09"/>
    <w:rsid w:val="008F0753"/>
    <w:rsid w:val="008F10DE"/>
    <w:rsid w:val="008F1E69"/>
    <w:rsid w:val="008F2868"/>
    <w:rsid w:val="008F3483"/>
    <w:rsid w:val="008F3682"/>
    <w:rsid w:val="008F60F0"/>
    <w:rsid w:val="008F63C9"/>
    <w:rsid w:val="008F6555"/>
    <w:rsid w:val="008F6789"/>
    <w:rsid w:val="009017D1"/>
    <w:rsid w:val="0090261E"/>
    <w:rsid w:val="00902FF9"/>
    <w:rsid w:val="00906002"/>
    <w:rsid w:val="00906442"/>
    <w:rsid w:val="009073F5"/>
    <w:rsid w:val="0091014F"/>
    <w:rsid w:val="009108BF"/>
    <w:rsid w:val="0091182F"/>
    <w:rsid w:val="009134EC"/>
    <w:rsid w:val="00913902"/>
    <w:rsid w:val="00913DE1"/>
    <w:rsid w:val="0091755B"/>
    <w:rsid w:val="00917766"/>
    <w:rsid w:val="0092022B"/>
    <w:rsid w:val="009204B5"/>
    <w:rsid w:val="009219EE"/>
    <w:rsid w:val="00921E32"/>
    <w:rsid w:val="00923351"/>
    <w:rsid w:val="00925D2B"/>
    <w:rsid w:val="00927FC2"/>
    <w:rsid w:val="009308BA"/>
    <w:rsid w:val="00930E5E"/>
    <w:rsid w:val="00931075"/>
    <w:rsid w:val="00936D6F"/>
    <w:rsid w:val="00940325"/>
    <w:rsid w:val="00940B69"/>
    <w:rsid w:val="0094246C"/>
    <w:rsid w:val="00944A86"/>
    <w:rsid w:val="00944CBC"/>
    <w:rsid w:val="009455C3"/>
    <w:rsid w:val="0094642B"/>
    <w:rsid w:val="00946C01"/>
    <w:rsid w:val="00947B56"/>
    <w:rsid w:val="00951E81"/>
    <w:rsid w:val="00953F75"/>
    <w:rsid w:val="009543C5"/>
    <w:rsid w:val="0095724A"/>
    <w:rsid w:val="00961ACA"/>
    <w:rsid w:val="0096291E"/>
    <w:rsid w:val="00963300"/>
    <w:rsid w:val="0096371D"/>
    <w:rsid w:val="00964A4D"/>
    <w:rsid w:val="00964BA5"/>
    <w:rsid w:val="009655DF"/>
    <w:rsid w:val="0096561A"/>
    <w:rsid w:val="0096775D"/>
    <w:rsid w:val="00970834"/>
    <w:rsid w:val="00974469"/>
    <w:rsid w:val="00975654"/>
    <w:rsid w:val="00976100"/>
    <w:rsid w:val="00976743"/>
    <w:rsid w:val="00976C9E"/>
    <w:rsid w:val="009800DF"/>
    <w:rsid w:val="00981D6E"/>
    <w:rsid w:val="009827B1"/>
    <w:rsid w:val="009828CE"/>
    <w:rsid w:val="00982BC2"/>
    <w:rsid w:val="00984514"/>
    <w:rsid w:val="0098490E"/>
    <w:rsid w:val="00984CDF"/>
    <w:rsid w:val="00984F96"/>
    <w:rsid w:val="00985D81"/>
    <w:rsid w:val="00987494"/>
    <w:rsid w:val="00992BF6"/>
    <w:rsid w:val="00993EF7"/>
    <w:rsid w:val="009949F5"/>
    <w:rsid w:val="00995100"/>
    <w:rsid w:val="00995ACF"/>
    <w:rsid w:val="0099761C"/>
    <w:rsid w:val="009A09BA"/>
    <w:rsid w:val="009A1DBD"/>
    <w:rsid w:val="009A331B"/>
    <w:rsid w:val="009A3546"/>
    <w:rsid w:val="009A3C77"/>
    <w:rsid w:val="009A57F2"/>
    <w:rsid w:val="009A69CD"/>
    <w:rsid w:val="009A7BD7"/>
    <w:rsid w:val="009A7E73"/>
    <w:rsid w:val="009B0792"/>
    <w:rsid w:val="009B343D"/>
    <w:rsid w:val="009B3FC8"/>
    <w:rsid w:val="009B5703"/>
    <w:rsid w:val="009B6286"/>
    <w:rsid w:val="009B6C25"/>
    <w:rsid w:val="009B7B56"/>
    <w:rsid w:val="009B7D34"/>
    <w:rsid w:val="009C0526"/>
    <w:rsid w:val="009C280C"/>
    <w:rsid w:val="009C4751"/>
    <w:rsid w:val="009C5D52"/>
    <w:rsid w:val="009C6D67"/>
    <w:rsid w:val="009C76AE"/>
    <w:rsid w:val="009D1427"/>
    <w:rsid w:val="009D165C"/>
    <w:rsid w:val="009D1975"/>
    <w:rsid w:val="009D302A"/>
    <w:rsid w:val="009D3A1C"/>
    <w:rsid w:val="009D4704"/>
    <w:rsid w:val="009D5258"/>
    <w:rsid w:val="009D6E10"/>
    <w:rsid w:val="009D7770"/>
    <w:rsid w:val="009E1C68"/>
    <w:rsid w:val="009E2E00"/>
    <w:rsid w:val="009E43F6"/>
    <w:rsid w:val="009E4453"/>
    <w:rsid w:val="009E7852"/>
    <w:rsid w:val="009E796B"/>
    <w:rsid w:val="009E7ABE"/>
    <w:rsid w:val="009F1551"/>
    <w:rsid w:val="009F2373"/>
    <w:rsid w:val="009F3479"/>
    <w:rsid w:val="009F379A"/>
    <w:rsid w:val="009F4D4D"/>
    <w:rsid w:val="009F5DF5"/>
    <w:rsid w:val="009F6F59"/>
    <w:rsid w:val="009F7CEA"/>
    <w:rsid w:val="00A02F2F"/>
    <w:rsid w:val="00A05CBB"/>
    <w:rsid w:val="00A06249"/>
    <w:rsid w:val="00A1042E"/>
    <w:rsid w:val="00A1281D"/>
    <w:rsid w:val="00A1361F"/>
    <w:rsid w:val="00A1482C"/>
    <w:rsid w:val="00A176EE"/>
    <w:rsid w:val="00A17A74"/>
    <w:rsid w:val="00A206C9"/>
    <w:rsid w:val="00A2187C"/>
    <w:rsid w:val="00A2257F"/>
    <w:rsid w:val="00A23450"/>
    <w:rsid w:val="00A258CD"/>
    <w:rsid w:val="00A278B1"/>
    <w:rsid w:val="00A30863"/>
    <w:rsid w:val="00A326C6"/>
    <w:rsid w:val="00A32F5C"/>
    <w:rsid w:val="00A346BE"/>
    <w:rsid w:val="00A356FE"/>
    <w:rsid w:val="00A37112"/>
    <w:rsid w:val="00A3722A"/>
    <w:rsid w:val="00A375F8"/>
    <w:rsid w:val="00A40BF1"/>
    <w:rsid w:val="00A41137"/>
    <w:rsid w:val="00A42FF7"/>
    <w:rsid w:val="00A434E6"/>
    <w:rsid w:val="00A45191"/>
    <w:rsid w:val="00A507BA"/>
    <w:rsid w:val="00A5146C"/>
    <w:rsid w:val="00A526B8"/>
    <w:rsid w:val="00A52F9A"/>
    <w:rsid w:val="00A5413F"/>
    <w:rsid w:val="00A5745B"/>
    <w:rsid w:val="00A57BF6"/>
    <w:rsid w:val="00A61342"/>
    <w:rsid w:val="00A61D2A"/>
    <w:rsid w:val="00A62755"/>
    <w:rsid w:val="00A63D0A"/>
    <w:rsid w:val="00A6762C"/>
    <w:rsid w:val="00A728B4"/>
    <w:rsid w:val="00A75D49"/>
    <w:rsid w:val="00A826FB"/>
    <w:rsid w:val="00A83126"/>
    <w:rsid w:val="00A838A5"/>
    <w:rsid w:val="00A83DB1"/>
    <w:rsid w:val="00A8530A"/>
    <w:rsid w:val="00A8599E"/>
    <w:rsid w:val="00A86564"/>
    <w:rsid w:val="00A86597"/>
    <w:rsid w:val="00A87F8B"/>
    <w:rsid w:val="00A91C87"/>
    <w:rsid w:val="00A92250"/>
    <w:rsid w:val="00A92767"/>
    <w:rsid w:val="00A93711"/>
    <w:rsid w:val="00A94CA7"/>
    <w:rsid w:val="00A965D6"/>
    <w:rsid w:val="00AA15EA"/>
    <w:rsid w:val="00AA273E"/>
    <w:rsid w:val="00AA2769"/>
    <w:rsid w:val="00AA4553"/>
    <w:rsid w:val="00AA6BFE"/>
    <w:rsid w:val="00AA756A"/>
    <w:rsid w:val="00AA7C25"/>
    <w:rsid w:val="00AB0526"/>
    <w:rsid w:val="00AB31BA"/>
    <w:rsid w:val="00AB3DED"/>
    <w:rsid w:val="00AB5E70"/>
    <w:rsid w:val="00AB5EE4"/>
    <w:rsid w:val="00AC55E1"/>
    <w:rsid w:val="00AC56EB"/>
    <w:rsid w:val="00AC7689"/>
    <w:rsid w:val="00AD195F"/>
    <w:rsid w:val="00AD27B4"/>
    <w:rsid w:val="00AD3ADC"/>
    <w:rsid w:val="00AD40B2"/>
    <w:rsid w:val="00AD4608"/>
    <w:rsid w:val="00AD4A88"/>
    <w:rsid w:val="00AD502F"/>
    <w:rsid w:val="00AD63A3"/>
    <w:rsid w:val="00AD70A9"/>
    <w:rsid w:val="00AD714E"/>
    <w:rsid w:val="00AD75C3"/>
    <w:rsid w:val="00AD7937"/>
    <w:rsid w:val="00AE00B9"/>
    <w:rsid w:val="00AE0E7D"/>
    <w:rsid w:val="00AE0F2B"/>
    <w:rsid w:val="00AE1302"/>
    <w:rsid w:val="00AE1CD5"/>
    <w:rsid w:val="00AE3868"/>
    <w:rsid w:val="00AE3B39"/>
    <w:rsid w:val="00AE67A2"/>
    <w:rsid w:val="00AE7C8A"/>
    <w:rsid w:val="00AF005C"/>
    <w:rsid w:val="00AF1041"/>
    <w:rsid w:val="00AF206B"/>
    <w:rsid w:val="00AF2C73"/>
    <w:rsid w:val="00AF692C"/>
    <w:rsid w:val="00B00567"/>
    <w:rsid w:val="00B0088C"/>
    <w:rsid w:val="00B04776"/>
    <w:rsid w:val="00B05F6C"/>
    <w:rsid w:val="00B05FCC"/>
    <w:rsid w:val="00B07DC6"/>
    <w:rsid w:val="00B125A0"/>
    <w:rsid w:val="00B1288C"/>
    <w:rsid w:val="00B1443E"/>
    <w:rsid w:val="00B17BE8"/>
    <w:rsid w:val="00B17E3A"/>
    <w:rsid w:val="00B200CF"/>
    <w:rsid w:val="00B2130B"/>
    <w:rsid w:val="00B21F01"/>
    <w:rsid w:val="00B22004"/>
    <w:rsid w:val="00B23460"/>
    <w:rsid w:val="00B2492A"/>
    <w:rsid w:val="00B2578D"/>
    <w:rsid w:val="00B259B0"/>
    <w:rsid w:val="00B25E88"/>
    <w:rsid w:val="00B263C8"/>
    <w:rsid w:val="00B263DD"/>
    <w:rsid w:val="00B26644"/>
    <w:rsid w:val="00B26AC7"/>
    <w:rsid w:val="00B302BC"/>
    <w:rsid w:val="00B3050C"/>
    <w:rsid w:val="00B30578"/>
    <w:rsid w:val="00B31101"/>
    <w:rsid w:val="00B31708"/>
    <w:rsid w:val="00B31FED"/>
    <w:rsid w:val="00B33193"/>
    <w:rsid w:val="00B33E86"/>
    <w:rsid w:val="00B35677"/>
    <w:rsid w:val="00B36B15"/>
    <w:rsid w:val="00B36C27"/>
    <w:rsid w:val="00B402A0"/>
    <w:rsid w:val="00B40B6F"/>
    <w:rsid w:val="00B420DD"/>
    <w:rsid w:val="00B4246A"/>
    <w:rsid w:val="00B43EA6"/>
    <w:rsid w:val="00B44368"/>
    <w:rsid w:val="00B4468A"/>
    <w:rsid w:val="00B4523C"/>
    <w:rsid w:val="00B472CA"/>
    <w:rsid w:val="00B479BE"/>
    <w:rsid w:val="00B50DB2"/>
    <w:rsid w:val="00B51C3F"/>
    <w:rsid w:val="00B5529C"/>
    <w:rsid w:val="00B55E67"/>
    <w:rsid w:val="00B57AD5"/>
    <w:rsid w:val="00B60EE7"/>
    <w:rsid w:val="00B61280"/>
    <w:rsid w:val="00B6147C"/>
    <w:rsid w:val="00B622CC"/>
    <w:rsid w:val="00B628B2"/>
    <w:rsid w:val="00B652E8"/>
    <w:rsid w:val="00B662A2"/>
    <w:rsid w:val="00B66304"/>
    <w:rsid w:val="00B710F3"/>
    <w:rsid w:val="00B71278"/>
    <w:rsid w:val="00B721E5"/>
    <w:rsid w:val="00B72741"/>
    <w:rsid w:val="00B75423"/>
    <w:rsid w:val="00B75A46"/>
    <w:rsid w:val="00B769D7"/>
    <w:rsid w:val="00B77F2D"/>
    <w:rsid w:val="00B804AD"/>
    <w:rsid w:val="00B81B6A"/>
    <w:rsid w:val="00B821F5"/>
    <w:rsid w:val="00B850C7"/>
    <w:rsid w:val="00B85C66"/>
    <w:rsid w:val="00B86B48"/>
    <w:rsid w:val="00B901C2"/>
    <w:rsid w:val="00B904AC"/>
    <w:rsid w:val="00B97915"/>
    <w:rsid w:val="00BA0A6D"/>
    <w:rsid w:val="00BA1CEB"/>
    <w:rsid w:val="00BA2054"/>
    <w:rsid w:val="00BA23C9"/>
    <w:rsid w:val="00BA36BF"/>
    <w:rsid w:val="00BA3A08"/>
    <w:rsid w:val="00BA725F"/>
    <w:rsid w:val="00BB0E29"/>
    <w:rsid w:val="00BC1497"/>
    <w:rsid w:val="00BC2747"/>
    <w:rsid w:val="00BC2914"/>
    <w:rsid w:val="00BC79B6"/>
    <w:rsid w:val="00BD03D6"/>
    <w:rsid w:val="00BD1C13"/>
    <w:rsid w:val="00BD26F8"/>
    <w:rsid w:val="00BD5EB0"/>
    <w:rsid w:val="00BD7956"/>
    <w:rsid w:val="00BD7C7A"/>
    <w:rsid w:val="00BD7E7A"/>
    <w:rsid w:val="00BE11A9"/>
    <w:rsid w:val="00BE19F1"/>
    <w:rsid w:val="00BE3726"/>
    <w:rsid w:val="00BF0BE5"/>
    <w:rsid w:val="00BF1DE9"/>
    <w:rsid w:val="00BF3836"/>
    <w:rsid w:val="00BF3CA0"/>
    <w:rsid w:val="00BF3E50"/>
    <w:rsid w:val="00BF4191"/>
    <w:rsid w:val="00BF4EB1"/>
    <w:rsid w:val="00C01068"/>
    <w:rsid w:val="00C021DC"/>
    <w:rsid w:val="00C0247D"/>
    <w:rsid w:val="00C0704F"/>
    <w:rsid w:val="00C07F47"/>
    <w:rsid w:val="00C10929"/>
    <w:rsid w:val="00C126B3"/>
    <w:rsid w:val="00C12B9A"/>
    <w:rsid w:val="00C12FD7"/>
    <w:rsid w:val="00C13383"/>
    <w:rsid w:val="00C13BE7"/>
    <w:rsid w:val="00C14FC0"/>
    <w:rsid w:val="00C15027"/>
    <w:rsid w:val="00C15809"/>
    <w:rsid w:val="00C1745D"/>
    <w:rsid w:val="00C178FE"/>
    <w:rsid w:val="00C21274"/>
    <w:rsid w:val="00C2241C"/>
    <w:rsid w:val="00C238BF"/>
    <w:rsid w:val="00C239D9"/>
    <w:rsid w:val="00C24301"/>
    <w:rsid w:val="00C273F2"/>
    <w:rsid w:val="00C27B31"/>
    <w:rsid w:val="00C27BDA"/>
    <w:rsid w:val="00C31A49"/>
    <w:rsid w:val="00C33880"/>
    <w:rsid w:val="00C348DC"/>
    <w:rsid w:val="00C34BCD"/>
    <w:rsid w:val="00C35597"/>
    <w:rsid w:val="00C40004"/>
    <w:rsid w:val="00C40E31"/>
    <w:rsid w:val="00C440A5"/>
    <w:rsid w:val="00C4787A"/>
    <w:rsid w:val="00C523A8"/>
    <w:rsid w:val="00C548FF"/>
    <w:rsid w:val="00C57366"/>
    <w:rsid w:val="00C6106D"/>
    <w:rsid w:val="00C61FF4"/>
    <w:rsid w:val="00C62607"/>
    <w:rsid w:val="00C62F85"/>
    <w:rsid w:val="00C63E74"/>
    <w:rsid w:val="00C66FA8"/>
    <w:rsid w:val="00C67246"/>
    <w:rsid w:val="00C7006E"/>
    <w:rsid w:val="00C70FED"/>
    <w:rsid w:val="00C72D57"/>
    <w:rsid w:val="00C751C0"/>
    <w:rsid w:val="00C754BC"/>
    <w:rsid w:val="00C77548"/>
    <w:rsid w:val="00C77BD6"/>
    <w:rsid w:val="00C8009E"/>
    <w:rsid w:val="00C80B75"/>
    <w:rsid w:val="00C818E0"/>
    <w:rsid w:val="00C846AA"/>
    <w:rsid w:val="00C87AB6"/>
    <w:rsid w:val="00C87D1B"/>
    <w:rsid w:val="00C906F4"/>
    <w:rsid w:val="00C90CF0"/>
    <w:rsid w:val="00C90F84"/>
    <w:rsid w:val="00C91C40"/>
    <w:rsid w:val="00C92F4F"/>
    <w:rsid w:val="00C95F11"/>
    <w:rsid w:val="00C9702F"/>
    <w:rsid w:val="00C97944"/>
    <w:rsid w:val="00CA0ACE"/>
    <w:rsid w:val="00CA1083"/>
    <w:rsid w:val="00CA4DBB"/>
    <w:rsid w:val="00CA5E93"/>
    <w:rsid w:val="00CA60FE"/>
    <w:rsid w:val="00CA76D3"/>
    <w:rsid w:val="00CB3358"/>
    <w:rsid w:val="00CB4999"/>
    <w:rsid w:val="00CB4B9C"/>
    <w:rsid w:val="00CB5671"/>
    <w:rsid w:val="00CB5CFF"/>
    <w:rsid w:val="00CB6B7E"/>
    <w:rsid w:val="00CB7C30"/>
    <w:rsid w:val="00CC1644"/>
    <w:rsid w:val="00CC1C30"/>
    <w:rsid w:val="00CC2B09"/>
    <w:rsid w:val="00CC4718"/>
    <w:rsid w:val="00CD2301"/>
    <w:rsid w:val="00CD2CFA"/>
    <w:rsid w:val="00CD39A8"/>
    <w:rsid w:val="00CD6EA5"/>
    <w:rsid w:val="00CE00AF"/>
    <w:rsid w:val="00CE060B"/>
    <w:rsid w:val="00CE06A1"/>
    <w:rsid w:val="00CE3CF3"/>
    <w:rsid w:val="00CE5845"/>
    <w:rsid w:val="00CE7D6C"/>
    <w:rsid w:val="00CF1CEF"/>
    <w:rsid w:val="00CF39D1"/>
    <w:rsid w:val="00CF7010"/>
    <w:rsid w:val="00D00D7D"/>
    <w:rsid w:val="00D020DD"/>
    <w:rsid w:val="00D04346"/>
    <w:rsid w:val="00D0442A"/>
    <w:rsid w:val="00D04887"/>
    <w:rsid w:val="00D054D7"/>
    <w:rsid w:val="00D05623"/>
    <w:rsid w:val="00D06411"/>
    <w:rsid w:val="00D06C74"/>
    <w:rsid w:val="00D06C9D"/>
    <w:rsid w:val="00D06DA5"/>
    <w:rsid w:val="00D07C20"/>
    <w:rsid w:val="00D1159E"/>
    <w:rsid w:val="00D11B89"/>
    <w:rsid w:val="00D11BED"/>
    <w:rsid w:val="00D1238E"/>
    <w:rsid w:val="00D12D7D"/>
    <w:rsid w:val="00D141B9"/>
    <w:rsid w:val="00D15EB6"/>
    <w:rsid w:val="00D16D30"/>
    <w:rsid w:val="00D216A8"/>
    <w:rsid w:val="00D21A54"/>
    <w:rsid w:val="00D21FF3"/>
    <w:rsid w:val="00D24381"/>
    <w:rsid w:val="00D26E42"/>
    <w:rsid w:val="00D2745F"/>
    <w:rsid w:val="00D277B1"/>
    <w:rsid w:val="00D27DE4"/>
    <w:rsid w:val="00D3046A"/>
    <w:rsid w:val="00D31D8B"/>
    <w:rsid w:val="00D3344A"/>
    <w:rsid w:val="00D33654"/>
    <w:rsid w:val="00D358F9"/>
    <w:rsid w:val="00D36EC2"/>
    <w:rsid w:val="00D37C2D"/>
    <w:rsid w:val="00D43AB9"/>
    <w:rsid w:val="00D45B30"/>
    <w:rsid w:val="00D50F95"/>
    <w:rsid w:val="00D5374E"/>
    <w:rsid w:val="00D53B12"/>
    <w:rsid w:val="00D6020F"/>
    <w:rsid w:val="00D60221"/>
    <w:rsid w:val="00D604AA"/>
    <w:rsid w:val="00D60E48"/>
    <w:rsid w:val="00D61B48"/>
    <w:rsid w:val="00D624E1"/>
    <w:rsid w:val="00D62781"/>
    <w:rsid w:val="00D62C82"/>
    <w:rsid w:val="00D636BF"/>
    <w:rsid w:val="00D64093"/>
    <w:rsid w:val="00D6625D"/>
    <w:rsid w:val="00D737CC"/>
    <w:rsid w:val="00D74165"/>
    <w:rsid w:val="00D748A9"/>
    <w:rsid w:val="00D77E2C"/>
    <w:rsid w:val="00D801AA"/>
    <w:rsid w:val="00D80577"/>
    <w:rsid w:val="00D8366A"/>
    <w:rsid w:val="00D842D9"/>
    <w:rsid w:val="00D848E4"/>
    <w:rsid w:val="00D855B7"/>
    <w:rsid w:val="00D8592A"/>
    <w:rsid w:val="00D86653"/>
    <w:rsid w:val="00D938BA"/>
    <w:rsid w:val="00D93AED"/>
    <w:rsid w:val="00D944D5"/>
    <w:rsid w:val="00D97471"/>
    <w:rsid w:val="00DA0FA9"/>
    <w:rsid w:val="00DA1740"/>
    <w:rsid w:val="00DA4930"/>
    <w:rsid w:val="00DA4B75"/>
    <w:rsid w:val="00DA4D40"/>
    <w:rsid w:val="00DA5554"/>
    <w:rsid w:val="00DB2DC3"/>
    <w:rsid w:val="00DB318D"/>
    <w:rsid w:val="00DB33C6"/>
    <w:rsid w:val="00DB744A"/>
    <w:rsid w:val="00DC0FF1"/>
    <w:rsid w:val="00DC3B18"/>
    <w:rsid w:val="00DC5608"/>
    <w:rsid w:val="00DC579F"/>
    <w:rsid w:val="00DC719A"/>
    <w:rsid w:val="00DC7CD9"/>
    <w:rsid w:val="00DD015A"/>
    <w:rsid w:val="00DD1EBC"/>
    <w:rsid w:val="00DD27CE"/>
    <w:rsid w:val="00DD5CD4"/>
    <w:rsid w:val="00DD658B"/>
    <w:rsid w:val="00DD76B5"/>
    <w:rsid w:val="00DD7A92"/>
    <w:rsid w:val="00DE29DB"/>
    <w:rsid w:val="00DE69AD"/>
    <w:rsid w:val="00DF0389"/>
    <w:rsid w:val="00DF1917"/>
    <w:rsid w:val="00DF573A"/>
    <w:rsid w:val="00DF5E19"/>
    <w:rsid w:val="00DF706B"/>
    <w:rsid w:val="00E01BAE"/>
    <w:rsid w:val="00E04666"/>
    <w:rsid w:val="00E05441"/>
    <w:rsid w:val="00E06FEE"/>
    <w:rsid w:val="00E07C4A"/>
    <w:rsid w:val="00E102B1"/>
    <w:rsid w:val="00E12B9F"/>
    <w:rsid w:val="00E13F11"/>
    <w:rsid w:val="00E1496B"/>
    <w:rsid w:val="00E149A9"/>
    <w:rsid w:val="00E151A5"/>
    <w:rsid w:val="00E157B0"/>
    <w:rsid w:val="00E15F33"/>
    <w:rsid w:val="00E175B7"/>
    <w:rsid w:val="00E17DB6"/>
    <w:rsid w:val="00E20E0B"/>
    <w:rsid w:val="00E20ED0"/>
    <w:rsid w:val="00E225DA"/>
    <w:rsid w:val="00E2523A"/>
    <w:rsid w:val="00E300B7"/>
    <w:rsid w:val="00E30B0F"/>
    <w:rsid w:val="00E32B65"/>
    <w:rsid w:val="00E33A7F"/>
    <w:rsid w:val="00E3644C"/>
    <w:rsid w:val="00E374F4"/>
    <w:rsid w:val="00E37F92"/>
    <w:rsid w:val="00E40CF9"/>
    <w:rsid w:val="00E429E0"/>
    <w:rsid w:val="00E444BC"/>
    <w:rsid w:val="00E4557E"/>
    <w:rsid w:val="00E514C8"/>
    <w:rsid w:val="00E51D21"/>
    <w:rsid w:val="00E52692"/>
    <w:rsid w:val="00E538C0"/>
    <w:rsid w:val="00E54425"/>
    <w:rsid w:val="00E562B5"/>
    <w:rsid w:val="00E56362"/>
    <w:rsid w:val="00E573F6"/>
    <w:rsid w:val="00E57648"/>
    <w:rsid w:val="00E57E4E"/>
    <w:rsid w:val="00E61DCE"/>
    <w:rsid w:val="00E61F37"/>
    <w:rsid w:val="00E63DF7"/>
    <w:rsid w:val="00E6466B"/>
    <w:rsid w:val="00E64685"/>
    <w:rsid w:val="00E65444"/>
    <w:rsid w:val="00E6670F"/>
    <w:rsid w:val="00E66F0C"/>
    <w:rsid w:val="00E700DA"/>
    <w:rsid w:val="00E7014C"/>
    <w:rsid w:val="00E717F9"/>
    <w:rsid w:val="00E72E29"/>
    <w:rsid w:val="00E73246"/>
    <w:rsid w:val="00E74E88"/>
    <w:rsid w:val="00E75EE7"/>
    <w:rsid w:val="00E77524"/>
    <w:rsid w:val="00E81142"/>
    <w:rsid w:val="00E813F9"/>
    <w:rsid w:val="00E8216A"/>
    <w:rsid w:val="00E82188"/>
    <w:rsid w:val="00E84A3C"/>
    <w:rsid w:val="00E84BE4"/>
    <w:rsid w:val="00E84FE2"/>
    <w:rsid w:val="00E91EB0"/>
    <w:rsid w:val="00E9465F"/>
    <w:rsid w:val="00E94CA7"/>
    <w:rsid w:val="00E94E70"/>
    <w:rsid w:val="00EA0422"/>
    <w:rsid w:val="00EA75A4"/>
    <w:rsid w:val="00EB1253"/>
    <w:rsid w:val="00EB1FFF"/>
    <w:rsid w:val="00EB574A"/>
    <w:rsid w:val="00EB69F0"/>
    <w:rsid w:val="00EB7DDF"/>
    <w:rsid w:val="00EC0318"/>
    <w:rsid w:val="00EC082C"/>
    <w:rsid w:val="00EC1032"/>
    <w:rsid w:val="00EC1BB8"/>
    <w:rsid w:val="00EC259B"/>
    <w:rsid w:val="00EC2679"/>
    <w:rsid w:val="00EC2AA4"/>
    <w:rsid w:val="00EC2AA7"/>
    <w:rsid w:val="00EC41CE"/>
    <w:rsid w:val="00EC4B59"/>
    <w:rsid w:val="00EC7CB6"/>
    <w:rsid w:val="00ED436E"/>
    <w:rsid w:val="00ED5951"/>
    <w:rsid w:val="00ED7BE0"/>
    <w:rsid w:val="00EE30F7"/>
    <w:rsid w:val="00EE5149"/>
    <w:rsid w:val="00EE56CC"/>
    <w:rsid w:val="00EE6610"/>
    <w:rsid w:val="00EE6ADB"/>
    <w:rsid w:val="00EE6F1D"/>
    <w:rsid w:val="00EE7C38"/>
    <w:rsid w:val="00EF121E"/>
    <w:rsid w:val="00EF2AA0"/>
    <w:rsid w:val="00EF6241"/>
    <w:rsid w:val="00EF67DD"/>
    <w:rsid w:val="00EF7011"/>
    <w:rsid w:val="00EF7715"/>
    <w:rsid w:val="00EF7FC7"/>
    <w:rsid w:val="00F0005A"/>
    <w:rsid w:val="00F01A5C"/>
    <w:rsid w:val="00F043DC"/>
    <w:rsid w:val="00F04E6F"/>
    <w:rsid w:val="00F10F01"/>
    <w:rsid w:val="00F11188"/>
    <w:rsid w:val="00F1136B"/>
    <w:rsid w:val="00F11852"/>
    <w:rsid w:val="00F20B93"/>
    <w:rsid w:val="00F2182E"/>
    <w:rsid w:val="00F21E69"/>
    <w:rsid w:val="00F22F0B"/>
    <w:rsid w:val="00F23364"/>
    <w:rsid w:val="00F246A9"/>
    <w:rsid w:val="00F26B4A"/>
    <w:rsid w:val="00F27385"/>
    <w:rsid w:val="00F30D65"/>
    <w:rsid w:val="00F31C6C"/>
    <w:rsid w:val="00F33351"/>
    <w:rsid w:val="00F33629"/>
    <w:rsid w:val="00F35FB0"/>
    <w:rsid w:val="00F37695"/>
    <w:rsid w:val="00F3783D"/>
    <w:rsid w:val="00F420C7"/>
    <w:rsid w:val="00F4342C"/>
    <w:rsid w:val="00F43709"/>
    <w:rsid w:val="00F438F0"/>
    <w:rsid w:val="00F50447"/>
    <w:rsid w:val="00F51423"/>
    <w:rsid w:val="00F5148C"/>
    <w:rsid w:val="00F53C86"/>
    <w:rsid w:val="00F54880"/>
    <w:rsid w:val="00F54952"/>
    <w:rsid w:val="00F54D53"/>
    <w:rsid w:val="00F56200"/>
    <w:rsid w:val="00F570FD"/>
    <w:rsid w:val="00F60087"/>
    <w:rsid w:val="00F60755"/>
    <w:rsid w:val="00F609DE"/>
    <w:rsid w:val="00F60AA1"/>
    <w:rsid w:val="00F62C80"/>
    <w:rsid w:val="00F6553A"/>
    <w:rsid w:val="00F65751"/>
    <w:rsid w:val="00F66EA8"/>
    <w:rsid w:val="00F67284"/>
    <w:rsid w:val="00F67D54"/>
    <w:rsid w:val="00F75900"/>
    <w:rsid w:val="00F81B86"/>
    <w:rsid w:val="00F84FD8"/>
    <w:rsid w:val="00F8515C"/>
    <w:rsid w:val="00F852A7"/>
    <w:rsid w:val="00F8586D"/>
    <w:rsid w:val="00F903A7"/>
    <w:rsid w:val="00F91CAF"/>
    <w:rsid w:val="00F92E0F"/>
    <w:rsid w:val="00F94354"/>
    <w:rsid w:val="00F9464F"/>
    <w:rsid w:val="00F94E18"/>
    <w:rsid w:val="00F95324"/>
    <w:rsid w:val="00F95E1C"/>
    <w:rsid w:val="00F97067"/>
    <w:rsid w:val="00F97D26"/>
    <w:rsid w:val="00FA2410"/>
    <w:rsid w:val="00FA28BF"/>
    <w:rsid w:val="00FA2A2A"/>
    <w:rsid w:val="00FA2F15"/>
    <w:rsid w:val="00FA348E"/>
    <w:rsid w:val="00FB0DE0"/>
    <w:rsid w:val="00FB1B6A"/>
    <w:rsid w:val="00FB2129"/>
    <w:rsid w:val="00FB358C"/>
    <w:rsid w:val="00FB3E19"/>
    <w:rsid w:val="00FB42EA"/>
    <w:rsid w:val="00FC3D7B"/>
    <w:rsid w:val="00FC3FA0"/>
    <w:rsid w:val="00FC5734"/>
    <w:rsid w:val="00FC6299"/>
    <w:rsid w:val="00FC62AE"/>
    <w:rsid w:val="00FC6C2D"/>
    <w:rsid w:val="00FC757A"/>
    <w:rsid w:val="00FC7A8D"/>
    <w:rsid w:val="00FD0B1B"/>
    <w:rsid w:val="00FD2433"/>
    <w:rsid w:val="00FD3513"/>
    <w:rsid w:val="00FD44EF"/>
    <w:rsid w:val="00FD4AAB"/>
    <w:rsid w:val="00FD55E8"/>
    <w:rsid w:val="00FD6553"/>
    <w:rsid w:val="00FD7872"/>
    <w:rsid w:val="00FE0D18"/>
    <w:rsid w:val="00FE141B"/>
    <w:rsid w:val="00FE23FA"/>
    <w:rsid w:val="00FE2C9D"/>
    <w:rsid w:val="00FE36BD"/>
    <w:rsid w:val="00FE3870"/>
    <w:rsid w:val="00FE577B"/>
    <w:rsid w:val="00FE650C"/>
    <w:rsid w:val="00FE727D"/>
    <w:rsid w:val="00FF0011"/>
    <w:rsid w:val="00FF0442"/>
    <w:rsid w:val="00FF08A9"/>
    <w:rsid w:val="00FF12CE"/>
    <w:rsid w:val="00FF1FE3"/>
    <w:rsid w:val="00FF2839"/>
    <w:rsid w:val="00FF456D"/>
    <w:rsid w:val="00FF511B"/>
    <w:rsid w:val="00FF56C6"/>
    <w:rsid w:val="00FF5AF8"/>
    <w:rsid w:val="00FF5FD9"/>
    <w:rsid w:val="00FF6A22"/>
    <w:rsid w:val="00FF7E08"/>
    <w:rsid w:val="00FF7E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v:stroke endarrow="block"/>
    </o:shapedefaults>
    <o:shapelayout v:ext="edit">
      <o:idmap v:ext="edit" data="2"/>
    </o:shapelayout>
  </w:shapeDefaults>
  <w:doNotEmbedSmartTags/>
  <w:decimalSymbol w:val=","/>
  <w:listSeparator w:val=";"/>
  <w14:docId w14:val="5E84AD2E"/>
  <w15:docId w15:val="{99D3C294-AB26-4D89-A1E2-85E8D613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682"/>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qFormat/>
    <w:rsid w:val="00F97067"/>
    <w:pPr>
      <w:keepNext/>
      <w:numPr>
        <w:numId w:val="3"/>
      </w:numPr>
      <w:spacing w:before="120"/>
      <w:ind w:right="0"/>
      <w:outlineLvl w:val="0"/>
    </w:pPr>
    <w:rPr>
      <w:rFonts w:cs="Arial"/>
      <w:b/>
      <w:bCs/>
      <w:smallCaps/>
      <w:color w:val="839BCD"/>
      <w:sz w:val="32"/>
      <w:szCs w:val="24"/>
    </w:rPr>
  </w:style>
  <w:style w:type="paragraph" w:styleId="Titre2">
    <w:name w:val="heading 2"/>
    <w:basedOn w:val="Normal"/>
    <w:next w:val="Normal"/>
    <w:qFormat/>
    <w:rsid w:val="00F97067"/>
    <w:pPr>
      <w:keepNext/>
      <w:numPr>
        <w:ilvl w:val="1"/>
        <w:numId w:val="3"/>
      </w:numPr>
      <w:ind w:right="0"/>
      <w:outlineLvl w:val="1"/>
    </w:pPr>
    <w:rPr>
      <w:b/>
      <w:bCs/>
      <w:smallCaps/>
      <w:color w:val="839BCD"/>
      <w:spacing w:val="4"/>
      <w:szCs w:val="24"/>
    </w:rPr>
  </w:style>
  <w:style w:type="paragraph" w:styleId="Titre3">
    <w:name w:val="heading 3"/>
    <w:basedOn w:val="Normal"/>
    <w:next w:val="Normal"/>
    <w:link w:val="Titre3Car"/>
    <w:qFormat/>
    <w:rsid w:val="00542BA9"/>
    <w:pPr>
      <w:keepNext/>
      <w:numPr>
        <w:ilvl w:val="2"/>
        <w:numId w:val="3"/>
      </w:numPr>
      <w:ind w:left="709" w:right="0"/>
      <w:outlineLvl w:val="2"/>
    </w:pPr>
    <w:rPr>
      <w:rFonts w:ascii="Garamond" w:hAnsi="Garamond"/>
      <w:b/>
      <w:bCs/>
      <w:color w:val="A0B2CF"/>
      <w:sz w:val="24"/>
      <w:szCs w:val="60"/>
    </w:rPr>
  </w:style>
  <w:style w:type="paragraph" w:styleId="Titre4">
    <w:name w:val="heading 4"/>
    <w:basedOn w:val="Normal"/>
    <w:next w:val="Normal"/>
    <w:qFormat/>
    <w:pPr>
      <w:keepNext/>
      <w:numPr>
        <w:ilvl w:val="3"/>
        <w:numId w:val="3"/>
      </w:numPr>
      <w:ind w:right="0"/>
      <w:outlineLvl w:val="3"/>
    </w:pPr>
    <w:rPr>
      <w:rFonts w:ascii="Univers Condensed" w:hAnsi="Univers Condensed"/>
      <w:b/>
      <w:bCs/>
      <w:spacing w:val="30"/>
    </w:rPr>
  </w:style>
  <w:style w:type="paragraph" w:styleId="Titre5">
    <w:name w:val="heading 5"/>
    <w:basedOn w:val="Normal"/>
    <w:next w:val="Normal"/>
    <w:qFormat/>
    <w:pPr>
      <w:keepNext/>
      <w:numPr>
        <w:ilvl w:val="4"/>
        <w:numId w:val="3"/>
      </w:numPr>
      <w:ind w:right="0"/>
      <w:jc w:val="center"/>
      <w:outlineLvl w:val="4"/>
    </w:pPr>
    <w:rPr>
      <w:rFonts w:ascii="Garamond" w:hAnsi="Garamond"/>
      <w:b/>
      <w:bCs/>
      <w:sz w:val="60"/>
      <w:szCs w:val="60"/>
    </w:rPr>
  </w:style>
  <w:style w:type="paragraph" w:styleId="Titre6">
    <w:name w:val="heading 6"/>
    <w:basedOn w:val="Normal"/>
    <w:next w:val="Normal"/>
    <w:qFormat/>
    <w:pPr>
      <w:keepNext/>
      <w:numPr>
        <w:ilvl w:val="5"/>
        <w:numId w:val="3"/>
      </w:numPr>
      <w:ind w:right="0"/>
      <w:jc w:val="center"/>
      <w:outlineLvl w:val="5"/>
    </w:pPr>
    <w:rPr>
      <w:rFonts w:ascii="Univers Condensed" w:hAnsi="Univers Condensed"/>
      <w:b/>
      <w:bCs/>
    </w:rPr>
  </w:style>
  <w:style w:type="paragraph" w:styleId="Titre7">
    <w:name w:val="heading 7"/>
    <w:basedOn w:val="Normal"/>
    <w:next w:val="Normal"/>
    <w:qFormat/>
    <w:pPr>
      <w:keepNext/>
      <w:numPr>
        <w:ilvl w:val="6"/>
        <w:numId w:val="3"/>
      </w:numPr>
      <w:ind w:right="0"/>
      <w:outlineLvl w:val="6"/>
    </w:pPr>
    <w:rPr>
      <w:rFonts w:ascii="Univers Condensed" w:hAnsi="Univers Condensed"/>
      <w:b/>
      <w:bCs/>
      <w:caps/>
      <w:spacing w:val="4"/>
      <w:sz w:val="24"/>
      <w:szCs w:val="24"/>
    </w:rPr>
  </w:style>
  <w:style w:type="paragraph" w:styleId="Titre8">
    <w:name w:val="heading 8"/>
    <w:basedOn w:val="Normal"/>
    <w:next w:val="Normal"/>
    <w:qFormat/>
    <w:pPr>
      <w:keepNext/>
      <w:numPr>
        <w:ilvl w:val="7"/>
        <w:numId w:val="3"/>
      </w:numPr>
      <w:ind w:right="0"/>
      <w:outlineLvl w:val="7"/>
    </w:pPr>
    <w:rPr>
      <w:rFonts w:ascii="Univers Condensed" w:hAnsi="Univers Condensed"/>
      <w:b/>
      <w:bCs/>
    </w:rPr>
  </w:style>
  <w:style w:type="paragraph" w:styleId="Titre9">
    <w:name w:val="heading 9"/>
    <w:basedOn w:val="Normal"/>
    <w:next w:val="Normal"/>
    <w:qFormat/>
    <w:pPr>
      <w:keepNext/>
      <w:numPr>
        <w:ilvl w:val="8"/>
        <w:numId w:val="3"/>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sz w:val="20"/>
    </w:rPr>
  </w:style>
  <w:style w:type="character" w:customStyle="1" w:styleId="WW8Num12z1">
    <w:name w:val="WW8Num12z1"/>
    <w:rPr>
      <w:rFonts w:ascii="Courier New" w:hAnsi="Courier New"/>
      <w:sz w:val="20"/>
    </w:rPr>
  </w:style>
  <w:style w:type="character" w:customStyle="1" w:styleId="WW8Num12z2">
    <w:name w:val="WW8Num12z2"/>
    <w:rPr>
      <w:rFonts w:ascii="Wingdings" w:hAnsi="Wingdings"/>
      <w:sz w:val="20"/>
    </w:rPr>
  </w:style>
  <w:style w:type="character" w:customStyle="1" w:styleId="WW8Num13z0">
    <w:name w:val="WW8Num13z0"/>
    <w:rPr>
      <w:rFonts w:ascii="Helvetica" w:hAnsi="Helvetica"/>
      <w:b w:val="0"/>
      <w:i w:val="0"/>
      <w:color w:val="auto"/>
      <w:sz w:val="22"/>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4z0">
    <w:name w:val="WW8Num14z0"/>
    <w:rPr>
      <w:rFonts w:ascii="Helvetica" w:hAnsi="Helvetica"/>
      <w:b w:val="0"/>
      <w:i w:val="0"/>
      <w:color w:val="auto"/>
      <w:sz w:val="22"/>
    </w:rPr>
  </w:style>
  <w:style w:type="character" w:customStyle="1" w:styleId="WW8Num14z1">
    <w:name w:val="WW8Num14z1"/>
    <w:rPr>
      <w:rFonts w:ascii="Courier New" w:hAnsi="Courier New"/>
      <w:sz w:val="20"/>
    </w:rPr>
  </w:style>
  <w:style w:type="character" w:customStyle="1" w:styleId="WW8Num14z2">
    <w:name w:val="WW8Num14z2"/>
    <w:rPr>
      <w:rFonts w:ascii="Wingdings" w:hAnsi="Wingdings"/>
      <w:sz w:val="20"/>
    </w:rPr>
  </w:style>
  <w:style w:type="character" w:customStyle="1" w:styleId="WW8Num15z0">
    <w:name w:val="WW8Num15z0"/>
    <w:rPr>
      <w:rFonts w:ascii="Symbol" w:hAnsi="Symbol"/>
      <w:sz w:val="20"/>
    </w:rPr>
  </w:style>
  <w:style w:type="character" w:customStyle="1" w:styleId="WW8Num15z1">
    <w:name w:val="WW8Num15z1"/>
    <w:rPr>
      <w:rFonts w:ascii="Wingdings" w:eastAsia="Times New Roman" w:hAnsi="Wingdings" w:cs="Times New Roman"/>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7z0">
    <w:name w:val="WW8Num17z0"/>
    <w:rPr>
      <w:rFonts w:ascii="Symbol" w:hAnsi="Symbol"/>
      <w:sz w:val="20"/>
    </w:rPr>
  </w:style>
  <w:style w:type="character" w:customStyle="1" w:styleId="WW8Num17z1">
    <w:name w:val="WW8Num17z1"/>
    <w:rPr>
      <w:rFonts w:ascii="Courier New" w:hAnsi="Courier New"/>
      <w:sz w:val="20"/>
    </w:rPr>
  </w:style>
  <w:style w:type="character" w:customStyle="1" w:styleId="WW8Num17z2">
    <w:name w:val="WW8Num17z2"/>
    <w:rPr>
      <w:rFonts w:ascii="Wingdings" w:hAnsi="Wingdings"/>
      <w:sz w:val="20"/>
    </w:rPr>
  </w:style>
  <w:style w:type="character" w:customStyle="1" w:styleId="WW8Num18z0">
    <w:name w:val="WW8Num18z0"/>
    <w:rPr>
      <w:rFonts w:ascii="Symbol" w:hAnsi="Symbol"/>
      <w:sz w:val="20"/>
    </w:rPr>
  </w:style>
  <w:style w:type="character" w:customStyle="1" w:styleId="WW8Num18z1">
    <w:name w:val="WW8Num18z1"/>
    <w:rPr>
      <w:rFonts w:ascii="Courier New" w:hAnsi="Courier New"/>
      <w:sz w:val="20"/>
    </w:rPr>
  </w:style>
  <w:style w:type="character" w:customStyle="1" w:styleId="WW8Num18z2">
    <w:name w:val="WW8Num18z2"/>
    <w:rPr>
      <w:rFonts w:ascii="Wingdings" w:hAnsi="Wingdings"/>
      <w:sz w:val="20"/>
    </w:rPr>
  </w:style>
  <w:style w:type="character" w:customStyle="1" w:styleId="WW8Num19z0">
    <w:name w:val="WW8Num19z0"/>
    <w:rPr>
      <w:rFonts w:ascii="Symbol" w:hAnsi="Symbol"/>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sz w:val="20"/>
    </w:rPr>
  </w:style>
  <w:style w:type="character" w:customStyle="1" w:styleId="WW8Num21z2">
    <w:name w:val="WW8Num21z2"/>
    <w:rPr>
      <w:rFonts w:ascii="Wingdings" w:hAnsi="Wingdings"/>
      <w:sz w:val="20"/>
    </w:rPr>
  </w:style>
  <w:style w:type="character" w:customStyle="1" w:styleId="WW8Num22z0">
    <w:name w:val="WW8Num22z0"/>
    <w:rPr>
      <w:rFonts w:ascii="Symbol" w:hAnsi="Symbol"/>
      <w:sz w:val="20"/>
    </w:rPr>
  </w:style>
  <w:style w:type="character" w:customStyle="1" w:styleId="WW8Num22z1">
    <w:name w:val="WW8Num22z1"/>
    <w:rPr>
      <w:rFonts w:ascii="Courier New" w:hAnsi="Courier New"/>
      <w:sz w:val="20"/>
    </w:rPr>
  </w:style>
  <w:style w:type="character" w:customStyle="1" w:styleId="WW8Num22z2">
    <w:name w:val="WW8Num22z2"/>
    <w:rPr>
      <w:rFonts w:ascii="Wingdings" w:hAnsi="Wingdings"/>
      <w:sz w:val="20"/>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Wingdings" w:hAnsi="Wingdings"/>
      <w:sz w:val="40"/>
    </w:rPr>
  </w:style>
  <w:style w:type="character" w:customStyle="1" w:styleId="WW8Num26z0">
    <w:name w:val="WW8Num26z0"/>
    <w:rPr>
      <w:rFonts w:ascii="Symbol" w:hAnsi="Symbol"/>
      <w:sz w:val="20"/>
    </w:rPr>
  </w:style>
  <w:style w:type="character" w:customStyle="1" w:styleId="WW8Num26z1">
    <w:name w:val="WW8Num26z1"/>
    <w:rPr>
      <w:rFonts w:ascii="Courier New" w:hAnsi="Courier New"/>
      <w:sz w:val="20"/>
    </w:rPr>
  </w:style>
  <w:style w:type="character" w:customStyle="1" w:styleId="WW8Num26z2">
    <w:name w:val="WW8Num26z2"/>
    <w:rPr>
      <w:rFonts w:ascii="Wingdings" w:hAnsi="Wingdings"/>
      <w:sz w:val="20"/>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sz w:val="20"/>
    </w:rPr>
  </w:style>
  <w:style w:type="character" w:customStyle="1" w:styleId="WW8Num30z0">
    <w:name w:val="WW8Num30z0"/>
    <w:rPr>
      <w:rFonts w:ascii="Symbol" w:hAnsi="Symbol"/>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0">
    <w:name w:val="WW8Num31z0"/>
    <w:rPr>
      <w:rFonts w:ascii="Symbol" w:hAnsi="Symbol"/>
      <w:sz w:val="20"/>
    </w:rPr>
  </w:style>
  <w:style w:type="character" w:customStyle="1" w:styleId="WW8Num31z1">
    <w:name w:val="WW8Num31z1"/>
    <w:rPr>
      <w:rFonts w:ascii="Courier New" w:hAnsi="Courier New"/>
      <w:sz w:val="20"/>
    </w:rPr>
  </w:style>
  <w:style w:type="character" w:customStyle="1" w:styleId="WW8Num31z2">
    <w:name w:val="WW8Num31z2"/>
    <w:rPr>
      <w:rFonts w:ascii="Wingdings" w:hAnsi="Wingdings"/>
      <w:sz w:val="20"/>
    </w:rPr>
  </w:style>
  <w:style w:type="character" w:customStyle="1" w:styleId="WW8Num32z0">
    <w:name w:val="WW8Num32z0"/>
    <w:rPr>
      <w:rFonts w:ascii="Symbol" w:hAnsi="Symbol"/>
    </w:rPr>
  </w:style>
  <w:style w:type="character" w:customStyle="1" w:styleId="WW8Num32z1">
    <w:name w:val="WW8Num32z1"/>
    <w:rPr>
      <w:rFonts w:ascii="Courier New" w:hAnsi="Courier New"/>
      <w:sz w:val="20"/>
    </w:rPr>
  </w:style>
  <w:style w:type="character" w:customStyle="1" w:styleId="WW8Num32z2">
    <w:name w:val="WW8Num32z2"/>
    <w:rPr>
      <w:rFonts w:ascii="Wingdings" w:hAnsi="Wingdings"/>
      <w:sz w:val="20"/>
    </w:rPr>
  </w:style>
  <w:style w:type="character" w:customStyle="1" w:styleId="WW8Num33z0">
    <w:name w:val="WW8Num33z0"/>
    <w:rPr>
      <w:rFonts w:ascii="Symbol" w:hAnsi="Symbol"/>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sz w:val="20"/>
    </w:rPr>
  </w:style>
  <w:style w:type="character" w:customStyle="1" w:styleId="WW8Num35z1">
    <w:name w:val="WW8Num35z1"/>
    <w:rPr>
      <w:rFonts w:ascii="Courier New" w:hAnsi="Courier New"/>
      <w:sz w:val="20"/>
    </w:rPr>
  </w:style>
  <w:style w:type="character" w:customStyle="1" w:styleId="WW8Num35z2">
    <w:name w:val="WW8Num35z2"/>
    <w:rPr>
      <w:rFonts w:ascii="Wingdings" w:hAnsi="Wingdings"/>
      <w:sz w:val="20"/>
    </w:rPr>
  </w:style>
  <w:style w:type="character" w:customStyle="1" w:styleId="WW8Num36z0">
    <w:name w:val="WW8Num36z0"/>
    <w:rPr>
      <w:rFonts w:ascii="Symbol" w:hAnsi="Symbol"/>
      <w:sz w:val="20"/>
    </w:rPr>
  </w:style>
  <w:style w:type="character" w:customStyle="1" w:styleId="WW8Num36z1">
    <w:name w:val="WW8Num36z1"/>
    <w:rPr>
      <w:rFonts w:ascii="Courier New" w:hAnsi="Courier New"/>
      <w:sz w:val="20"/>
    </w:rPr>
  </w:style>
  <w:style w:type="character" w:customStyle="1" w:styleId="WW8Num36z2">
    <w:name w:val="WW8Num36z2"/>
    <w:rPr>
      <w:rFonts w:ascii="Wingdings" w:hAnsi="Wingdings"/>
      <w:sz w:val="20"/>
    </w:rPr>
  </w:style>
  <w:style w:type="character" w:customStyle="1" w:styleId="WW8Num37z0">
    <w:name w:val="WW8Num37z0"/>
    <w:rPr>
      <w:rFonts w:ascii="Symbol" w:hAnsi="Symbol"/>
      <w:sz w:val="20"/>
    </w:rPr>
  </w:style>
  <w:style w:type="character" w:customStyle="1" w:styleId="WW8Num37z1">
    <w:name w:val="WW8Num37z1"/>
    <w:rPr>
      <w:rFonts w:ascii="Courier New" w:hAnsi="Courier New"/>
      <w:sz w:val="20"/>
    </w:rPr>
  </w:style>
  <w:style w:type="character" w:customStyle="1" w:styleId="WW8Num37z2">
    <w:name w:val="WW8Num37z2"/>
    <w:rPr>
      <w:rFonts w:ascii="Wingdings" w:hAnsi="Wingdings"/>
      <w:sz w:val="20"/>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sz w:val="20"/>
    </w:rPr>
  </w:style>
  <w:style w:type="character" w:customStyle="1" w:styleId="WW8Num39z1">
    <w:name w:val="WW8Num39z1"/>
    <w:rPr>
      <w:rFonts w:ascii="Courier New" w:hAnsi="Courier New"/>
      <w:sz w:val="20"/>
    </w:rPr>
  </w:style>
  <w:style w:type="character" w:customStyle="1" w:styleId="WW8Num39z2">
    <w:name w:val="WW8Num39z2"/>
    <w:rPr>
      <w:rFonts w:ascii="Wingdings" w:hAnsi="Wingdings"/>
      <w:sz w:val="2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0">
    <w:name w:val="WW8Num44z0"/>
    <w:rPr>
      <w:rFonts w:ascii="Symbol" w:hAnsi="Symbol"/>
      <w:sz w:val="20"/>
    </w:rPr>
  </w:style>
  <w:style w:type="character" w:customStyle="1" w:styleId="WW8Num44z1">
    <w:name w:val="WW8Num44z1"/>
    <w:rPr>
      <w:rFonts w:ascii="Courier New" w:hAnsi="Courier New"/>
      <w:sz w:val="20"/>
    </w:rPr>
  </w:style>
  <w:style w:type="character" w:customStyle="1" w:styleId="WW8Num44z2">
    <w:name w:val="WW8Num44z2"/>
    <w:rPr>
      <w:rFonts w:ascii="Wingdings" w:hAnsi="Wingdings"/>
      <w:sz w:val="20"/>
    </w:rPr>
  </w:style>
  <w:style w:type="character" w:customStyle="1" w:styleId="WW8Num45z0">
    <w:name w:val="WW8Num45z0"/>
    <w:rPr>
      <w:rFonts w:ascii="Symbol" w:hAnsi="Symbol"/>
      <w:sz w:val="20"/>
    </w:rPr>
  </w:style>
  <w:style w:type="character" w:customStyle="1" w:styleId="WW8Num45z1">
    <w:name w:val="WW8Num45z1"/>
    <w:rPr>
      <w:rFonts w:ascii="Courier New" w:hAnsi="Courier New"/>
      <w:sz w:val="20"/>
    </w:rPr>
  </w:style>
  <w:style w:type="character" w:customStyle="1" w:styleId="WW8Num45z2">
    <w:name w:val="WW8Num45z2"/>
    <w:rPr>
      <w:rFonts w:ascii="Wingdings" w:hAnsi="Wingdings"/>
      <w:sz w:val="20"/>
    </w:rPr>
  </w:style>
  <w:style w:type="character" w:customStyle="1" w:styleId="WW8Num47z0">
    <w:name w:val="WW8Num47z0"/>
    <w:rPr>
      <w:rFonts w:ascii="Symbol" w:hAnsi="Symbol"/>
      <w:sz w:val="20"/>
    </w:rPr>
  </w:style>
  <w:style w:type="character" w:customStyle="1" w:styleId="WW8Num47z1">
    <w:name w:val="WW8Num47z1"/>
    <w:rPr>
      <w:rFonts w:ascii="Courier New" w:hAnsi="Courier New"/>
      <w:sz w:val="20"/>
    </w:rPr>
  </w:style>
  <w:style w:type="character" w:customStyle="1" w:styleId="WW8Num47z2">
    <w:name w:val="WW8Num47z2"/>
    <w:rPr>
      <w:rFonts w:ascii="Wingdings" w:hAnsi="Wingdings"/>
      <w:sz w:val="20"/>
    </w:rPr>
  </w:style>
  <w:style w:type="character" w:customStyle="1" w:styleId="WW8Num48z0">
    <w:name w:val="WW8Num48z0"/>
    <w:rPr>
      <w:rFonts w:ascii="Symbol" w:hAnsi="Symbol"/>
      <w:sz w:val="20"/>
    </w:rPr>
  </w:style>
  <w:style w:type="character" w:customStyle="1" w:styleId="WW8Num48z1">
    <w:name w:val="WW8Num48z1"/>
    <w:rPr>
      <w:rFonts w:ascii="Courier New" w:hAnsi="Courier New"/>
      <w:sz w:val="20"/>
    </w:rPr>
  </w:style>
  <w:style w:type="character" w:customStyle="1" w:styleId="WW8Num48z2">
    <w:name w:val="WW8Num48z2"/>
    <w:rPr>
      <w:rFonts w:ascii="Wingdings" w:hAnsi="Wingdings"/>
      <w:sz w:val="20"/>
    </w:rPr>
  </w:style>
  <w:style w:type="character" w:customStyle="1" w:styleId="WW8Num50z0">
    <w:name w:val="WW8Num50z0"/>
    <w:rPr>
      <w:rFonts w:ascii="Symbol" w:hAnsi="Symbol"/>
      <w:sz w:val="20"/>
    </w:rPr>
  </w:style>
  <w:style w:type="character" w:customStyle="1" w:styleId="WW8Num50z1">
    <w:name w:val="WW8Num50z1"/>
    <w:rPr>
      <w:rFonts w:ascii="Courier New" w:hAnsi="Courier New"/>
      <w:sz w:val="20"/>
    </w:rPr>
  </w:style>
  <w:style w:type="character" w:customStyle="1" w:styleId="WW8Num50z2">
    <w:name w:val="WW8Num50z2"/>
    <w:rPr>
      <w:rFonts w:ascii="Wingdings" w:hAnsi="Wingdings"/>
      <w:sz w:val="20"/>
    </w:rPr>
  </w:style>
  <w:style w:type="character" w:customStyle="1" w:styleId="WW8Num51z0">
    <w:name w:val="WW8Num51z0"/>
    <w:rPr>
      <w:rFonts w:ascii="Symbol" w:hAnsi="Symbol"/>
      <w:sz w:val="20"/>
    </w:rPr>
  </w:style>
  <w:style w:type="character" w:customStyle="1" w:styleId="WW8Num51z2">
    <w:name w:val="WW8Num51z2"/>
    <w:rPr>
      <w:rFonts w:ascii="Wingdings" w:hAnsi="Wingdings"/>
      <w:sz w:val="20"/>
    </w:rPr>
  </w:style>
  <w:style w:type="character" w:customStyle="1" w:styleId="Policepardfaut3">
    <w:name w:val="Police par défaut3"/>
  </w:style>
  <w:style w:type="character" w:styleId="Numrodepage">
    <w:name w:val="page number"/>
    <w:basedOn w:val="Policepardfaut3"/>
  </w:style>
  <w:style w:type="character" w:styleId="Lienhypertexte">
    <w:name w:val="Hyperlink"/>
    <w:uiPriority w:val="99"/>
    <w:rPr>
      <w:color w:val="0000FF"/>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WW8Num4z0">
    <w:name w:val="WW8Num4z0"/>
    <w:rPr>
      <w:rFonts w:ascii="Arial" w:eastAsia="Times New Roman" w:hAnsi="Arial" w:cs="Arial"/>
    </w:rPr>
  </w:style>
  <w:style w:type="character" w:customStyle="1" w:styleId="WW8Num10z0">
    <w:name w:val="WW8Num10z0"/>
    <w:rPr>
      <w:rFonts w:ascii="Helvetica" w:hAnsi="Helvetica"/>
      <w:b w:val="0"/>
      <w:i w:val="0"/>
      <w:color w:val="auto"/>
      <w:sz w:val="22"/>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9z1">
    <w:name w:val="WW8Num29z1"/>
    <w:rPr>
      <w:rFonts w:ascii="Courier New" w:hAnsi="Courier New"/>
      <w:sz w:val="20"/>
    </w:rPr>
  </w:style>
  <w:style w:type="character" w:customStyle="1" w:styleId="WW8Num29z2">
    <w:name w:val="WW8Num29z2"/>
    <w:rPr>
      <w:rFonts w:ascii="Wingdings" w:hAnsi="Wingdings"/>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40z0">
    <w:name w:val="WW8Num40z0"/>
    <w:rPr>
      <w:rFonts w:ascii="Symbol" w:hAnsi="Symbol"/>
      <w:sz w:val="20"/>
    </w:rPr>
  </w:style>
  <w:style w:type="character" w:customStyle="1" w:styleId="WW8Num40z1">
    <w:name w:val="WW8Num40z1"/>
    <w:rPr>
      <w:rFonts w:ascii="Courier New" w:hAnsi="Courier New"/>
      <w:sz w:val="20"/>
    </w:rPr>
  </w:style>
  <w:style w:type="character" w:customStyle="1" w:styleId="WW8Num40z2">
    <w:name w:val="WW8Num40z2"/>
    <w:rPr>
      <w:rFonts w:ascii="Wingdings" w:hAnsi="Wingdings"/>
      <w:sz w:val="20"/>
    </w:rPr>
  </w:style>
  <w:style w:type="character" w:customStyle="1" w:styleId="WW8Num43z0">
    <w:name w:val="WW8Num43z0"/>
    <w:rPr>
      <w:rFonts w:ascii="Symbol" w:hAnsi="Symbol"/>
      <w:sz w:val="20"/>
    </w:rPr>
  </w:style>
  <w:style w:type="character" w:customStyle="1" w:styleId="WW8Num43z1">
    <w:name w:val="WW8Num43z1"/>
    <w:rPr>
      <w:rFonts w:ascii="Courier New" w:hAnsi="Courier New"/>
      <w:sz w:val="20"/>
    </w:rPr>
  </w:style>
  <w:style w:type="character" w:customStyle="1" w:styleId="WW8Num43z2">
    <w:name w:val="WW8Num43z2"/>
    <w:rPr>
      <w:rFonts w:ascii="Wingdings" w:hAnsi="Wingdings"/>
      <w:sz w:val="20"/>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9z0">
    <w:name w:val="WW8Num49z0"/>
    <w:rPr>
      <w:rFonts w:ascii="Symbol" w:hAnsi="Symbol"/>
      <w:sz w:val="20"/>
    </w:rPr>
  </w:style>
  <w:style w:type="character" w:customStyle="1" w:styleId="WW8Num49z1">
    <w:name w:val="WW8Num49z1"/>
    <w:rPr>
      <w:rFonts w:ascii="Courier New" w:hAnsi="Courier New"/>
      <w:sz w:val="20"/>
    </w:rPr>
  </w:style>
  <w:style w:type="character" w:customStyle="1" w:styleId="WW8Num49z2">
    <w:name w:val="WW8Num49z2"/>
    <w:rPr>
      <w:rFonts w:ascii="Wingdings" w:hAnsi="Wingdings"/>
      <w:sz w:val="20"/>
    </w:rPr>
  </w:style>
  <w:style w:type="character" w:customStyle="1" w:styleId="Policepardfaut2">
    <w:name w:val="Police par défaut2"/>
  </w:style>
  <w:style w:type="character" w:customStyle="1" w:styleId="Policepardfaut1">
    <w:name w:val="Police par défaut1"/>
  </w:style>
  <w:style w:type="character" w:customStyle="1" w:styleId="WW8Num4z3">
    <w:name w:val="WW8Num4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3">
    <w:name w:val="WW8Num8z3"/>
    <w:rPr>
      <w:rFonts w:ascii="Symbol" w:hAnsi="Symbol"/>
    </w:rPr>
  </w:style>
  <w:style w:type="character" w:customStyle="1" w:styleId="WW-Policepardfaut">
    <w:name w:val="WW-Police par défaut"/>
  </w:style>
  <w:style w:type="character" w:styleId="Lienhypertextesuivivisit">
    <w:name w:val="FollowedHyperlink"/>
    <w:rPr>
      <w:color w:val="800080"/>
      <w:u w:val="single"/>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character" w:customStyle="1" w:styleId="CODE">
    <w:name w:val="CODE"/>
    <w:rPr>
      <w:rFonts w:ascii="Courier New" w:hAnsi="Courier New"/>
      <w:sz w:val="20"/>
      <w:szCs w:val="20"/>
    </w:rPr>
  </w:style>
  <w:style w:type="character" w:styleId="CodeHTML">
    <w:name w:val="HTML Code"/>
    <w:uiPriority w:val="99"/>
    <w:rPr>
      <w:rFonts w:ascii="Courier New" w:eastAsia="Times New Roman" w:hAnsi="Courier New" w:cs="Courier New"/>
      <w:sz w:val="20"/>
      <w:szCs w:val="20"/>
    </w:rPr>
  </w:style>
  <w:style w:type="character" w:styleId="Accentuation">
    <w:name w:val="Emphasis"/>
    <w:uiPriority w:val="20"/>
    <w:qFormat/>
    <w:rPr>
      <w:i/>
      <w:iCs/>
    </w:rPr>
  </w:style>
  <w:style w:type="character" w:customStyle="1" w:styleId="m1">
    <w:name w:val="m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b/>
      <w:bCs/>
      <w:strike w:val="0"/>
      <w:dstrike w:val="0"/>
      <w:color w:val="FF0000"/>
      <w:u w:val="none"/>
    </w:rPr>
  </w:style>
  <w:style w:type="character" w:customStyle="1" w:styleId="tx1">
    <w:name w:val="tx1"/>
    <w:rPr>
      <w:b/>
      <w:bCs/>
    </w:rPr>
  </w:style>
  <w:style w:type="character" w:customStyle="1" w:styleId="javacode">
    <w:name w:val="java_code"/>
    <w:basedOn w:val="Policepardfaut2"/>
  </w:style>
  <w:style w:type="character" w:customStyle="1" w:styleId="javach">
    <w:name w:val="java_ch"/>
    <w:basedOn w:val="Policepardfaut2"/>
  </w:style>
  <w:style w:type="character" w:customStyle="1" w:styleId="javakw">
    <w:name w:val="java_kw"/>
    <w:basedOn w:val="Policepardfaut2"/>
  </w:style>
  <w:style w:type="character" w:customStyle="1" w:styleId="xmlcode">
    <w:name w:val="xml_code"/>
    <w:basedOn w:val="Policepardfaut2"/>
  </w:style>
  <w:style w:type="character" w:customStyle="1" w:styleId="xmlch">
    <w:name w:val="xml_ch"/>
    <w:basedOn w:val="Policepardfaut2"/>
  </w:style>
  <w:style w:type="character" w:customStyle="1" w:styleId="xmlbalise">
    <w:name w:val="xml_balise"/>
    <w:basedOn w:val="Policepardfaut2"/>
  </w:style>
  <w:style w:type="character" w:customStyle="1" w:styleId="a2">
    <w:name w:val="a2"/>
    <w:basedOn w:val="Policepardfaut2"/>
  </w:style>
  <w:style w:type="character" w:styleId="lev">
    <w:name w:val="Strong"/>
    <w:uiPriority w:val="22"/>
    <w:qFormat/>
    <w:rPr>
      <w:b/>
      <w:bCs/>
    </w:rPr>
  </w:style>
  <w:style w:type="character" w:customStyle="1" w:styleId="aep1">
    <w:name w:val="aep1"/>
    <w:rPr>
      <w:i/>
      <w:iCs/>
      <w:color w:val="666666"/>
    </w:rPr>
  </w:style>
  <w:style w:type="character" w:customStyle="1" w:styleId="a">
    <w:name w:val="a"/>
    <w:basedOn w:val="Policepardfaut2"/>
  </w:style>
  <w:style w:type="character" w:customStyle="1" w:styleId="ExplorateurdedocumentsCar">
    <w:name w:val="Explorateur de documents Car"/>
    <w:rPr>
      <w:rFonts w:ascii="Tahoma" w:hAnsi="Tahoma" w:cs="Tahoma"/>
      <w:sz w:val="24"/>
      <w:szCs w:val="24"/>
      <w:shd w:val="clear" w:color="auto" w:fill="000080"/>
    </w:rPr>
  </w:style>
  <w:style w:type="character" w:customStyle="1" w:styleId="TextedebullesCar">
    <w:name w:val="Texte de bulles Car"/>
    <w:rPr>
      <w:rFonts w:ascii="Tahoma" w:hAnsi="Tahoma" w:cs="Tahoma"/>
      <w:sz w:val="16"/>
      <w:szCs w:val="16"/>
    </w:rPr>
  </w:style>
  <w:style w:type="character" w:customStyle="1" w:styleId="PrformatHTMLCar">
    <w:name w:val="Préformaté HTML Car"/>
    <w:uiPriority w:val="99"/>
    <w:rPr>
      <w:rFonts w:ascii="Courier New" w:hAnsi="Courier New" w:cs="Courier New"/>
      <w:kern w:val="1"/>
    </w:rPr>
  </w:style>
  <w:style w:type="character" w:customStyle="1" w:styleId="z-HautduformulaireCar">
    <w:name w:val="z-Haut du formulaire Car"/>
    <w:rPr>
      <w:rFonts w:ascii="Arial" w:hAnsi="Arial" w:cs="Arial"/>
      <w:vanish/>
      <w:kern w:val="1"/>
      <w:sz w:val="16"/>
      <w:szCs w:val="16"/>
    </w:rPr>
  </w:style>
  <w:style w:type="character" w:customStyle="1" w:styleId="z-BasduformulaireCar">
    <w:name w:val="z-Bas du formulaire Car"/>
    <w:rPr>
      <w:rFonts w:ascii="Arial" w:hAnsi="Arial" w:cs="Arial"/>
      <w:vanish/>
      <w:kern w:val="1"/>
      <w:sz w:val="16"/>
      <w:szCs w:val="16"/>
    </w:rPr>
  </w:style>
  <w:style w:type="character" w:customStyle="1" w:styleId="TextedebullesCar1">
    <w:name w:val="Texte de bulles Car1"/>
    <w:rPr>
      <w:rFonts w:ascii="Tahoma" w:hAnsi="Tahoma" w:cs="Tahoma"/>
      <w:kern w:val="1"/>
      <w:sz w:val="16"/>
      <w:szCs w:val="16"/>
    </w:rPr>
  </w:style>
  <w:style w:type="character" w:customStyle="1" w:styleId="CitationintenseCar">
    <w:name w:val="Citation intense Car"/>
    <w:rPr>
      <w:rFonts w:ascii="Arial" w:hAnsi="Arial"/>
      <w:b/>
      <w:bCs/>
      <w:i/>
      <w:iCs/>
      <w:color w:val="4F81BD"/>
      <w:kern w:val="1"/>
    </w:rPr>
  </w:style>
  <w:style w:type="character" w:customStyle="1" w:styleId="start-tag">
    <w:name w:val="start-tag"/>
    <w:basedOn w:val="Policepardfaut3"/>
  </w:style>
  <w:style w:type="character" w:customStyle="1" w:styleId="end-tag">
    <w:name w:val="end-tag"/>
    <w:basedOn w:val="Policepardfaut3"/>
  </w:style>
  <w:style w:type="character" w:customStyle="1" w:styleId="attribute-name">
    <w:name w:val="attribute-name"/>
    <w:basedOn w:val="Policepardfaut3"/>
  </w:style>
  <w:style w:type="character" w:customStyle="1" w:styleId="attribute-value">
    <w:name w:val="attribute-value"/>
    <w:basedOn w:val="Policepardfaut3"/>
  </w:style>
  <w:style w:type="character" w:customStyle="1" w:styleId="entity">
    <w:name w:val="entity"/>
    <w:basedOn w:val="Policepardfaut3"/>
  </w:style>
  <w:style w:type="paragraph" w:customStyle="1" w:styleId="Titre30">
    <w:name w:val="Titre3"/>
    <w:basedOn w:val="Normal"/>
    <w:next w:val="Corpsdetexte"/>
    <w:pPr>
      <w:keepNext/>
      <w:spacing w:before="240" w:after="120"/>
    </w:pPr>
    <w:rPr>
      <w:rFonts w:eastAsia="Lucida Sans Unicode" w:cs="Tahoma"/>
      <w:sz w:val="28"/>
      <w:szCs w:val="28"/>
    </w:rPr>
  </w:style>
  <w:style w:type="paragraph" w:styleId="Corpsdetexte">
    <w:name w:val="Body Text"/>
    <w:basedOn w:val="Normal"/>
    <w:link w:val="CorpsdetexteCar"/>
    <w:rPr>
      <w:iCs/>
      <w:szCs w:val="44"/>
    </w:rPr>
  </w:style>
  <w:style w:type="paragraph" w:styleId="Liste">
    <w:name w:val="List"/>
    <w:basedOn w:val="Corpsdetexte"/>
    <w:pPr>
      <w:ind w:right="0"/>
    </w:pPr>
    <w:rPr>
      <w:rFonts w:ascii="Garamond" w:hAnsi="Garamond" w:cs="Tahoma"/>
      <w:i/>
      <w:kern w:val="1"/>
      <w:sz w:val="44"/>
    </w:rPr>
  </w:style>
  <w:style w:type="paragraph" w:customStyle="1" w:styleId="Lgende3">
    <w:name w:val="Légende3"/>
    <w:basedOn w:val="Normal"/>
    <w:pPr>
      <w:suppressLineNumbers/>
      <w:spacing w:before="120" w:after="120"/>
    </w:pPr>
    <w:rPr>
      <w:rFonts w:cs="Tahoma"/>
      <w:i/>
      <w:iCs/>
      <w:sz w:val="24"/>
      <w:szCs w:val="24"/>
    </w:rPr>
  </w:style>
  <w:style w:type="paragraph" w:customStyle="1" w:styleId="Index">
    <w:name w:val="Index"/>
    <w:basedOn w:val="Normal"/>
    <w:pPr>
      <w:suppressLineNumbers/>
      <w:ind w:right="0"/>
    </w:pPr>
    <w:rPr>
      <w:rFonts w:cs="Tahoma"/>
      <w:kern w:val="1"/>
    </w:rPr>
  </w:style>
  <w:style w:type="paragraph" w:styleId="Bibliographie">
    <w:name w:val="Bibliography"/>
    <w:basedOn w:val="Normal"/>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pPr>
      <w:suppressAutoHyphens w:val="0"/>
      <w:ind w:right="0"/>
    </w:pPr>
    <w:rPr>
      <w:rFonts w:ascii="Times New Roman" w:hAnsi="Times New Roman"/>
      <w:szCs w:val="24"/>
    </w:rPr>
  </w:style>
  <w:style w:type="paragraph" w:customStyle="1" w:styleId="TitreC">
    <w:name w:val="TitreC++"/>
    <w:basedOn w:val="Normal"/>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pPr>
      <w:suppressAutoHyphens w:val="0"/>
      <w:ind w:left="708" w:right="0"/>
    </w:pPr>
    <w:rPr>
      <w:rFonts w:ascii="Times New Roman" w:hAnsi="Times New Roman"/>
      <w:szCs w:val="24"/>
    </w:rPr>
  </w:style>
  <w:style w:type="paragraph" w:customStyle="1" w:styleId="paragraphe">
    <w:name w:val="paragraphe"/>
    <w:basedOn w:val="Retraitnormal2"/>
    <w:pPr>
      <w:ind w:left="709"/>
    </w:pPr>
  </w:style>
  <w:style w:type="paragraph" w:customStyle="1" w:styleId="Corpsdetexte21">
    <w:name w:val="Corps de texte 21"/>
    <w:basedOn w:val="Normal"/>
    <w:pPr>
      <w:jc w:val="center"/>
    </w:pPr>
    <w:rPr>
      <w:rFonts w:ascii="Garamond" w:hAnsi="Garamond"/>
      <w:i/>
      <w:iCs/>
      <w:sz w:val="60"/>
      <w:szCs w:val="60"/>
    </w:rPr>
  </w:style>
  <w:style w:type="paragraph" w:styleId="Retraitcorpsdetexte">
    <w:name w:val="Body Text Indent"/>
    <w:basedOn w:val="Normal"/>
    <w:pPr>
      <w:suppressAutoHyphens w:val="0"/>
      <w:ind w:right="566" w:firstLine="284"/>
    </w:pPr>
    <w:rPr>
      <w:rFonts w:ascii="Times New Roman" w:hAnsi="Times New Roman"/>
      <w:i/>
      <w:iCs/>
      <w:szCs w:val="24"/>
    </w:rPr>
  </w:style>
  <w:style w:type="paragraph" w:customStyle="1" w:styleId="Corpsdetexte31">
    <w:name w:val="Corps de texte 31"/>
    <w:basedOn w:val="Normal"/>
    <w:rPr>
      <w:rFonts w:ascii="Garamond" w:hAnsi="Garamond"/>
      <w:sz w:val="18"/>
      <w:szCs w:val="18"/>
    </w:rPr>
  </w:style>
  <w:style w:type="paragraph" w:customStyle="1" w:styleId="Sujet">
    <w:name w:val="Sujet"/>
    <w:basedOn w:val="Normal"/>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style>
  <w:style w:type="paragraph" w:styleId="En-tte">
    <w:name w:val="header"/>
    <w:basedOn w:val="Normal"/>
    <w:link w:val="En-tteCar"/>
    <w:pPr>
      <w:tabs>
        <w:tab w:val="center" w:pos="4593"/>
        <w:tab w:val="right" w:pos="9129"/>
      </w:tabs>
    </w:pPr>
  </w:style>
  <w:style w:type="paragraph" w:styleId="Pieddepage">
    <w:name w:val="footer"/>
    <w:basedOn w:val="Normal"/>
    <w:link w:val="PieddepageCar"/>
    <w:pPr>
      <w:tabs>
        <w:tab w:val="center" w:pos="4593"/>
        <w:tab w:val="right" w:pos="9129"/>
      </w:tabs>
    </w:pPr>
  </w:style>
  <w:style w:type="paragraph" w:styleId="TM1">
    <w:name w:val="toc 1"/>
    <w:basedOn w:val="Normal"/>
    <w:next w:val="Normal"/>
    <w:uiPriority w:val="39"/>
    <w:rsid w:val="005C0F98"/>
    <w:pPr>
      <w:tabs>
        <w:tab w:val="right" w:leader="dot" w:pos="9344"/>
      </w:tabs>
      <w:spacing w:line="360" w:lineRule="auto"/>
    </w:pPr>
    <w:rPr>
      <w:iCs/>
      <w:color w:val="839BCD"/>
      <w:sz w:val="28"/>
      <w:szCs w:val="32"/>
    </w:rPr>
  </w:style>
  <w:style w:type="paragraph" w:styleId="TM2">
    <w:name w:val="toc 2"/>
    <w:basedOn w:val="Normal"/>
    <w:next w:val="Normal"/>
    <w:uiPriority w:val="39"/>
    <w:pPr>
      <w:ind w:left="200" w:right="0"/>
    </w:pPr>
  </w:style>
  <w:style w:type="paragraph" w:styleId="TM3">
    <w:name w:val="toc 3"/>
    <w:basedOn w:val="Normal"/>
    <w:next w:val="Normal"/>
    <w:uiPriority w:val="39"/>
    <w:pPr>
      <w:ind w:left="400" w:right="0"/>
    </w:pPr>
  </w:style>
  <w:style w:type="paragraph" w:styleId="TM4">
    <w:name w:val="toc 4"/>
    <w:basedOn w:val="Normal"/>
    <w:next w:val="Normal"/>
    <w:uiPriority w:val="39"/>
    <w:pPr>
      <w:ind w:left="600" w:right="0"/>
    </w:pPr>
  </w:style>
  <w:style w:type="paragraph" w:styleId="TM5">
    <w:name w:val="toc 5"/>
    <w:basedOn w:val="Normal"/>
    <w:next w:val="Normal"/>
    <w:pPr>
      <w:ind w:left="800" w:right="0"/>
    </w:pPr>
  </w:style>
  <w:style w:type="paragraph" w:styleId="TM6">
    <w:name w:val="toc 6"/>
    <w:basedOn w:val="Normal"/>
    <w:next w:val="Normal"/>
    <w:pPr>
      <w:ind w:left="1000" w:right="0"/>
    </w:pPr>
  </w:style>
  <w:style w:type="paragraph" w:styleId="TM7">
    <w:name w:val="toc 7"/>
    <w:basedOn w:val="Normal"/>
    <w:next w:val="Normal"/>
    <w:pPr>
      <w:ind w:left="1200" w:right="0"/>
    </w:pPr>
  </w:style>
  <w:style w:type="paragraph" w:styleId="TM8">
    <w:name w:val="toc 8"/>
    <w:basedOn w:val="Normal"/>
    <w:next w:val="Normal"/>
    <w:pPr>
      <w:ind w:left="1400" w:right="0"/>
    </w:pPr>
  </w:style>
  <w:style w:type="paragraph" w:styleId="TM9">
    <w:name w:val="toc 9"/>
    <w:basedOn w:val="Normal"/>
    <w:next w:val="Normal"/>
    <w:pPr>
      <w:ind w:left="1600" w:right="0"/>
    </w:pPr>
  </w:style>
  <w:style w:type="paragraph" w:customStyle="1" w:styleId="chapitre">
    <w:name w:val="chapitre"/>
    <w:basedOn w:val="Normal"/>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pPr>
      <w:tabs>
        <w:tab w:val="left" w:pos="1418"/>
      </w:tabs>
      <w:suppressAutoHyphens w:val="0"/>
      <w:ind w:left="567" w:right="0"/>
    </w:pPr>
    <w:rPr>
      <w:szCs w:val="24"/>
    </w:rPr>
  </w:style>
  <w:style w:type="paragraph" w:customStyle="1" w:styleId="PointsCls">
    <w:name w:val="Points Clés"/>
    <w:basedOn w:val="Normal"/>
    <w:next w:val="Normal"/>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pPr>
      <w:suppressAutoHyphens w:val="0"/>
      <w:ind w:left="-567" w:right="0"/>
    </w:pPr>
    <w:rPr>
      <w:rFonts w:ascii="Courier New" w:hAnsi="Courier New" w:cs="Courier New"/>
    </w:rPr>
  </w:style>
  <w:style w:type="paragraph" w:customStyle="1" w:styleId="Corpsdetexte23">
    <w:name w:val="Corps de texte 23"/>
    <w:basedOn w:val="Normal"/>
    <w:pPr>
      <w:suppressAutoHyphens w:val="0"/>
      <w:ind w:right="0"/>
    </w:pPr>
    <w:rPr>
      <w:rFonts w:ascii="Times New Roman" w:hAnsi="Times New Roman"/>
      <w:szCs w:val="24"/>
      <w:u w:val="single"/>
    </w:rPr>
  </w:style>
  <w:style w:type="paragraph" w:customStyle="1" w:styleId="Titre20">
    <w:name w:val="Titre2"/>
    <w:basedOn w:val="Normal"/>
    <w:next w:val="Corpsdetexte"/>
    <w:pPr>
      <w:keepNext/>
      <w:spacing w:before="240" w:after="120"/>
      <w:ind w:right="0"/>
    </w:pPr>
    <w:rPr>
      <w:rFonts w:eastAsia="SimSun" w:cs="Tahoma"/>
      <w:kern w:val="1"/>
      <w:sz w:val="28"/>
      <w:szCs w:val="28"/>
    </w:rPr>
  </w:style>
  <w:style w:type="paragraph" w:customStyle="1" w:styleId="Lgende2">
    <w:name w:val="Légende2"/>
    <w:basedOn w:val="Normal"/>
    <w:next w:val="Normal"/>
    <w:pPr>
      <w:suppressAutoHyphens w:val="0"/>
      <w:ind w:left="2127" w:right="0"/>
    </w:pPr>
    <w:rPr>
      <w:rFonts w:ascii="Times New Roman" w:hAnsi="Times New Roman"/>
      <w:b/>
      <w:bCs/>
      <w:kern w:val="1"/>
    </w:rPr>
  </w:style>
  <w:style w:type="paragraph" w:customStyle="1" w:styleId="Titre10">
    <w:name w:val="Titre1"/>
    <w:basedOn w:val="Normal"/>
    <w:next w:val="Corpsdetexte"/>
    <w:pPr>
      <w:keepNext/>
      <w:spacing w:before="240" w:after="120"/>
      <w:ind w:right="0"/>
    </w:pPr>
    <w:rPr>
      <w:rFonts w:eastAsia="Lucida Sans Unicode" w:cs="Tahoma"/>
      <w:kern w:val="1"/>
      <w:sz w:val="28"/>
      <w:szCs w:val="28"/>
    </w:rPr>
  </w:style>
  <w:style w:type="paragraph" w:customStyle="1" w:styleId="Lgende1">
    <w:name w:val="Légende1"/>
    <w:basedOn w:val="Normal"/>
    <w:pPr>
      <w:suppressLineNumbers/>
      <w:spacing w:before="120" w:after="120"/>
      <w:ind w:right="0"/>
    </w:pPr>
    <w:rPr>
      <w:rFonts w:cs="Tahoma"/>
      <w:i/>
      <w:iCs/>
      <w:kern w:val="1"/>
      <w:sz w:val="24"/>
      <w:szCs w:val="24"/>
    </w:rPr>
  </w:style>
  <w:style w:type="paragraph" w:customStyle="1" w:styleId="Rpertoire">
    <w:name w:val="Répertoire"/>
    <w:basedOn w:val="Normal"/>
    <w:pPr>
      <w:suppressLineNumbers/>
      <w:ind w:right="0"/>
    </w:pPr>
    <w:rPr>
      <w:rFonts w:cs="Tahoma"/>
      <w:kern w:val="1"/>
    </w:rPr>
  </w:style>
  <w:style w:type="paragraph" w:customStyle="1" w:styleId="Heading">
    <w:name w:val="Heading"/>
    <w:basedOn w:val="Normal"/>
    <w:next w:val="Corpsdetexte"/>
    <w:pPr>
      <w:keepNext/>
      <w:spacing w:before="240" w:after="120"/>
      <w:ind w:right="0"/>
    </w:pPr>
    <w:rPr>
      <w:rFonts w:eastAsia="MS Mincho" w:cs="Tahoma"/>
      <w:kern w:val="1"/>
      <w:sz w:val="28"/>
      <w:szCs w:val="28"/>
    </w:rPr>
  </w:style>
  <w:style w:type="paragraph" w:customStyle="1" w:styleId="Lgende4">
    <w:name w:val="Légende4"/>
    <w:basedOn w:val="Normal"/>
    <w:pPr>
      <w:suppressLineNumbers/>
      <w:spacing w:before="120" w:after="120"/>
      <w:ind w:right="0"/>
    </w:pPr>
    <w:rPr>
      <w:rFonts w:cs="Tahoma"/>
      <w:i/>
      <w:iCs/>
      <w:kern w:val="1"/>
      <w:sz w:val="24"/>
      <w:szCs w:val="24"/>
    </w:rPr>
  </w:style>
  <w:style w:type="paragraph" w:customStyle="1" w:styleId="Noparagraphstyle">
    <w:name w:val="[No paragraph styl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pPr>
      <w:ind w:left="113" w:right="113"/>
    </w:pPr>
    <w:rPr>
      <w:rFonts w:ascii="Garamond" w:hAnsi="Garamond"/>
      <w:i/>
      <w:iCs/>
      <w:kern w:val="1"/>
      <w:sz w:val="18"/>
      <w:szCs w:val="18"/>
    </w:rPr>
  </w:style>
  <w:style w:type="paragraph" w:customStyle="1" w:styleId="Tabledesillustrations1">
    <w:name w:val="Table des illustrations1"/>
    <w:basedOn w:val="Normal"/>
    <w:next w:val="Normal"/>
    <w:pPr>
      <w:ind w:left="400" w:right="0" w:hanging="400"/>
    </w:pPr>
    <w:rPr>
      <w:kern w:val="1"/>
    </w:rPr>
  </w:style>
  <w:style w:type="paragraph" w:customStyle="1" w:styleId="StyleTitre1">
    <w:name w:val="Style Titre 1"/>
    <w:basedOn w:val="Titre1"/>
    <w:pPr>
      <w:numPr>
        <w:numId w:val="0"/>
      </w:numPr>
    </w:pPr>
    <w:rPr>
      <w:kern w:val="1"/>
    </w:rPr>
  </w:style>
  <w:style w:type="paragraph" w:customStyle="1" w:styleId="normalvert">
    <w:name w:val="normal vert"/>
    <w:basedOn w:val="Normal"/>
    <w:pPr>
      <w:ind w:right="0"/>
      <w:jc w:val="center"/>
    </w:pPr>
    <w:rPr>
      <w:b/>
      <w:bCs/>
      <w:color w:val="339966"/>
      <w:kern w:val="1"/>
      <w:sz w:val="32"/>
      <w:szCs w:val="32"/>
    </w:rPr>
  </w:style>
  <w:style w:type="paragraph" w:customStyle="1" w:styleId="Framecontents">
    <w:name w:val="Frame contents"/>
    <w:basedOn w:val="Corpsdetexte"/>
    <w:pPr>
      <w:ind w:right="0"/>
    </w:pPr>
    <w:rPr>
      <w:rFonts w:ascii="Garamond" w:hAnsi="Garamond"/>
      <w:i/>
      <w:kern w:val="1"/>
      <w:sz w:val="44"/>
    </w:r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ind w:right="0"/>
    </w:pPr>
    <w:rPr>
      <w:kern w:val="1"/>
    </w:rPr>
  </w:style>
  <w:style w:type="paragraph" w:customStyle="1" w:styleId="TableHeading">
    <w:name w:val="Table Heading"/>
    <w:basedOn w:val="TableContents"/>
    <w:pPr>
      <w:jc w:val="center"/>
    </w:pPr>
    <w:rPr>
      <w:b/>
      <w:bCs/>
    </w:rPr>
  </w:style>
  <w:style w:type="paragraph" w:customStyle="1" w:styleId="Contenuducadre">
    <w:name w:val="Contenu du cadre"/>
    <w:basedOn w:val="Corpsdetexte"/>
    <w:pPr>
      <w:ind w:right="0"/>
    </w:pPr>
    <w:rPr>
      <w:rFonts w:ascii="Garamond" w:hAnsi="Garamond"/>
      <w:i/>
      <w:kern w:val="1"/>
      <w:sz w:val="44"/>
    </w:rPr>
  </w:style>
  <w:style w:type="paragraph" w:customStyle="1" w:styleId="Contenudetableau">
    <w:name w:val="Contenu de tableau"/>
    <w:basedOn w:val="Normal"/>
    <w:pPr>
      <w:suppressLineNumbers/>
      <w:ind w:right="0"/>
    </w:pPr>
    <w:rPr>
      <w:kern w:val="1"/>
    </w:r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9637"/>
      </w:tabs>
      <w:ind w:left="2547"/>
    </w:pPr>
  </w:style>
  <w:style w:type="paragraph" w:customStyle="1" w:styleId="1erEn-tte">
    <w:name w:val="1er En-tête"/>
    <w:basedOn w:val="En-tt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pPr>
      <w:suppressAutoHyphens w:val="0"/>
      <w:ind w:right="0"/>
    </w:pPr>
    <w:rPr>
      <w:rFonts w:ascii="Times New Roman" w:hAnsi="Times New Roman"/>
      <w:kern w:val="1"/>
      <w:szCs w:val="24"/>
    </w:rPr>
  </w:style>
  <w:style w:type="paragraph" w:customStyle="1" w:styleId="DefinitionList">
    <w:name w:val="Definition List"/>
    <w:basedOn w:val="Normal"/>
    <w:next w:val="DefinitionTerm"/>
    <w:pPr>
      <w:suppressAutoHyphens w:val="0"/>
      <w:ind w:left="360" w:right="0"/>
    </w:pPr>
    <w:rPr>
      <w:rFonts w:ascii="Times New Roman" w:hAnsi="Times New Roman"/>
      <w:kern w:val="1"/>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pPr>
      <w:suppressAutoHyphens w:val="0"/>
      <w:spacing w:after="120" w:line="480" w:lineRule="auto"/>
      <w:ind w:right="0"/>
    </w:pPr>
    <w:rPr>
      <w:rFonts w:ascii="Times New Roman" w:hAnsi="Times New Roman"/>
      <w:kern w:val="1"/>
    </w:rPr>
  </w:style>
  <w:style w:type="paragraph" w:customStyle="1" w:styleId="H5">
    <w:name w:val="H5"/>
    <w:basedOn w:val="Normal"/>
    <w:next w:val="Normal"/>
    <w:pPr>
      <w:keepNext/>
      <w:suppressAutoHyphens w:val="0"/>
      <w:spacing w:before="100"/>
      <w:ind w:right="0"/>
    </w:pPr>
    <w:rPr>
      <w:rFonts w:ascii="Times New Roman" w:hAnsi="Times New Roman"/>
      <w:b/>
      <w:bCs/>
      <w:kern w:val="1"/>
    </w:rPr>
  </w:style>
  <w:style w:type="paragraph" w:customStyle="1" w:styleId="H4">
    <w:name w:val="H4"/>
    <w:basedOn w:val="Normal"/>
    <w:next w:val="Normal"/>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pPr>
      <w:suppressAutoHyphens w:val="0"/>
      <w:ind w:right="0"/>
    </w:pPr>
    <w:rPr>
      <w:rFonts w:ascii="Times New Roman" w:hAnsi="Times New Roman"/>
      <w:kern w:val="1"/>
    </w:r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pPr>
      <w:suppressAutoHyphens w:val="0"/>
      <w:ind w:right="0"/>
    </w:pPr>
    <w:rPr>
      <w:rFonts w:ascii="Courier New" w:hAnsi="Courier New" w:cs="Courier New"/>
      <w:kern w:val="1"/>
    </w:rPr>
  </w:style>
  <w:style w:type="paragraph" w:customStyle="1" w:styleId="Cartouche">
    <w:name w:val="Cartouche"/>
    <w:basedOn w:val="Normal"/>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pPr>
      <w:suppressAutoHyphens w:val="0"/>
      <w:ind w:right="-567"/>
    </w:pPr>
    <w:rPr>
      <w:rFonts w:ascii="Times New Roman" w:hAnsi="Times New Roman"/>
      <w:kern w:val="1"/>
      <w:szCs w:val="24"/>
    </w:rPr>
  </w:style>
  <w:style w:type="paragraph" w:customStyle="1" w:styleId="paragrapheNT">
    <w:name w:val="paragrapheNT"/>
    <w:basedOn w:val="Normal"/>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pPr>
      <w:suppressAutoHyphens w:val="0"/>
      <w:ind w:left="708" w:right="0"/>
    </w:pPr>
    <w:rPr>
      <w:rFonts w:ascii="Times New Roman" w:hAnsi="Times New Roman"/>
      <w:kern w:val="1"/>
      <w:szCs w:val="24"/>
    </w:rPr>
  </w:style>
  <w:style w:type="paragraph" w:customStyle="1" w:styleId="Style3">
    <w:name w:val="Style3"/>
    <w:basedOn w:val="Normal"/>
    <w:next w:val="Retraitnormal1"/>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pPr>
      <w:suppressAutoHyphens w:val="0"/>
      <w:ind w:left="284" w:right="0"/>
    </w:pPr>
    <w:rPr>
      <w:rFonts w:ascii="Times New Roman" w:hAnsi="Times New Roman"/>
      <w:kern w:val="1"/>
    </w:rPr>
  </w:style>
  <w:style w:type="paragraph" w:customStyle="1" w:styleId="Normalcentr2">
    <w:name w:val="Normal centré2"/>
    <w:basedOn w:val="Normal"/>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pPr>
      <w:shd w:val="clear" w:color="auto" w:fill="F2F2F2"/>
      <w:suppressAutoHyphens w:val="0"/>
      <w:ind w:right="0"/>
    </w:pPr>
    <w:rPr>
      <w:rFonts w:ascii="Times New Roman" w:hAnsi="Times New Roman"/>
      <w:b/>
      <w:bCs/>
      <w:i/>
      <w:iCs/>
      <w:kern w:val="1"/>
    </w:rPr>
  </w:style>
  <w:style w:type="paragraph" w:customStyle="1" w:styleId="cours">
    <w:name w:val="cours"/>
    <w:basedOn w:val="Normal"/>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pPr>
      <w:shd w:val="clear" w:color="auto" w:fill="D8D8D8"/>
      <w:suppressAutoHyphens w:val="0"/>
      <w:ind w:right="0"/>
    </w:pPr>
    <w:rPr>
      <w:rFonts w:cs="Arial"/>
      <w:kern w:val="1"/>
    </w:rPr>
  </w:style>
  <w:style w:type="paragraph" w:customStyle="1" w:styleId="Pardcal">
    <w:name w:val="Par. décalé"/>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pPr>
      <w:suppressAutoHyphens w:val="0"/>
      <w:spacing w:line="360" w:lineRule="atLeast"/>
      <w:ind w:right="0"/>
    </w:pPr>
    <w:rPr>
      <w:rFonts w:ascii="Tms Rmn" w:hAnsi="Tms Rmn"/>
      <w:kern w:val="1"/>
      <w:szCs w:val="24"/>
    </w:rPr>
  </w:style>
  <w:style w:type="paragraph" w:customStyle="1" w:styleId="code0">
    <w:name w:val="code"/>
    <w:basedOn w:val="Normal"/>
    <w:next w:val="Normal"/>
    <w:pPr>
      <w:suppressAutoHyphens w:val="0"/>
      <w:ind w:left="567" w:right="0"/>
    </w:pPr>
    <w:rPr>
      <w:rFonts w:ascii="Courier New" w:hAnsi="Courier New" w:cs="Courier New"/>
      <w:i/>
      <w:iCs/>
      <w:kern w:val="1"/>
      <w:szCs w:val="24"/>
    </w:rPr>
  </w:style>
  <w:style w:type="paragraph" w:customStyle="1" w:styleId="EX">
    <w:name w:val="EX"/>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pPr>
      <w:spacing w:before="600" w:after="0"/>
      <w:jc w:val="center"/>
    </w:pPr>
    <w:rPr>
      <w:sz w:val="32"/>
      <w:szCs w:val="32"/>
    </w:rPr>
  </w:style>
  <w:style w:type="paragraph" w:customStyle="1" w:styleId="Sous-titrechapitre">
    <w:name w:val="Sous-titre chapitre"/>
    <w:basedOn w:val="Titrechapitre"/>
    <w:next w:val="Corpsdetexte"/>
    <w:pPr>
      <w:spacing w:before="360" w:after="360"/>
    </w:pPr>
    <w:rPr>
      <w:b w:val="0"/>
      <w:bCs w:val="0"/>
      <w:i/>
      <w:iCs/>
      <w:sz w:val="28"/>
      <w:szCs w:val="28"/>
    </w:rPr>
  </w:style>
  <w:style w:type="paragraph" w:customStyle="1" w:styleId="chapitreC">
    <w:name w:val="chapitreC++"/>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pPr>
      <w:suppressAutoHyphens w:val="0"/>
      <w:spacing w:before="100"/>
      <w:ind w:right="0"/>
    </w:pPr>
    <w:rPr>
      <w:rFonts w:ascii="Times New Roman" w:hAnsi="Times New Roman"/>
      <w:kern w:val="1"/>
      <w:szCs w:val="24"/>
    </w:rPr>
  </w:style>
  <w:style w:type="paragraph" w:customStyle="1" w:styleId="Titre1MF">
    <w:name w:val="Titre1 MF"/>
    <w:basedOn w:val="Titre1"/>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pPr>
      <w:shd w:val="clear" w:color="auto" w:fill="000080"/>
      <w:suppressAutoHyphens w:val="0"/>
      <w:ind w:right="0"/>
    </w:pPr>
    <w:rPr>
      <w:rFonts w:ascii="Tahoma" w:hAnsi="Tahoma" w:cs="Tahoma"/>
      <w:kern w:val="1"/>
      <w:szCs w:val="24"/>
    </w:rPr>
  </w:style>
  <w:style w:type="paragraph" w:styleId="Textedebulles">
    <w:name w:val="Balloon Text"/>
    <w:basedOn w:val="Normal"/>
    <w:pPr>
      <w:suppressAutoHyphens w:val="0"/>
      <w:ind w:right="0"/>
    </w:pPr>
    <w:rPr>
      <w:rFonts w:ascii="Tahoma" w:hAnsi="Tahoma" w:cs="Tahoma"/>
      <w:kern w:val="1"/>
      <w:sz w:val="16"/>
      <w:szCs w:val="16"/>
    </w:rPr>
  </w:style>
  <w:style w:type="paragraph" w:styleId="Paragraphedeliste">
    <w:name w:val="List Paragraph"/>
    <w:basedOn w:val="Normal"/>
    <w:link w:val="ParagraphedelisteCar"/>
    <w:uiPriority w:val="34"/>
    <w:qFormat/>
    <w:pPr>
      <w:ind w:left="708" w:right="0"/>
    </w:pPr>
    <w:rPr>
      <w:kern w:val="1"/>
    </w:rPr>
  </w:style>
  <w:style w:type="paragraph" w:styleId="Citationintense">
    <w:name w:val="Intense Quote"/>
    <w:basedOn w:val="Normal"/>
    <w:next w:val="Normal"/>
    <w:qFormat/>
    <w:pPr>
      <w:pBdr>
        <w:bottom w:val="single" w:sz="4" w:space="4" w:color="808080"/>
      </w:pBdr>
      <w:spacing w:before="200" w:after="280"/>
      <w:ind w:left="936" w:right="936"/>
    </w:pPr>
    <w:rPr>
      <w:b/>
      <w:bCs/>
      <w:i/>
      <w:iCs/>
      <w:color w:val="4F81BD"/>
      <w:kern w:val="1"/>
    </w:rPr>
  </w:style>
  <w:style w:type="paragraph" w:customStyle="1" w:styleId="Style1">
    <w:name w:val="Style1"/>
    <w:basedOn w:val="Normal"/>
    <w:pPr>
      <w:ind w:right="0"/>
    </w:pPr>
    <w:rPr>
      <w:b/>
      <w:color w:val="E36C0A"/>
      <w:kern w:val="1"/>
      <w:sz w:val="32"/>
    </w:rPr>
  </w:style>
  <w:style w:type="paragraph" w:customStyle="1" w:styleId="Style2">
    <w:name w:val="Style2"/>
    <w:basedOn w:val="Style1"/>
    <w:rPr>
      <w:sz w:val="24"/>
    </w:rPr>
  </w:style>
  <w:style w:type="character" w:styleId="Accentuation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 w:type="paragraph" w:customStyle="1" w:styleId="sujet0">
    <w:name w:val="sujet"/>
    <w:basedOn w:val="Normal"/>
    <w:next w:val="Normal"/>
    <w:rsid w:val="00F609DE"/>
    <w:pPr>
      <w:suppressAutoHyphens w:val="0"/>
      <w:spacing w:after="0" w:line="240" w:lineRule="auto"/>
      <w:ind w:right="0"/>
      <w:jc w:val="left"/>
    </w:pPr>
    <w:rPr>
      <w:rFonts w:ascii="Helvetica" w:hAnsi="Helvetica"/>
      <w:sz w:val="36"/>
      <w:szCs w:val="36"/>
      <w:lang w:eastAsia="ko-KR"/>
    </w:rPr>
  </w:style>
  <w:style w:type="character" w:customStyle="1" w:styleId="CorpsdetexteCar">
    <w:name w:val="Corps de texte Car"/>
    <w:basedOn w:val="Policepardfaut"/>
    <w:link w:val="Corpsdetexte"/>
    <w:rsid w:val="00C66FA8"/>
    <w:rPr>
      <w:rFonts w:ascii="Arial" w:hAnsi="Arial"/>
      <w:iCs/>
      <w:sz w:val="22"/>
      <w:szCs w:val="44"/>
      <w:lang w:eastAsia="ar-SA"/>
    </w:rPr>
  </w:style>
  <w:style w:type="character" w:customStyle="1" w:styleId="ParagraphedelisteCar">
    <w:name w:val="Paragraphe de liste Car"/>
    <w:basedOn w:val="Policepardfaut"/>
    <w:link w:val="Paragraphedeliste"/>
    <w:uiPriority w:val="34"/>
    <w:rsid w:val="00E74E88"/>
    <w:rPr>
      <w:rFonts w:ascii="Arial" w:hAnsi="Arial"/>
      <w:kern w:val="1"/>
      <w:sz w:val="22"/>
      <w:szCs w:val="22"/>
      <w:lang w:eastAsia="ar-SA"/>
    </w:rPr>
  </w:style>
  <w:style w:type="table" w:styleId="Grilledutableau">
    <w:name w:val="Table Grid"/>
    <w:basedOn w:val="TableauNormal"/>
    <w:uiPriority w:val="59"/>
    <w:rsid w:val="008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CB3358"/>
    <w:rPr>
      <w:sz w:val="16"/>
      <w:szCs w:val="16"/>
    </w:rPr>
  </w:style>
  <w:style w:type="paragraph" w:styleId="Commentaire">
    <w:name w:val="annotation text"/>
    <w:basedOn w:val="Normal"/>
    <w:link w:val="CommentaireCar"/>
    <w:uiPriority w:val="99"/>
    <w:semiHidden/>
    <w:unhideWhenUsed/>
    <w:rsid w:val="00CB3358"/>
    <w:pPr>
      <w:spacing w:line="240" w:lineRule="auto"/>
    </w:pPr>
    <w:rPr>
      <w:sz w:val="20"/>
      <w:szCs w:val="20"/>
    </w:rPr>
  </w:style>
  <w:style w:type="character" w:customStyle="1" w:styleId="CommentaireCar">
    <w:name w:val="Commentaire Car"/>
    <w:basedOn w:val="Policepardfaut"/>
    <w:link w:val="Commentaire"/>
    <w:uiPriority w:val="99"/>
    <w:semiHidden/>
    <w:rsid w:val="00CB3358"/>
    <w:rPr>
      <w:rFonts w:ascii="Arial" w:hAnsi="Arial"/>
      <w:lang w:eastAsia="ar-SA"/>
    </w:rPr>
  </w:style>
  <w:style w:type="paragraph" w:styleId="Objetducommentaire">
    <w:name w:val="annotation subject"/>
    <w:basedOn w:val="Commentaire"/>
    <w:next w:val="Commentaire"/>
    <w:link w:val="ObjetducommentaireCar"/>
    <w:uiPriority w:val="99"/>
    <w:semiHidden/>
    <w:unhideWhenUsed/>
    <w:rsid w:val="00CB3358"/>
    <w:rPr>
      <w:b/>
      <w:bCs/>
    </w:rPr>
  </w:style>
  <w:style w:type="character" w:customStyle="1" w:styleId="ObjetducommentaireCar">
    <w:name w:val="Objet du commentaire Car"/>
    <w:basedOn w:val="CommentaireCar"/>
    <w:link w:val="Objetducommentaire"/>
    <w:uiPriority w:val="99"/>
    <w:semiHidden/>
    <w:rsid w:val="00CB3358"/>
    <w:rPr>
      <w:rFonts w:ascii="Arial" w:hAnsi="Arial"/>
      <w:b/>
      <w:bCs/>
      <w:lang w:eastAsia="ar-SA"/>
    </w:rPr>
  </w:style>
  <w:style w:type="character" w:styleId="Mentionnonrsolue">
    <w:name w:val="Unresolved Mention"/>
    <w:basedOn w:val="Policepardfaut"/>
    <w:uiPriority w:val="99"/>
    <w:semiHidden/>
    <w:unhideWhenUsed/>
    <w:rsid w:val="002D7196"/>
    <w:rPr>
      <w:color w:val="605E5C"/>
      <w:shd w:val="clear" w:color="auto" w:fill="E1DFDD"/>
    </w:rPr>
  </w:style>
  <w:style w:type="character" w:customStyle="1" w:styleId="markedcontent">
    <w:name w:val="markedcontent"/>
    <w:basedOn w:val="Policepardfaut"/>
    <w:rsid w:val="008D5FFA"/>
  </w:style>
  <w:style w:type="character" w:customStyle="1" w:styleId="mot">
    <w:name w:val="mot"/>
    <w:basedOn w:val="Policepardfaut"/>
    <w:rsid w:val="00FF7ED5"/>
  </w:style>
  <w:style w:type="character" w:customStyle="1" w:styleId="Titre3Car">
    <w:name w:val="Titre 3 Car"/>
    <w:basedOn w:val="Policepardfaut"/>
    <w:link w:val="Titre3"/>
    <w:rsid w:val="004709D6"/>
    <w:rPr>
      <w:rFonts w:ascii="Garamond" w:hAnsi="Garamond"/>
      <w:b/>
      <w:bCs/>
      <w:color w:val="A0B2CF"/>
      <w:sz w:val="24"/>
      <w:szCs w:val="60"/>
      <w:lang w:eastAsia="ar-SA"/>
    </w:rPr>
  </w:style>
  <w:style w:type="paragraph" w:styleId="Lgende">
    <w:name w:val="caption"/>
    <w:basedOn w:val="Normal"/>
    <w:next w:val="Normal"/>
    <w:uiPriority w:val="35"/>
    <w:unhideWhenUsed/>
    <w:qFormat/>
    <w:rsid w:val="00D6409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04028">
      <w:bodyDiv w:val="1"/>
      <w:marLeft w:val="0"/>
      <w:marRight w:val="0"/>
      <w:marTop w:val="0"/>
      <w:marBottom w:val="0"/>
      <w:divBdr>
        <w:top w:val="none" w:sz="0" w:space="0" w:color="auto"/>
        <w:left w:val="none" w:sz="0" w:space="0" w:color="auto"/>
        <w:bottom w:val="none" w:sz="0" w:space="0" w:color="auto"/>
        <w:right w:val="none" w:sz="0" w:space="0" w:color="auto"/>
      </w:divBdr>
      <w:divsChild>
        <w:div w:id="1619068241">
          <w:marLeft w:val="0"/>
          <w:marRight w:val="0"/>
          <w:marTop w:val="0"/>
          <w:marBottom w:val="0"/>
          <w:divBdr>
            <w:top w:val="none" w:sz="0" w:space="0" w:color="auto"/>
            <w:left w:val="none" w:sz="0" w:space="0" w:color="auto"/>
            <w:bottom w:val="none" w:sz="0" w:space="0" w:color="auto"/>
            <w:right w:val="none" w:sz="0" w:space="0" w:color="auto"/>
          </w:divBdr>
          <w:divsChild>
            <w:div w:id="15308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815">
      <w:bodyDiv w:val="1"/>
      <w:marLeft w:val="0"/>
      <w:marRight w:val="0"/>
      <w:marTop w:val="0"/>
      <w:marBottom w:val="0"/>
      <w:divBdr>
        <w:top w:val="none" w:sz="0" w:space="0" w:color="auto"/>
        <w:left w:val="none" w:sz="0" w:space="0" w:color="auto"/>
        <w:bottom w:val="none" w:sz="0" w:space="0" w:color="auto"/>
        <w:right w:val="none" w:sz="0" w:space="0" w:color="auto"/>
      </w:divBdr>
      <w:divsChild>
        <w:div w:id="827286065">
          <w:marLeft w:val="0"/>
          <w:marRight w:val="0"/>
          <w:marTop w:val="0"/>
          <w:marBottom w:val="0"/>
          <w:divBdr>
            <w:top w:val="none" w:sz="0" w:space="0" w:color="auto"/>
            <w:left w:val="none" w:sz="0" w:space="0" w:color="auto"/>
            <w:bottom w:val="none" w:sz="0" w:space="0" w:color="auto"/>
            <w:right w:val="none" w:sz="0" w:space="0" w:color="auto"/>
          </w:divBdr>
          <w:divsChild>
            <w:div w:id="7443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504397743">
      <w:bodyDiv w:val="1"/>
      <w:marLeft w:val="0"/>
      <w:marRight w:val="0"/>
      <w:marTop w:val="0"/>
      <w:marBottom w:val="0"/>
      <w:divBdr>
        <w:top w:val="none" w:sz="0" w:space="0" w:color="auto"/>
        <w:left w:val="none" w:sz="0" w:space="0" w:color="auto"/>
        <w:bottom w:val="none" w:sz="0" w:space="0" w:color="auto"/>
        <w:right w:val="none" w:sz="0" w:space="0" w:color="auto"/>
      </w:divBdr>
      <w:divsChild>
        <w:div w:id="846403156">
          <w:marLeft w:val="0"/>
          <w:marRight w:val="0"/>
          <w:marTop w:val="0"/>
          <w:marBottom w:val="0"/>
          <w:divBdr>
            <w:top w:val="none" w:sz="0" w:space="0" w:color="auto"/>
            <w:left w:val="none" w:sz="0" w:space="0" w:color="auto"/>
            <w:bottom w:val="none" w:sz="0" w:space="0" w:color="auto"/>
            <w:right w:val="none" w:sz="0" w:space="0" w:color="auto"/>
          </w:divBdr>
          <w:divsChild>
            <w:div w:id="9319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599604321">
      <w:bodyDiv w:val="1"/>
      <w:marLeft w:val="0"/>
      <w:marRight w:val="0"/>
      <w:marTop w:val="0"/>
      <w:marBottom w:val="0"/>
      <w:divBdr>
        <w:top w:val="none" w:sz="0" w:space="0" w:color="auto"/>
        <w:left w:val="none" w:sz="0" w:space="0" w:color="auto"/>
        <w:bottom w:val="none" w:sz="0" w:space="0" w:color="auto"/>
        <w:right w:val="none" w:sz="0" w:space="0" w:color="auto"/>
      </w:divBdr>
      <w:divsChild>
        <w:div w:id="1345280996">
          <w:marLeft w:val="0"/>
          <w:marRight w:val="0"/>
          <w:marTop w:val="0"/>
          <w:marBottom w:val="0"/>
          <w:divBdr>
            <w:top w:val="none" w:sz="0" w:space="0" w:color="auto"/>
            <w:left w:val="none" w:sz="0" w:space="0" w:color="auto"/>
            <w:bottom w:val="none" w:sz="0" w:space="0" w:color="auto"/>
            <w:right w:val="none" w:sz="0" w:space="0" w:color="auto"/>
          </w:divBdr>
          <w:divsChild>
            <w:div w:id="17435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sv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s://www.postgresql.org/docs/current/datatype-uuid.html" TargetMode="External"/><Relationship Id="rId29" Type="http://schemas.openxmlformats.org/officeDocument/2006/relationships/hyperlink" Target="https://koor.fr/Java/TutorialJEE/jee_jpa_many_to_many.wp%20"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medium.com/@zubeyrdamar/java-spring-boot-handling-infinite-recursion-a95fe5a53c92"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s://koor.fr/Java/TutorialJEE/jee_jpa_many_to_one.wp" TargetMode="External"/><Relationship Id="rId28" Type="http://schemas.openxmlformats.org/officeDocument/2006/relationships/hyperlink" Target="https://www.postgresql.org/docs/current/datatype-enum.html" TargetMode="External"/><Relationship Id="rId10" Type="http://schemas.openxmlformats.org/officeDocument/2006/relationships/webSettings" Target="webSettings.xml"/><Relationship Id="rId19" Type="http://schemas.openxmlformats.org/officeDocument/2006/relationships/image" Target="media/image7.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svg"/><Relationship Id="rId27" Type="http://schemas.openxmlformats.org/officeDocument/2006/relationships/hyperlink" Target="https://www.jmdoudoux.fr/java/dej/chap-enums.htm"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HP\Dropbox\Charte%20graphique%20de%20mise%20en%20pratique%20v4.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b63d366e-7468-4419-9614-c6ed98e60c10" ContentTypeId="0x01010063CC4759A810D64AB831E8AE1042BD3D" PreviousValue="false"/>
</file>

<file path=customXml/item2.xml><?xml version="1.0" encoding="utf-8"?>
<?mso-contentType ?>
<spe:Receivers xmlns:spe="http://schemas.microsoft.com/sharepoint/events"/>
</file>

<file path=customXml/item3.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13/05/2016 12:01 Ok</Infos_x0020_de_x0020_publication>
    <Language xmlns="http://schemas.microsoft.com/sharepoint/v3">Français (France)</Language>
    <ModePlay xmlns="668a61b8-fb9f-462f-b303-c258b07ed3af" xsi:nil="true"/>
    <Contributeur xmlns="668a61b8-fb9f-462f-b303-c258b07ed3af">Contribution collective AFPA</Contributeur>
    <Publication xmlns="668a61b8-fb9f-462f-b303-c258b07ed3af">false</Publication>
    <TaxCatchAll xmlns="668a61b8-fb9f-462f-b303-c258b07ed3af">
      <Value>6402</Value>
    </TaxCatchAll>
    <AFPASeance xmlns="http://schemas.microsoft.com/sharepoint/v3">0</AFPASe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33" ma:contentTypeDescription="" ma:contentTypeScope="" ma:versionID="d1324834799160e9814300ab5779849d">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1056285939b76793bae200f2da238849"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TaxCatchAll" minOccurs="0"/>
                <xsd:element ref="ns2:TaxCatchAllLabel" minOccurs="0"/>
                <xsd:element ref="ns1:AFPASea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3"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element name="AFPASeance" ma:index="15" nillable="true" ma:displayName="Séance" ma:default="0" ma:internalName="AFPASeance"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4" nillable="true" ma:displayName="Infos de publication" ma:internalName="Infos_x0020_de_x0020_publication">
      <xsd:simpleType>
        <xsd:restriction base="dms:Text">
          <xsd:maxLength value="255"/>
        </xsd:restriction>
      </xsd:simpleType>
    </xsd:element>
    <xsd:element name="ModePlay" ma:index="5" nillable="true" ma:displayName="ModePLAY" ma:internalName="ModePlay">
      <xsd:simpleType>
        <xsd:restriction base="dms:Text">
          <xsd:maxLength value="255"/>
        </xsd:restriction>
      </xsd:simpleType>
    </xsd:element>
    <xsd:element name="Publication" ma:index="6" nillable="true" ma:displayName="Publication" ma:default="0" ma:internalName="Publication">
      <xsd:simpleType>
        <xsd:restriction base="dms:Boolean"/>
      </xsd:simpleType>
    </xsd:element>
    <xsd:element name="TaxCatchAll" ma:index="11"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C16DE7-EC61-4A8E-92B1-EE021B5B366F}">
  <ds:schemaRefs>
    <ds:schemaRef ds:uri="Microsoft.SharePoint.Taxonomy.ContentTypeSync"/>
  </ds:schemaRefs>
</ds:datastoreItem>
</file>

<file path=customXml/itemProps2.xml><?xml version="1.0" encoding="utf-8"?>
<ds:datastoreItem xmlns:ds="http://schemas.openxmlformats.org/officeDocument/2006/customXml" ds:itemID="{B57D95B7-446D-4A48-B19D-8D6EED2D0FAB}">
  <ds:schemaRefs>
    <ds:schemaRef ds:uri="http://schemas.microsoft.com/sharepoint/events"/>
  </ds:schemaRefs>
</ds:datastoreItem>
</file>

<file path=customXml/itemProps3.xml><?xml version="1.0" encoding="utf-8"?>
<ds:datastoreItem xmlns:ds="http://schemas.openxmlformats.org/officeDocument/2006/customXml" ds:itemID="{795E1B28-0290-4E03-BC3C-6C007D00B1B9}">
  <ds:schemaRefs>
    <ds:schemaRef ds:uri="http://schemas.microsoft.com/office/2006/metadata/properties"/>
    <ds:schemaRef ds:uri="http://schemas.microsoft.com/office/infopath/2007/PartnerControls"/>
    <ds:schemaRef ds:uri="668a61b8-fb9f-462f-b303-c258b07ed3af"/>
    <ds:schemaRef ds:uri="http://schemas.microsoft.com/sharepoint/v3"/>
  </ds:schemaRefs>
</ds:datastoreItem>
</file>

<file path=customXml/itemProps4.xml><?xml version="1.0" encoding="utf-8"?>
<ds:datastoreItem xmlns:ds="http://schemas.openxmlformats.org/officeDocument/2006/customXml" ds:itemID="{F4B95BD7-8C8F-4E01-9331-AA9EFF492517}">
  <ds:schemaRefs>
    <ds:schemaRef ds:uri="http://schemas.openxmlformats.org/officeDocument/2006/bibliography"/>
  </ds:schemaRefs>
</ds:datastoreItem>
</file>

<file path=customXml/itemProps5.xml><?xml version="1.0" encoding="utf-8"?>
<ds:datastoreItem xmlns:ds="http://schemas.openxmlformats.org/officeDocument/2006/customXml" ds:itemID="{04B1E0C2-82C0-41FE-AE3C-D7191C6EF31C}">
  <ds:schemaRefs>
    <ds:schemaRef ds:uri="http://schemas.microsoft.com/sharepoint/v3/contenttype/forms"/>
  </ds:schemaRefs>
</ds:datastoreItem>
</file>

<file path=customXml/itemProps6.xml><?xml version="1.0" encoding="utf-8"?>
<ds:datastoreItem xmlns:ds="http://schemas.openxmlformats.org/officeDocument/2006/customXml" ds:itemID="{045FA0E5-6B68-4DA8-A6C5-ECE9599A05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8a61b8-fb9f-462f-b303-c258b07ed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Charte graphique de mise en pratique v4.dotx</Template>
  <TotalTime>1694</TotalTime>
  <Pages>9</Pages>
  <Words>1205</Words>
  <Characters>6628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Nom du livret</vt:lpstr>
    </vt:vector>
  </TitlesOfParts>
  <Company>AFPA</Company>
  <LinksUpToDate>false</LinksUpToDate>
  <CharactersWithSpaces>7818</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Coulard Michel</dc:creator>
  <dc:description>N° du livret : 0000000;_x000d_
N° d'étude : 0000000;_x000d_
Code département : _x000d_
Initiales;_x000d_
afpa © Date de création _x000d_
– Direction de l’Ingénierie – D BTP;_x000d_
Version 1;_x000d_
Mise à jour : 10/12/2005</dc:description>
  <cp:lastModifiedBy>Esperce Ludovic</cp:lastModifiedBy>
  <cp:revision>308</cp:revision>
  <cp:lastPrinted>2024-04-23T10:13:00Z</cp:lastPrinted>
  <dcterms:created xsi:type="dcterms:W3CDTF">2015-03-20T12:33:00Z</dcterms:created>
  <dcterms:modified xsi:type="dcterms:W3CDTF">2024-04-23T10:13:00Z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7" name="_dlc_DocIdItemGuid">
    <vt:lpwstr>f5aff5a2-1d4a-45b2-9095-bc90cb4befc8</vt:lpwstr>
  </property>
  <property fmtid="{D5CDD505-2E9C-101B-9397-08002B2CF9AE}" pid="8" name="Séance">
    <vt:lpwstr>6402;#SEA-021449-01 : Coder un algorithme - JO2013.2|1441ce1e-7662-46ae-bfe1-b02f81e64c43</vt:lpwstr>
  </property>
  <property fmtid="{D5CDD505-2E9C-101B-9397-08002B2CF9AE}" pid="9" name="a748770f74294d258b496d167148dbe2">
    <vt:lpwstr>SEA-021449-01 : Coder un algorithme - JO2013.2|1441ce1e-7662-46ae-bfe1-b02f81e64c43</vt:lpwstr>
  </property>
  <property fmtid="{D5CDD505-2E9C-101B-9397-08002B2CF9AE}" pid="10" name="ContentTypeId">
    <vt:lpwstr>0x01010063CC4759A810D64AB831E8AE1042BD3D00D51B95DBFCFEC24F887D1A1D9B1B5AD3</vt:lpwstr>
  </property>
</Properties>
</file>